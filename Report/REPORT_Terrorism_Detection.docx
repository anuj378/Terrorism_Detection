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335" w:rsidRPr="00233335" w:rsidRDefault="00D6118B" w:rsidP="005B6C3F">
      <w:pPr>
        <w:spacing w:line="0" w:lineRule="atLeast"/>
        <w:ind w:right="185"/>
        <w:jc w:val="center"/>
        <w:rPr>
          <w:rFonts w:ascii="Times New Roman" w:eastAsia="Verdana" w:hAnsi="Times New Roman"/>
          <w:b/>
          <w:color w:val="000000" w:themeColor="text1"/>
          <w:sz w:val="24"/>
        </w:rPr>
      </w:pPr>
      <w:r>
        <w:rPr>
          <w:rFonts w:ascii="Times New Roman" w:eastAsia="Verdana" w:hAnsi="Times New Roman"/>
          <w:b/>
          <w:color w:val="000000" w:themeColor="text1"/>
          <w:sz w:val="24"/>
        </w:rPr>
        <w:t xml:space="preserve">FINAL YEAR PROJECT REPORT </w:t>
      </w:r>
    </w:p>
    <w:p w:rsidR="00233335" w:rsidRPr="00233335" w:rsidRDefault="00233335" w:rsidP="005B6C3F">
      <w:pPr>
        <w:spacing w:line="239" w:lineRule="auto"/>
        <w:ind w:right="185"/>
        <w:jc w:val="center"/>
        <w:rPr>
          <w:rFonts w:ascii="Times New Roman" w:eastAsia="Verdana" w:hAnsi="Times New Roman"/>
          <w:b/>
          <w:color w:val="000000" w:themeColor="text1"/>
          <w:sz w:val="24"/>
        </w:rPr>
      </w:pPr>
    </w:p>
    <w:p w:rsidR="00233335" w:rsidRPr="00233335" w:rsidRDefault="00206813" w:rsidP="005B6C3F">
      <w:pPr>
        <w:spacing w:line="239" w:lineRule="auto"/>
        <w:ind w:right="185"/>
        <w:jc w:val="center"/>
        <w:rPr>
          <w:rFonts w:ascii="Times New Roman" w:eastAsia="Cambria" w:hAnsi="Times New Roman"/>
          <w:b/>
          <w:color w:val="000000" w:themeColor="text1"/>
          <w:sz w:val="44"/>
          <w:szCs w:val="44"/>
        </w:rPr>
      </w:pPr>
      <w:r>
        <w:rPr>
          <w:rFonts w:ascii="Times New Roman" w:eastAsia="Cambria" w:hAnsi="Times New Roman"/>
          <w:b/>
          <w:color w:val="000000" w:themeColor="text1"/>
          <w:sz w:val="44"/>
          <w:szCs w:val="44"/>
        </w:rPr>
        <w:t>TERRORISM DETECTION FROM SOCIAL MEDIA</w:t>
      </w:r>
    </w:p>
    <w:p w:rsidR="00233335" w:rsidRPr="00233335" w:rsidRDefault="00233335" w:rsidP="005B6C3F">
      <w:pPr>
        <w:spacing w:line="239" w:lineRule="auto"/>
        <w:ind w:right="185"/>
        <w:jc w:val="center"/>
        <w:rPr>
          <w:rFonts w:ascii="Times New Roman" w:eastAsia="Cambria" w:hAnsi="Times New Roman"/>
          <w:b/>
          <w:color w:val="000000" w:themeColor="text1"/>
          <w:sz w:val="24"/>
          <w:szCs w:val="24"/>
        </w:rPr>
      </w:pPr>
      <w:r w:rsidRPr="00233335">
        <w:rPr>
          <w:rFonts w:ascii="Times New Roman" w:eastAsia="Cambria" w:hAnsi="Times New Roman"/>
          <w:b/>
          <w:color w:val="000000" w:themeColor="text1"/>
          <w:sz w:val="24"/>
          <w:szCs w:val="24"/>
        </w:rPr>
        <w:t xml:space="preserve">TRACK – </w:t>
      </w:r>
      <w:r w:rsidR="00FA1253">
        <w:rPr>
          <w:rFonts w:ascii="Times New Roman" w:eastAsia="Cambria" w:hAnsi="Times New Roman"/>
          <w:b/>
          <w:color w:val="000000" w:themeColor="text1"/>
          <w:sz w:val="24"/>
          <w:szCs w:val="24"/>
        </w:rPr>
        <w:t>3</w:t>
      </w:r>
      <w:r w:rsidRPr="00233335">
        <w:rPr>
          <w:rFonts w:ascii="Times New Roman" w:eastAsia="Cambria" w:hAnsi="Times New Roman"/>
          <w:b/>
          <w:color w:val="000000" w:themeColor="text1"/>
          <w:sz w:val="24"/>
          <w:szCs w:val="24"/>
        </w:rPr>
        <w:t xml:space="preserve"> (INDUSTRY)</w:t>
      </w:r>
    </w:p>
    <w:p w:rsidR="00233335" w:rsidRPr="00233335" w:rsidRDefault="00233335" w:rsidP="005B6C3F">
      <w:pPr>
        <w:spacing w:line="239" w:lineRule="auto"/>
        <w:ind w:right="185"/>
        <w:jc w:val="center"/>
        <w:rPr>
          <w:rFonts w:ascii="Times New Roman" w:eastAsia="Cambria" w:hAnsi="Times New Roman"/>
          <w:b/>
          <w:color w:val="000000" w:themeColor="text1"/>
          <w:sz w:val="44"/>
          <w:szCs w:val="44"/>
        </w:rPr>
      </w:pPr>
      <w:r w:rsidRPr="00233335">
        <w:rPr>
          <w:rFonts w:ascii="Times New Roman" w:hAnsi="Times New Roman"/>
          <w:color w:val="000000" w:themeColor="text1"/>
          <w:sz w:val="24"/>
          <w:szCs w:val="20"/>
        </w:rPr>
        <w:t xml:space="preserve">Submitted in Partial Fulfillment for the Award of Degree of Bachelor of Technology in Computer Science and </w:t>
      </w:r>
      <w:proofErr w:type="spellStart"/>
      <w:r w:rsidRPr="00233335">
        <w:rPr>
          <w:rFonts w:ascii="Times New Roman" w:hAnsi="Times New Roman"/>
          <w:color w:val="000000" w:themeColor="text1"/>
          <w:sz w:val="24"/>
          <w:szCs w:val="20"/>
        </w:rPr>
        <w:t>EngineeringfromRajasthan</w:t>
      </w:r>
      <w:proofErr w:type="spellEnd"/>
      <w:r w:rsidRPr="00233335">
        <w:rPr>
          <w:rFonts w:ascii="Times New Roman" w:hAnsi="Times New Roman"/>
          <w:color w:val="000000" w:themeColor="text1"/>
          <w:sz w:val="24"/>
          <w:szCs w:val="20"/>
        </w:rPr>
        <w:t xml:space="preserve"> Technical University, Kota</w:t>
      </w:r>
    </w:p>
    <w:p w:rsidR="00233335" w:rsidRPr="00233335" w:rsidRDefault="00233335" w:rsidP="005B6C3F">
      <w:pPr>
        <w:tabs>
          <w:tab w:val="left" w:pos="3905"/>
        </w:tabs>
        <w:spacing w:line="239" w:lineRule="auto"/>
        <w:ind w:right="185"/>
        <w:rPr>
          <w:rFonts w:ascii="Times New Roman" w:eastAsia="Cambria" w:hAnsi="Times New Roman"/>
          <w:b/>
          <w:color w:val="000000" w:themeColor="text1"/>
          <w:sz w:val="44"/>
          <w:szCs w:val="44"/>
        </w:rPr>
      </w:pPr>
      <w:r w:rsidRPr="00233335">
        <w:rPr>
          <w:rFonts w:ascii="Times New Roman" w:eastAsia="Cambria" w:hAnsi="Times New Roman"/>
          <w:b/>
          <w:color w:val="000000" w:themeColor="text1"/>
          <w:sz w:val="44"/>
          <w:szCs w:val="44"/>
        </w:rPr>
        <w:tab/>
      </w:r>
      <w:r w:rsidRPr="00233335">
        <w:rPr>
          <w:rFonts w:ascii="Times New Roman" w:eastAsia="Cambria" w:hAnsi="Times New Roman"/>
          <w:b/>
          <w:noProof/>
          <w:color w:val="000000" w:themeColor="text1"/>
          <w:sz w:val="44"/>
          <w:szCs w:val="44"/>
          <w:lang w:val="en-IN" w:eastAsia="en-IN"/>
        </w:rPr>
        <w:drawing>
          <wp:inline distT="0" distB="0" distL="0" distR="0">
            <wp:extent cx="5876637" cy="845127"/>
            <wp:effectExtent l="19050" t="0" r="0" b="0"/>
            <wp:docPr id="7" name="Picture 7" descr="C:\Users\cs hod\Desktop\DesktopDocs\Anand Logo CD2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 hod\Desktop\DesktopDocs\Anand Logo CD22 (1).jpg"/>
                    <pic:cNvPicPr>
                      <a:picLocks noChangeAspect="1" noChangeArrowheads="1"/>
                    </pic:cNvPicPr>
                  </pic:nvPicPr>
                  <pic:blipFill>
                    <a:blip r:embed="rId8" cstate="print"/>
                    <a:srcRect/>
                    <a:stretch>
                      <a:fillRect/>
                    </a:stretch>
                  </pic:blipFill>
                  <pic:spPr bwMode="auto">
                    <a:xfrm>
                      <a:off x="0" y="0"/>
                      <a:ext cx="5885636" cy="846421"/>
                    </a:xfrm>
                    <a:prstGeom prst="rect">
                      <a:avLst/>
                    </a:prstGeom>
                    <a:noFill/>
                    <a:ln w="9525">
                      <a:noFill/>
                      <a:miter lim="800000"/>
                      <a:headEnd/>
                      <a:tailEnd/>
                    </a:ln>
                  </pic:spPr>
                </pic:pic>
              </a:graphicData>
            </a:graphic>
          </wp:inline>
        </w:drawing>
      </w:r>
    </w:p>
    <w:p w:rsidR="00233335" w:rsidRPr="00233335" w:rsidRDefault="00233335" w:rsidP="005B6C3F">
      <w:pPr>
        <w:tabs>
          <w:tab w:val="left" w:pos="5565"/>
        </w:tabs>
        <w:ind w:right="185"/>
        <w:jc w:val="center"/>
        <w:rPr>
          <w:rFonts w:ascii="Times New Roman" w:eastAsia="Verdana" w:hAnsi="Times New Roman"/>
          <w:b/>
          <w:color w:val="000000" w:themeColor="text1"/>
          <w:sz w:val="24"/>
        </w:rPr>
      </w:pPr>
    </w:p>
    <w:p w:rsidR="00233335" w:rsidRPr="00233335" w:rsidRDefault="00233335" w:rsidP="005B6C3F">
      <w:pPr>
        <w:spacing w:line="0" w:lineRule="atLeast"/>
        <w:ind w:right="185"/>
        <w:jc w:val="center"/>
        <w:rPr>
          <w:rFonts w:ascii="Times New Roman" w:eastAsia="Verdana" w:hAnsi="Times New Roman"/>
          <w:b/>
          <w:color w:val="000000" w:themeColor="text1"/>
          <w:sz w:val="24"/>
        </w:rPr>
      </w:pPr>
    </w:p>
    <w:p w:rsidR="00233335" w:rsidRDefault="00233335" w:rsidP="005B6C3F">
      <w:pPr>
        <w:spacing w:line="0" w:lineRule="atLeast"/>
        <w:ind w:right="185"/>
        <w:jc w:val="center"/>
        <w:rPr>
          <w:rFonts w:ascii="Times New Roman" w:eastAsia="Verdana" w:hAnsi="Times New Roman"/>
          <w:b/>
          <w:color w:val="000000" w:themeColor="text1"/>
          <w:sz w:val="24"/>
        </w:rPr>
      </w:pPr>
    </w:p>
    <w:p w:rsidR="00210693" w:rsidRPr="00233335" w:rsidRDefault="00210693" w:rsidP="005B6C3F">
      <w:pPr>
        <w:spacing w:after="0" w:line="240" w:lineRule="auto"/>
        <w:ind w:right="185"/>
        <w:rPr>
          <w:rFonts w:ascii="Times New Roman" w:eastAsia="Verdana" w:hAnsi="Times New Roman"/>
          <w:b/>
          <w:color w:val="000000" w:themeColor="text1"/>
          <w:sz w:val="24"/>
        </w:rPr>
      </w:pPr>
      <w:r>
        <w:rPr>
          <w:rFonts w:ascii="Times New Roman" w:eastAsia="Verdana" w:hAnsi="Times New Roman"/>
          <w:b/>
          <w:color w:val="000000" w:themeColor="text1"/>
          <w:sz w:val="24"/>
        </w:rPr>
        <w:br w:type="page"/>
      </w:r>
    </w:p>
    <w:p w:rsidR="00233335" w:rsidRPr="00233335" w:rsidRDefault="00210693" w:rsidP="005B6C3F">
      <w:pPr>
        <w:spacing w:after="0" w:line="240" w:lineRule="auto"/>
        <w:ind w:right="185"/>
        <w:rPr>
          <w:rFonts w:ascii="Times New Roman" w:hAnsi="Times New Roman"/>
          <w:b/>
          <w:color w:val="000000" w:themeColor="text1"/>
          <w:sz w:val="24"/>
          <w:szCs w:val="24"/>
        </w:rPr>
      </w:pPr>
      <w:r w:rsidRPr="00233335">
        <w:rPr>
          <w:rFonts w:ascii="Times New Roman" w:hAnsi="Times New Roman"/>
          <w:bCs/>
          <w:noProof/>
          <w:color w:val="000000" w:themeColor="text1"/>
          <w:sz w:val="20"/>
          <w:szCs w:val="20"/>
          <w:lang w:val="en-IN" w:eastAsia="en-IN"/>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9525</wp:posOffset>
            </wp:positionV>
            <wp:extent cx="1020041" cy="911298"/>
            <wp:effectExtent l="0" t="0" r="8890" b="3175"/>
            <wp:wrapSquare wrapText="bothSides"/>
            <wp:docPr id="2" name="Picture 8" descr="C:\Users\cs hod\Desktop\DesktopDocs\Anand 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s hod\Desktop\DesktopDocs\Anand Logo onl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0041" cy="911298"/>
                    </a:xfrm>
                    <a:prstGeom prst="rect">
                      <a:avLst/>
                    </a:prstGeom>
                    <a:noFill/>
                    <a:ln w="9525">
                      <a:noFill/>
                      <a:miter lim="800000"/>
                      <a:headEnd/>
                      <a:tailEnd/>
                    </a:ln>
                  </pic:spPr>
                </pic:pic>
              </a:graphicData>
            </a:graphic>
          </wp:anchor>
        </w:drawing>
      </w:r>
    </w:p>
    <w:p w:rsidR="00210693" w:rsidRDefault="00210693" w:rsidP="005B6C3F">
      <w:pPr>
        <w:spacing w:after="0" w:line="240" w:lineRule="auto"/>
        <w:ind w:right="185"/>
        <w:jc w:val="center"/>
        <w:rPr>
          <w:rFonts w:ascii="Times New Roman" w:hAnsi="Times New Roman"/>
          <w:b/>
          <w:bCs/>
          <w:color w:val="000000" w:themeColor="text1"/>
          <w:sz w:val="32"/>
          <w:szCs w:val="18"/>
        </w:rPr>
      </w:pPr>
      <w:r w:rsidRPr="00233335">
        <w:rPr>
          <w:rFonts w:ascii="Times New Roman" w:hAnsi="Times New Roman"/>
          <w:b/>
          <w:bCs/>
          <w:color w:val="000000" w:themeColor="text1"/>
          <w:sz w:val="32"/>
          <w:szCs w:val="18"/>
        </w:rPr>
        <w:t xml:space="preserve">ANAND INTERNATION COLLEGE OF </w:t>
      </w:r>
    </w:p>
    <w:p w:rsidR="00210693" w:rsidRPr="00233335" w:rsidRDefault="00210693" w:rsidP="005B6C3F">
      <w:pPr>
        <w:spacing w:after="0" w:line="240" w:lineRule="auto"/>
        <w:ind w:right="185"/>
        <w:jc w:val="center"/>
        <w:rPr>
          <w:rFonts w:ascii="Times New Roman" w:hAnsi="Times New Roman"/>
          <w:b/>
          <w:bCs/>
          <w:color w:val="000000" w:themeColor="text1"/>
          <w:sz w:val="36"/>
          <w:szCs w:val="20"/>
        </w:rPr>
      </w:pPr>
      <w:r w:rsidRPr="00233335">
        <w:rPr>
          <w:rFonts w:ascii="Times New Roman" w:hAnsi="Times New Roman"/>
          <w:b/>
          <w:bCs/>
          <w:color w:val="000000" w:themeColor="text1"/>
          <w:sz w:val="32"/>
          <w:szCs w:val="18"/>
        </w:rPr>
        <w:t>ENGINEERING</w:t>
      </w:r>
    </w:p>
    <w:p w:rsidR="00210693" w:rsidRPr="00233335" w:rsidRDefault="00210693" w:rsidP="005B6C3F">
      <w:pPr>
        <w:spacing w:after="0" w:line="240" w:lineRule="auto"/>
        <w:ind w:right="185"/>
        <w:jc w:val="center"/>
        <w:rPr>
          <w:rFonts w:ascii="Times New Roman" w:hAnsi="Times New Roman"/>
          <w:bCs/>
          <w:color w:val="000000" w:themeColor="text1"/>
          <w:sz w:val="20"/>
          <w:szCs w:val="20"/>
        </w:rPr>
      </w:pPr>
      <w:r w:rsidRPr="00233335">
        <w:rPr>
          <w:rFonts w:ascii="Times New Roman" w:hAnsi="Times New Roman"/>
          <w:bCs/>
          <w:color w:val="000000" w:themeColor="text1"/>
          <w:sz w:val="30"/>
          <w:szCs w:val="20"/>
        </w:rPr>
        <w:t>NEAR KANOTA, AGRA ROAD, Jaipur – 302017</w:t>
      </w:r>
    </w:p>
    <w:p w:rsidR="00233335" w:rsidRPr="00233335" w:rsidRDefault="00233335" w:rsidP="005B6C3F">
      <w:pPr>
        <w:spacing w:line="0" w:lineRule="atLeast"/>
        <w:ind w:right="185"/>
        <w:jc w:val="center"/>
        <w:rPr>
          <w:rFonts w:ascii="Times New Roman" w:eastAsia="Verdana" w:hAnsi="Times New Roman"/>
          <w:b/>
          <w:color w:val="000000" w:themeColor="text1"/>
          <w:sz w:val="24"/>
        </w:rPr>
      </w:pPr>
    </w:p>
    <w:p w:rsidR="00233335" w:rsidRPr="00233335" w:rsidRDefault="00233335" w:rsidP="005B6C3F">
      <w:pPr>
        <w:spacing w:after="0" w:line="240" w:lineRule="auto"/>
        <w:ind w:right="185"/>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r w:rsidRPr="00233335">
        <w:rPr>
          <w:rFonts w:ascii="Times New Roman" w:eastAsia="Arial Unicode MS" w:hAnsi="Times New Roman"/>
          <w:b/>
          <w:color w:val="000000" w:themeColor="text1"/>
          <w:sz w:val="32"/>
          <w:szCs w:val="32"/>
          <w:u w:val="single"/>
        </w:rPr>
        <w:t>CERTIFICATE</w:t>
      </w: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line="0" w:lineRule="atLeast"/>
        <w:ind w:right="185"/>
        <w:jc w:val="center"/>
        <w:rPr>
          <w:rFonts w:ascii="Times New Roman" w:hAnsi="Times New Roman"/>
          <w:color w:val="000000" w:themeColor="text1"/>
        </w:rPr>
      </w:pPr>
      <w:r w:rsidRPr="00233335">
        <w:rPr>
          <w:rFonts w:ascii="Times New Roman" w:eastAsia="Verdana" w:hAnsi="Times New Roman"/>
          <w:color w:val="000000" w:themeColor="text1"/>
          <w:sz w:val="24"/>
        </w:rPr>
        <w:t>This is to certify that Final Year Project Report (Project Stage – I) entitled</w:t>
      </w:r>
    </w:p>
    <w:p w:rsidR="00233335" w:rsidRDefault="00233335" w:rsidP="005B6C3F">
      <w:pPr>
        <w:spacing w:line="0" w:lineRule="atLeast"/>
        <w:ind w:right="185"/>
        <w:jc w:val="center"/>
        <w:rPr>
          <w:rFonts w:ascii="Times New Roman" w:eastAsia="Verdana" w:hAnsi="Times New Roman"/>
          <w:color w:val="000000" w:themeColor="text1"/>
          <w:sz w:val="24"/>
        </w:rPr>
      </w:pPr>
      <w:r w:rsidRPr="00233335">
        <w:rPr>
          <w:rFonts w:ascii="Times New Roman" w:eastAsia="Verdana" w:hAnsi="Times New Roman"/>
          <w:color w:val="000000" w:themeColor="text1"/>
          <w:sz w:val="24"/>
        </w:rPr>
        <w:t>“</w:t>
      </w:r>
      <w:r w:rsidR="00DC5BD3">
        <w:rPr>
          <w:rFonts w:ascii="Times New Roman" w:eastAsia="Verdana" w:hAnsi="Times New Roman"/>
          <w:b/>
          <w:color w:val="000000" w:themeColor="text1"/>
          <w:sz w:val="24"/>
        </w:rPr>
        <w:t>TERRORISM DETECTION FROM SOCIAL MEDIA</w:t>
      </w:r>
      <w:r w:rsidRPr="00233335">
        <w:rPr>
          <w:rFonts w:ascii="Times New Roman" w:eastAsia="Verdana" w:hAnsi="Times New Roman"/>
          <w:color w:val="000000" w:themeColor="text1"/>
          <w:sz w:val="24"/>
        </w:rPr>
        <w:t>” has been duly submitted by</w:t>
      </w:r>
    </w:p>
    <w:p w:rsidR="00995156" w:rsidRPr="00233335" w:rsidRDefault="00995156" w:rsidP="005B6C3F">
      <w:pPr>
        <w:spacing w:line="0" w:lineRule="atLeast"/>
        <w:ind w:right="185"/>
        <w:jc w:val="center"/>
        <w:rPr>
          <w:rFonts w:ascii="Times New Roman" w:hAnsi="Times New Roman"/>
          <w:bCs/>
          <w:color w:val="000000" w:themeColor="text1"/>
          <w:sz w:val="20"/>
          <w:szCs w:val="20"/>
        </w:rPr>
      </w:pPr>
    </w:p>
    <w:p w:rsidR="00233335" w:rsidRPr="00233335" w:rsidRDefault="00456C06" w:rsidP="005B6C3F">
      <w:pPr>
        <w:spacing w:line="0" w:lineRule="atLeast"/>
        <w:ind w:right="185"/>
        <w:rPr>
          <w:rFonts w:ascii="Times New Roman" w:eastAsia="Verdana" w:hAnsi="Times New Roman"/>
          <w:b/>
          <w:color w:val="000000" w:themeColor="text1"/>
          <w:sz w:val="24"/>
        </w:rPr>
      </w:pPr>
      <w:r>
        <w:rPr>
          <w:rFonts w:ascii="Times New Roman" w:hAnsi="Times New Roman"/>
          <w:b/>
          <w:color w:val="000000" w:themeColor="text1"/>
          <w:sz w:val="24"/>
          <w:szCs w:val="24"/>
        </w:rPr>
        <w:t>ANUJ PAREEK</w:t>
      </w:r>
      <w:r>
        <w:rPr>
          <w:rFonts w:ascii="Times New Roman" w:hAnsi="Times New Roman"/>
          <w:b/>
          <w:color w:val="000000" w:themeColor="text1"/>
          <w:sz w:val="24"/>
          <w:szCs w:val="24"/>
        </w:rPr>
        <w:tab/>
      </w:r>
      <w:r w:rsidR="00210693">
        <w:rPr>
          <w:rFonts w:ascii="Times New Roman" w:eastAsia="Verdana" w:hAnsi="Times New Roman"/>
          <w:b/>
          <w:color w:val="000000" w:themeColor="text1"/>
          <w:sz w:val="24"/>
        </w:rPr>
        <w:tab/>
      </w:r>
      <w:r>
        <w:rPr>
          <w:rFonts w:ascii="Times New Roman" w:hAnsi="Times New Roman"/>
          <w:b/>
          <w:color w:val="000000" w:themeColor="text1"/>
          <w:sz w:val="24"/>
          <w:szCs w:val="24"/>
        </w:rPr>
        <w:t>(16CS005</w:t>
      </w:r>
      <w:r w:rsidR="00233335" w:rsidRPr="00233335">
        <w:rPr>
          <w:rFonts w:ascii="Times New Roman" w:hAnsi="Times New Roman"/>
          <w:b/>
          <w:color w:val="000000" w:themeColor="text1"/>
          <w:sz w:val="24"/>
          <w:szCs w:val="24"/>
        </w:rPr>
        <w:t>)</w:t>
      </w:r>
    </w:p>
    <w:p w:rsidR="00233335" w:rsidRPr="00233335" w:rsidRDefault="00456C06" w:rsidP="005B6C3F">
      <w:pPr>
        <w:spacing w:line="0" w:lineRule="atLeast"/>
        <w:ind w:right="185"/>
        <w:rPr>
          <w:rFonts w:ascii="Times New Roman" w:eastAsia="Verdana" w:hAnsi="Times New Roman"/>
          <w:b/>
          <w:color w:val="000000" w:themeColor="text1"/>
          <w:sz w:val="24"/>
        </w:rPr>
      </w:pPr>
      <w:r>
        <w:rPr>
          <w:rFonts w:ascii="Times New Roman" w:hAnsi="Times New Roman"/>
          <w:b/>
          <w:color w:val="000000" w:themeColor="text1"/>
          <w:sz w:val="24"/>
          <w:szCs w:val="24"/>
        </w:rPr>
        <w:t>JINY JAIN</w:t>
      </w:r>
      <w:r w:rsidR="00210693">
        <w:rPr>
          <w:rFonts w:ascii="Times New Roman" w:hAnsi="Times New Roman"/>
          <w:b/>
          <w:color w:val="000000" w:themeColor="text1"/>
          <w:sz w:val="24"/>
          <w:szCs w:val="24"/>
        </w:rPr>
        <w:tab/>
      </w:r>
      <w:r w:rsidR="00210693">
        <w:rPr>
          <w:rFonts w:ascii="Times New Roman" w:hAnsi="Times New Roman"/>
          <w:b/>
          <w:color w:val="000000" w:themeColor="text1"/>
          <w:sz w:val="24"/>
          <w:szCs w:val="24"/>
        </w:rPr>
        <w:tab/>
      </w:r>
      <w:r>
        <w:rPr>
          <w:rFonts w:ascii="Times New Roman" w:hAnsi="Times New Roman"/>
          <w:b/>
          <w:color w:val="000000" w:themeColor="text1"/>
          <w:sz w:val="24"/>
          <w:szCs w:val="24"/>
        </w:rPr>
        <w:tab/>
        <w:t>(16CS019</w:t>
      </w:r>
      <w:r w:rsidR="00233335" w:rsidRPr="00233335">
        <w:rPr>
          <w:rFonts w:ascii="Times New Roman" w:hAnsi="Times New Roman"/>
          <w:b/>
          <w:color w:val="000000" w:themeColor="text1"/>
          <w:sz w:val="24"/>
          <w:szCs w:val="24"/>
        </w:rPr>
        <w:t>)</w:t>
      </w:r>
    </w:p>
    <w:p w:rsidR="00233335" w:rsidRPr="00233335" w:rsidRDefault="00456C06" w:rsidP="005B6C3F">
      <w:pPr>
        <w:spacing w:line="0" w:lineRule="atLeast"/>
        <w:ind w:right="185"/>
        <w:rPr>
          <w:rFonts w:ascii="Times New Roman" w:eastAsia="Verdana" w:hAnsi="Times New Roman"/>
          <w:b/>
          <w:color w:val="000000" w:themeColor="text1"/>
          <w:sz w:val="24"/>
        </w:rPr>
      </w:pPr>
      <w:r>
        <w:rPr>
          <w:rFonts w:ascii="Times New Roman" w:hAnsi="Times New Roman"/>
          <w:b/>
          <w:color w:val="000000" w:themeColor="text1"/>
          <w:sz w:val="24"/>
          <w:szCs w:val="24"/>
        </w:rPr>
        <w:t>MANISH RAWAT</w:t>
      </w:r>
      <w:r w:rsidR="00210693">
        <w:rPr>
          <w:rFonts w:ascii="Times New Roman" w:hAnsi="Times New Roman"/>
          <w:b/>
          <w:color w:val="000000" w:themeColor="text1"/>
          <w:sz w:val="24"/>
          <w:szCs w:val="24"/>
        </w:rPr>
        <w:tab/>
      </w:r>
      <w:r w:rsidR="00210693">
        <w:rPr>
          <w:rFonts w:ascii="Times New Roman" w:hAnsi="Times New Roman"/>
          <w:b/>
          <w:color w:val="000000" w:themeColor="text1"/>
          <w:sz w:val="24"/>
          <w:szCs w:val="24"/>
        </w:rPr>
        <w:tab/>
      </w:r>
      <w:r>
        <w:rPr>
          <w:rFonts w:ascii="Times New Roman" w:hAnsi="Times New Roman"/>
          <w:b/>
          <w:color w:val="000000" w:themeColor="text1"/>
          <w:sz w:val="24"/>
          <w:szCs w:val="24"/>
        </w:rPr>
        <w:t>(16CS023</w:t>
      </w:r>
      <w:r w:rsidR="00233335" w:rsidRPr="00233335">
        <w:rPr>
          <w:rFonts w:ascii="Times New Roman" w:hAnsi="Times New Roman"/>
          <w:b/>
          <w:color w:val="000000" w:themeColor="text1"/>
          <w:sz w:val="24"/>
          <w:szCs w:val="24"/>
        </w:rPr>
        <w:t>)</w:t>
      </w:r>
    </w:p>
    <w:p w:rsidR="00233335" w:rsidRDefault="00456C06" w:rsidP="005B6C3F">
      <w:pPr>
        <w:spacing w:line="0" w:lineRule="atLeast"/>
        <w:ind w:right="185"/>
        <w:rPr>
          <w:rFonts w:ascii="Times New Roman" w:hAnsi="Times New Roman"/>
          <w:b/>
          <w:color w:val="000000" w:themeColor="text1"/>
          <w:sz w:val="24"/>
          <w:szCs w:val="24"/>
        </w:rPr>
      </w:pPr>
      <w:r>
        <w:rPr>
          <w:rFonts w:ascii="Times New Roman" w:hAnsi="Times New Roman"/>
          <w:b/>
          <w:color w:val="000000" w:themeColor="text1"/>
          <w:sz w:val="24"/>
          <w:szCs w:val="24"/>
        </w:rPr>
        <w:t>VISHWAROOP SHAH</w:t>
      </w:r>
      <w:r w:rsidR="00210693">
        <w:rPr>
          <w:rFonts w:ascii="Times New Roman" w:eastAsia="Verdana" w:hAnsi="Times New Roman"/>
          <w:b/>
          <w:color w:val="000000" w:themeColor="text1"/>
          <w:sz w:val="24"/>
        </w:rPr>
        <w:tab/>
      </w:r>
      <w:r w:rsidR="002E244C">
        <w:rPr>
          <w:rFonts w:ascii="Times New Roman" w:hAnsi="Times New Roman"/>
          <w:b/>
          <w:color w:val="000000" w:themeColor="text1"/>
          <w:sz w:val="24"/>
          <w:szCs w:val="24"/>
        </w:rPr>
        <w:t>(16</w:t>
      </w:r>
      <w:r>
        <w:rPr>
          <w:rFonts w:ascii="Times New Roman" w:hAnsi="Times New Roman"/>
          <w:b/>
          <w:color w:val="000000" w:themeColor="text1"/>
          <w:sz w:val="24"/>
          <w:szCs w:val="24"/>
        </w:rPr>
        <w:t>CS047</w:t>
      </w:r>
      <w:r w:rsidR="00233335" w:rsidRPr="00233335">
        <w:rPr>
          <w:rFonts w:ascii="Times New Roman" w:hAnsi="Times New Roman"/>
          <w:b/>
          <w:color w:val="000000" w:themeColor="text1"/>
          <w:sz w:val="24"/>
          <w:szCs w:val="24"/>
        </w:rPr>
        <w:t>)</w:t>
      </w:r>
    </w:p>
    <w:p w:rsidR="00995156" w:rsidRPr="00233335" w:rsidRDefault="00995156" w:rsidP="005B6C3F">
      <w:pPr>
        <w:spacing w:line="0" w:lineRule="atLeast"/>
        <w:ind w:right="185"/>
        <w:rPr>
          <w:rFonts w:ascii="Times New Roman" w:eastAsia="Verdana" w:hAnsi="Times New Roman"/>
          <w:b/>
          <w:color w:val="000000" w:themeColor="text1"/>
          <w:sz w:val="24"/>
        </w:rPr>
      </w:pPr>
    </w:p>
    <w:p w:rsidR="00233335" w:rsidRPr="004D2DF4" w:rsidRDefault="00233335" w:rsidP="005B6C3F">
      <w:pPr>
        <w:spacing w:line="344" w:lineRule="auto"/>
        <w:ind w:right="185"/>
        <w:jc w:val="both"/>
        <w:rPr>
          <w:rFonts w:ascii="Times New Roman" w:hAnsi="Times New Roman"/>
          <w:bCs/>
          <w:color w:val="000000" w:themeColor="text1"/>
          <w:sz w:val="20"/>
          <w:szCs w:val="20"/>
        </w:rPr>
      </w:pPr>
      <w:proofErr w:type="gramStart"/>
      <w:r w:rsidRPr="00233335">
        <w:rPr>
          <w:rFonts w:ascii="Times New Roman" w:eastAsia="Verdana" w:hAnsi="Times New Roman"/>
          <w:color w:val="000000" w:themeColor="text1"/>
          <w:sz w:val="24"/>
        </w:rPr>
        <w:t>for</w:t>
      </w:r>
      <w:proofErr w:type="gramEnd"/>
      <w:r w:rsidRPr="00233335">
        <w:rPr>
          <w:rFonts w:ascii="Times New Roman" w:eastAsia="Verdana" w:hAnsi="Times New Roman"/>
          <w:color w:val="000000" w:themeColor="text1"/>
          <w:sz w:val="24"/>
        </w:rPr>
        <w:t xml:space="preserve"> partial fulfillment of the Degree of Bachelor of Technology of Rajasthan Technical </w:t>
      </w:r>
      <w:proofErr w:type="spellStart"/>
      <w:r w:rsidRPr="00233335">
        <w:rPr>
          <w:rFonts w:ascii="Times New Roman" w:eastAsia="Verdana" w:hAnsi="Times New Roman"/>
          <w:color w:val="000000" w:themeColor="text1"/>
          <w:sz w:val="24"/>
        </w:rPr>
        <w:t>University.It</w:t>
      </w:r>
      <w:proofErr w:type="spellEnd"/>
      <w:r w:rsidRPr="00233335">
        <w:rPr>
          <w:rFonts w:ascii="Times New Roman" w:eastAsia="Verdana" w:hAnsi="Times New Roman"/>
          <w:color w:val="000000" w:themeColor="text1"/>
          <w:sz w:val="24"/>
        </w:rPr>
        <w:t xml:space="preserve"> has been found satisfactory and hence approved for submission as Project during academic session 2019-2020.</w:t>
      </w:r>
    </w:p>
    <w:p w:rsidR="004D2DF4" w:rsidRDefault="004D2DF4" w:rsidP="005B6C3F">
      <w:pPr>
        <w:spacing w:line="0" w:lineRule="atLeast"/>
        <w:ind w:right="185"/>
        <w:rPr>
          <w:rFonts w:ascii="Times New Roman" w:eastAsia="Verdana" w:hAnsi="Times New Roman"/>
          <w:color w:val="000000" w:themeColor="text1"/>
          <w:sz w:val="24"/>
        </w:rPr>
      </w:pPr>
    </w:p>
    <w:p w:rsidR="00233335" w:rsidRDefault="00233335" w:rsidP="005B6C3F">
      <w:pPr>
        <w:spacing w:line="0" w:lineRule="atLeast"/>
        <w:ind w:right="185"/>
        <w:rPr>
          <w:rFonts w:ascii="Times New Roman" w:eastAsia="Verdana" w:hAnsi="Times New Roman"/>
          <w:color w:val="000000" w:themeColor="text1"/>
          <w:sz w:val="24"/>
        </w:rPr>
      </w:pPr>
      <w:r w:rsidRPr="00233335">
        <w:rPr>
          <w:rFonts w:ascii="Times New Roman" w:eastAsia="Verdana" w:hAnsi="Times New Roman"/>
          <w:color w:val="000000" w:themeColor="text1"/>
          <w:sz w:val="24"/>
        </w:rPr>
        <w:t>Date: 07-12-2019</w:t>
      </w:r>
    </w:p>
    <w:p w:rsidR="004D2DF4" w:rsidRDefault="004D2DF4" w:rsidP="005B6C3F">
      <w:pPr>
        <w:spacing w:line="0" w:lineRule="atLeast"/>
        <w:ind w:right="185"/>
        <w:rPr>
          <w:rFonts w:ascii="Times New Roman" w:eastAsia="Verdana" w:hAnsi="Times New Roman"/>
          <w:color w:val="000000" w:themeColor="text1"/>
          <w:sz w:val="24"/>
        </w:rPr>
      </w:pPr>
    </w:p>
    <w:p w:rsidR="004D2DF4" w:rsidRDefault="004D2DF4" w:rsidP="005B6C3F">
      <w:pPr>
        <w:spacing w:line="0" w:lineRule="atLeast"/>
        <w:ind w:right="185"/>
        <w:rPr>
          <w:rFonts w:ascii="Times New Roman" w:eastAsia="Verdana" w:hAnsi="Times New Roman"/>
          <w:color w:val="000000" w:themeColor="text1"/>
          <w:sz w:val="24"/>
        </w:rPr>
      </w:pPr>
    </w:p>
    <w:p w:rsidR="004D2DF4" w:rsidRPr="00233335" w:rsidRDefault="004D2DF4" w:rsidP="005B6C3F">
      <w:pPr>
        <w:spacing w:line="0" w:lineRule="atLeast"/>
        <w:ind w:right="185"/>
        <w:rPr>
          <w:rFonts w:ascii="Times New Roman" w:eastAsia="Verdana" w:hAnsi="Times New Roman"/>
          <w:color w:val="000000" w:themeColor="text1"/>
          <w:sz w:val="24"/>
        </w:rPr>
      </w:pPr>
    </w:p>
    <w:p w:rsidR="00233335" w:rsidRPr="00233335" w:rsidRDefault="00233335" w:rsidP="005B6C3F">
      <w:pPr>
        <w:spacing w:line="0" w:lineRule="atLeast"/>
        <w:ind w:left="1440" w:right="185"/>
        <w:rPr>
          <w:rFonts w:ascii="Times New Roman" w:eastAsia="Verdana" w:hAnsi="Times New Roman"/>
          <w:b/>
          <w:color w:val="000000" w:themeColor="text1"/>
          <w:sz w:val="24"/>
        </w:rPr>
      </w:pPr>
      <w:r w:rsidRPr="00233335">
        <w:rPr>
          <w:rFonts w:ascii="Times New Roman" w:eastAsia="Verdana" w:hAnsi="Times New Roman"/>
          <w:b/>
          <w:color w:val="000000" w:themeColor="text1"/>
          <w:sz w:val="24"/>
        </w:rPr>
        <w:t>GUIDE:</w:t>
      </w:r>
      <w:r w:rsidR="004D2DF4">
        <w:rPr>
          <w:rFonts w:ascii="Times New Roman" w:eastAsia="Verdana" w:hAnsi="Times New Roman"/>
          <w:b/>
          <w:color w:val="000000" w:themeColor="text1"/>
          <w:sz w:val="24"/>
        </w:rPr>
        <w:tab/>
      </w:r>
      <w:r w:rsidR="004D2DF4">
        <w:rPr>
          <w:rFonts w:ascii="Times New Roman" w:eastAsia="Verdana" w:hAnsi="Times New Roman"/>
          <w:b/>
          <w:color w:val="000000" w:themeColor="text1"/>
          <w:sz w:val="24"/>
        </w:rPr>
        <w:tab/>
      </w:r>
      <w:r w:rsidR="004D2DF4">
        <w:rPr>
          <w:rFonts w:ascii="Times New Roman" w:eastAsia="Verdana" w:hAnsi="Times New Roman"/>
          <w:b/>
          <w:color w:val="000000" w:themeColor="text1"/>
          <w:sz w:val="24"/>
        </w:rPr>
        <w:tab/>
      </w:r>
      <w:r w:rsidR="004D2DF4">
        <w:rPr>
          <w:rFonts w:ascii="Times New Roman" w:eastAsia="Verdana" w:hAnsi="Times New Roman"/>
          <w:b/>
          <w:color w:val="000000" w:themeColor="text1"/>
          <w:sz w:val="24"/>
        </w:rPr>
        <w:tab/>
      </w:r>
      <w:r w:rsidR="004D2DF4">
        <w:rPr>
          <w:rFonts w:ascii="Times New Roman" w:eastAsia="Verdana" w:hAnsi="Times New Roman"/>
          <w:b/>
          <w:color w:val="000000" w:themeColor="text1"/>
          <w:sz w:val="24"/>
        </w:rPr>
        <w:tab/>
      </w:r>
      <w:r w:rsidR="004D2DF4">
        <w:rPr>
          <w:rFonts w:ascii="Times New Roman" w:eastAsia="Verdana" w:hAnsi="Times New Roman"/>
          <w:b/>
          <w:color w:val="000000" w:themeColor="text1"/>
          <w:sz w:val="24"/>
        </w:rPr>
        <w:tab/>
      </w:r>
      <w:r w:rsidRPr="00233335">
        <w:rPr>
          <w:rFonts w:ascii="Times New Roman" w:eastAsia="Verdana" w:hAnsi="Times New Roman"/>
          <w:b/>
          <w:color w:val="000000" w:themeColor="text1"/>
          <w:sz w:val="24"/>
        </w:rPr>
        <w:t>HEAD OF SCHOOL:</w:t>
      </w:r>
    </w:p>
    <w:p w:rsidR="004D2DF4" w:rsidRDefault="004D2DF4" w:rsidP="005B6C3F">
      <w:pPr>
        <w:spacing w:after="0" w:line="240" w:lineRule="auto"/>
        <w:ind w:right="185"/>
        <w:rPr>
          <w:rFonts w:ascii="Times New Roman" w:hAnsi="Times New Roman"/>
          <w:b/>
          <w:color w:val="000000" w:themeColor="text1"/>
          <w:sz w:val="24"/>
          <w:szCs w:val="24"/>
        </w:rPr>
      </w:pPr>
      <w:r>
        <w:rPr>
          <w:rFonts w:ascii="Times New Roman" w:hAnsi="Times New Roman"/>
          <w:b/>
          <w:color w:val="000000" w:themeColor="text1"/>
          <w:sz w:val="24"/>
          <w:szCs w:val="24"/>
        </w:rPr>
        <w:tab/>
      </w:r>
      <w:r w:rsidR="00233335" w:rsidRPr="00233335">
        <w:rPr>
          <w:rFonts w:ascii="Times New Roman" w:hAnsi="Times New Roman"/>
          <w:b/>
          <w:color w:val="000000" w:themeColor="text1"/>
          <w:sz w:val="24"/>
          <w:szCs w:val="24"/>
        </w:rPr>
        <w:t xml:space="preserve">Prof. </w:t>
      </w:r>
      <w:proofErr w:type="spellStart"/>
      <w:r w:rsidR="00233335" w:rsidRPr="00233335">
        <w:rPr>
          <w:rFonts w:ascii="Times New Roman" w:hAnsi="Times New Roman"/>
          <w:b/>
          <w:color w:val="000000" w:themeColor="text1"/>
          <w:sz w:val="24"/>
          <w:szCs w:val="24"/>
        </w:rPr>
        <w:t>Anubhav</w:t>
      </w:r>
      <w:proofErr w:type="spellEnd"/>
      <w:r w:rsidR="00233335" w:rsidRPr="00233335">
        <w:rPr>
          <w:rFonts w:ascii="Times New Roman" w:hAnsi="Times New Roman"/>
          <w:b/>
          <w:color w:val="000000" w:themeColor="text1"/>
          <w:sz w:val="24"/>
          <w:szCs w:val="24"/>
        </w:rPr>
        <w:t xml:space="preserve"> </w:t>
      </w:r>
      <w:proofErr w:type="spellStart"/>
      <w:r w:rsidR="00233335" w:rsidRPr="00233335">
        <w:rPr>
          <w:rFonts w:ascii="Times New Roman" w:hAnsi="Times New Roman"/>
          <w:b/>
          <w:color w:val="000000" w:themeColor="text1"/>
          <w:sz w:val="24"/>
          <w:szCs w:val="24"/>
        </w:rPr>
        <w:t>Saxena</w:t>
      </w:r>
      <w:proofErr w:type="spellEnd"/>
      <w:r>
        <w:rPr>
          <w:rFonts w:ascii="Times New Roman" w:hAnsi="Times New Roman"/>
          <w:b/>
          <w:color w:val="000000" w:themeColor="text1"/>
          <w:sz w:val="24"/>
          <w:szCs w:val="24"/>
        </w:rPr>
        <w:tab/>
      </w:r>
      <w:r>
        <w:rPr>
          <w:rFonts w:ascii="Times New Roman" w:hAnsi="Times New Roman"/>
          <w:b/>
          <w:color w:val="000000" w:themeColor="text1"/>
          <w:sz w:val="24"/>
          <w:szCs w:val="24"/>
        </w:rPr>
        <w:tab/>
      </w:r>
      <w:r>
        <w:rPr>
          <w:rFonts w:ascii="Times New Roman" w:hAnsi="Times New Roman"/>
          <w:b/>
          <w:color w:val="000000" w:themeColor="text1"/>
          <w:sz w:val="24"/>
          <w:szCs w:val="24"/>
        </w:rPr>
        <w:tab/>
      </w:r>
      <w:r>
        <w:rPr>
          <w:rFonts w:ascii="Times New Roman" w:hAnsi="Times New Roman"/>
          <w:b/>
          <w:color w:val="000000" w:themeColor="text1"/>
          <w:sz w:val="24"/>
          <w:szCs w:val="24"/>
        </w:rPr>
        <w:tab/>
        <w:t xml:space="preserve"> Prof.</w:t>
      </w:r>
      <w:r w:rsidRPr="00233335">
        <w:rPr>
          <w:rFonts w:ascii="Times New Roman" w:hAnsi="Times New Roman"/>
          <w:b/>
          <w:color w:val="000000" w:themeColor="text1"/>
          <w:sz w:val="24"/>
          <w:szCs w:val="24"/>
        </w:rPr>
        <w:t xml:space="preserve"> </w:t>
      </w:r>
      <w:proofErr w:type="spellStart"/>
      <w:r w:rsidRPr="00233335">
        <w:rPr>
          <w:rFonts w:ascii="Times New Roman" w:hAnsi="Times New Roman"/>
          <w:b/>
          <w:color w:val="000000" w:themeColor="text1"/>
          <w:sz w:val="24"/>
          <w:szCs w:val="24"/>
        </w:rPr>
        <w:t>Neeraj</w:t>
      </w:r>
      <w:proofErr w:type="spellEnd"/>
      <w:r w:rsidRPr="00233335">
        <w:rPr>
          <w:rFonts w:ascii="Times New Roman" w:hAnsi="Times New Roman"/>
          <w:b/>
          <w:color w:val="000000" w:themeColor="text1"/>
          <w:sz w:val="24"/>
          <w:szCs w:val="24"/>
        </w:rPr>
        <w:t xml:space="preserve"> Prakash </w:t>
      </w:r>
      <w:proofErr w:type="spellStart"/>
      <w:r w:rsidRPr="00233335">
        <w:rPr>
          <w:rFonts w:ascii="Times New Roman" w:hAnsi="Times New Roman"/>
          <w:b/>
          <w:color w:val="000000" w:themeColor="text1"/>
          <w:sz w:val="24"/>
          <w:szCs w:val="24"/>
        </w:rPr>
        <w:t>Shrivastava</w:t>
      </w:r>
      <w:proofErr w:type="spellEnd"/>
    </w:p>
    <w:p w:rsidR="00233335" w:rsidRPr="004D2DF4" w:rsidRDefault="004D2DF4" w:rsidP="005B6C3F">
      <w:pPr>
        <w:spacing w:after="0" w:line="240" w:lineRule="auto"/>
        <w:ind w:right="185"/>
        <w:rPr>
          <w:rFonts w:ascii="Times New Roman" w:hAnsi="Times New Roman"/>
          <w:b/>
          <w:color w:val="000000" w:themeColor="text1"/>
          <w:sz w:val="24"/>
          <w:szCs w:val="24"/>
        </w:rPr>
      </w:pPr>
      <w:r w:rsidRPr="00233335">
        <w:rPr>
          <w:rFonts w:ascii="Times New Roman" w:hAnsi="Times New Roman"/>
          <w:noProof/>
          <w:color w:val="000000" w:themeColor="text1"/>
          <w:sz w:val="24"/>
          <w:szCs w:val="24"/>
        </w:rPr>
        <w:t>(Dept. of Computer Science &amp; Engineering)</w:t>
      </w:r>
      <w:r>
        <w:rPr>
          <w:rFonts w:ascii="Times New Roman" w:hAnsi="Times New Roman"/>
          <w:noProof/>
          <w:color w:val="000000" w:themeColor="text1"/>
          <w:sz w:val="24"/>
          <w:szCs w:val="24"/>
        </w:rPr>
        <w:tab/>
      </w:r>
      <w:r>
        <w:rPr>
          <w:rFonts w:ascii="Times New Roman" w:hAnsi="Times New Roman"/>
          <w:noProof/>
          <w:color w:val="000000" w:themeColor="text1"/>
          <w:sz w:val="24"/>
          <w:szCs w:val="24"/>
        </w:rPr>
        <w:tab/>
      </w:r>
      <w:r w:rsidR="00233335" w:rsidRPr="00233335">
        <w:rPr>
          <w:rFonts w:ascii="Times New Roman" w:hAnsi="Times New Roman"/>
          <w:noProof/>
          <w:color w:val="000000" w:themeColor="text1"/>
          <w:sz w:val="24"/>
          <w:szCs w:val="24"/>
        </w:rPr>
        <w:t>(Dept. of Computer Science &amp; Engineering)</w:t>
      </w:r>
    </w:p>
    <w:p w:rsidR="00233335" w:rsidRPr="00233335" w:rsidRDefault="00233335" w:rsidP="005B6C3F">
      <w:pPr>
        <w:spacing w:after="0" w:line="240" w:lineRule="auto"/>
        <w:ind w:right="185"/>
        <w:jc w:val="center"/>
        <w:rPr>
          <w:rFonts w:ascii="Times New Roman" w:eastAsia="Verdana" w:hAnsi="Times New Roman"/>
          <w:b/>
          <w:color w:val="000000" w:themeColor="text1"/>
          <w:sz w:val="24"/>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rPr>
          <w:rFonts w:ascii="Times New Roman" w:hAnsi="Times New Roman"/>
          <w:bCs/>
          <w:color w:val="000000" w:themeColor="text1"/>
          <w:sz w:val="20"/>
          <w:szCs w:val="20"/>
        </w:rPr>
      </w:pPr>
    </w:p>
    <w:p w:rsidR="00D20B0C" w:rsidRDefault="00D20B0C" w:rsidP="005B6C3F">
      <w:pPr>
        <w:spacing w:after="0" w:line="240" w:lineRule="auto"/>
        <w:ind w:right="185"/>
        <w:jc w:val="center"/>
        <w:rPr>
          <w:rFonts w:ascii="Times New Roman" w:hAnsi="Times New Roman"/>
          <w:bCs/>
          <w:color w:val="000000" w:themeColor="text1"/>
          <w:sz w:val="20"/>
          <w:szCs w:val="20"/>
        </w:rPr>
      </w:pPr>
    </w:p>
    <w:p w:rsidR="00D20B0C" w:rsidRDefault="00D20B0C" w:rsidP="005B6C3F">
      <w:pPr>
        <w:spacing w:after="0" w:line="240" w:lineRule="auto"/>
        <w:ind w:right="185"/>
        <w:jc w:val="center"/>
        <w:rPr>
          <w:rFonts w:ascii="Times New Roman" w:hAnsi="Times New Roman"/>
          <w:bCs/>
          <w:color w:val="000000" w:themeColor="text1"/>
          <w:sz w:val="20"/>
          <w:szCs w:val="20"/>
        </w:rPr>
      </w:pPr>
    </w:p>
    <w:p w:rsidR="001E75C1" w:rsidRDefault="001E75C1" w:rsidP="005B6C3F">
      <w:pPr>
        <w:spacing w:after="0" w:line="240" w:lineRule="auto"/>
        <w:ind w:right="185"/>
        <w:jc w:val="center"/>
        <w:rPr>
          <w:rFonts w:ascii="Times New Roman" w:hAnsi="Times New Roman"/>
          <w:bCs/>
          <w:color w:val="000000" w:themeColor="text1"/>
          <w:sz w:val="20"/>
          <w:szCs w:val="20"/>
        </w:rPr>
      </w:pPr>
    </w:p>
    <w:p w:rsidR="001E75C1" w:rsidRDefault="001E75C1" w:rsidP="005B6C3F">
      <w:pPr>
        <w:spacing w:after="0" w:line="240" w:lineRule="auto"/>
        <w:ind w:right="185"/>
        <w:jc w:val="center"/>
        <w:rPr>
          <w:rFonts w:ascii="Times New Roman" w:hAnsi="Times New Roman"/>
          <w:bCs/>
          <w:color w:val="000000" w:themeColor="text1"/>
          <w:sz w:val="20"/>
          <w:szCs w:val="20"/>
        </w:rPr>
      </w:pPr>
    </w:p>
    <w:p w:rsidR="00233335" w:rsidRPr="00233335" w:rsidRDefault="00995156" w:rsidP="005B6C3F">
      <w:pPr>
        <w:spacing w:after="0" w:line="240" w:lineRule="auto"/>
        <w:ind w:right="185"/>
        <w:jc w:val="center"/>
        <w:rPr>
          <w:rFonts w:ascii="Times New Roman" w:hAnsi="Times New Roman"/>
          <w:bCs/>
          <w:color w:val="000000" w:themeColor="text1"/>
          <w:sz w:val="20"/>
          <w:szCs w:val="20"/>
        </w:rPr>
      </w:pPr>
      <w:r w:rsidRPr="00233335">
        <w:rPr>
          <w:rFonts w:ascii="Times New Roman" w:hAnsi="Times New Roman"/>
          <w:noProof/>
          <w:color w:val="000000" w:themeColor="text1"/>
          <w:sz w:val="24"/>
          <w:szCs w:val="24"/>
          <w:lang w:val="en-IN" w:eastAsia="en-IN"/>
        </w:rPr>
        <w:lastRenderedPageBreak/>
        <w:drawing>
          <wp:anchor distT="0" distB="0" distL="114300" distR="114300" simplePos="0" relativeHeight="251662336" behindDoc="0" locked="0" layoutInCell="1" allowOverlap="1">
            <wp:simplePos x="0" y="0"/>
            <wp:positionH relativeFrom="column">
              <wp:posOffset>458470</wp:posOffset>
            </wp:positionH>
            <wp:positionV relativeFrom="paragraph">
              <wp:posOffset>0</wp:posOffset>
            </wp:positionV>
            <wp:extent cx="1020041" cy="911298"/>
            <wp:effectExtent l="0" t="0" r="8890" b="3175"/>
            <wp:wrapSquare wrapText="bothSides"/>
            <wp:docPr id="3" name="Picture 8" descr="C:\Users\cs hod\Desktop\DesktopDocs\Anand 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s hod\Desktop\DesktopDocs\Anand Logo onl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0041" cy="911298"/>
                    </a:xfrm>
                    <a:prstGeom prst="rect">
                      <a:avLst/>
                    </a:prstGeom>
                    <a:noFill/>
                    <a:ln w="9525">
                      <a:noFill/>
                      <a:miter lim="800000"/>
                      <a:headEnd/>
                      <a:tailEnd/>
                    </a:ln>
                  </pic:spPr>
                </pic:pic>
              </a:graphicData>
            </a:graphic>
          </wp:anchor>
        </w:drawing>
      </w:r>
    </w:p>
    <w:p w:rsidR="00233335" w:rsidRPr="00233335" w:rsidRDefault="00233335" w:rsidP="005B6C3F">
      <w:pPr>
        <w:spacing w:after="0" w:line="240" w:lineRule="auto"/>
        <w:ind w:right="185"/>
        <w:jc w:val="center"/>
        <w:rPr>
          <w:rFonts w:ascii="Times New Roman" w:hAnsi="Times New Roman"/>
          <w:b/>
          <w:bCs/>
          <w:color w:val="000000" w:themeColor="text1"/>
          <w:sz w:val="36"/>
          <w:szCs w:val="20"/>
        </w:rPr>
      </w:pPr>
      <w:r w:rsidRPr="00233335">
        <w:rPr>
          <w:rFonts w:ascii="Times New Roman" w:hAnsi="Times New Roman"/>
          <w:b/>
          <w:bCs/>
          <w:color w:val="000000" w:themeColor="text1"/>
          <w:sz w:val="32"/>
          <w:szCs w:val="18"/>
        </w:rPr>
        <w:t>ANAND INTERNATION COLLEGE OF ENGINEERING</w:t>
      </w: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r w:rsidRPr="00233335">
        <w:rPr>
          <w:rFonts w:ascii="Times New Roman" w:hAnsi="Times New Roman"/>
          <w:bCs/>
          <w:color w:val="000000" w:themeColor="text1"/>
          <w:sz w:val="30"/>
          <w:szCs w:val="20"/>
        </w:rPr>
        <w:t>NEAR KANOTA, AGRA ROAD, Jaipur – 302017</w:t>
      </w: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r w:rsidRPr="00233335">
        <w:rPr>
          <w:rFonts w:ascii="Times New Roman" w:eastAsia="Arial Unicode MS" w:hAnsi="Times New Roman"/>
          <w:b/>
          <w:color w:val="000000" w:themeColor="text1"/>
          <w:sz w:val="32"/>
          <w:szCs w:val="32"/>
          <w:u w:val="single"/>
        </w:rPr>
        <w:t>ABSTRACT</w:t>
      </w: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1E75C1" w:rsidRDefault="001E75C1" w:rsidP="005B6C3F">
      <w:pPr>
        <w:spacing w:after="0" w:line="360" w:lineRule="auto"/>
        <w:ind w:left="-270" w:right="185"/>
        <w:jc w:val="both"/>
        <w:rPr>
          <w:rFonts w:ascii="Times New Roman" w:hAnsi="Times New Roman"/>
          <w:bCs/>
          <w:color w:val="222222"/>
          <w:sz w:val="24"/>
          <w:szCs w:val="24"/>
          <w:shd w:val="clear" w:color="auto" w:fill="FFFFFF"/>
        </w:rPr>
      </w:pPr>
      <w:r>
        <w:rPr>
          <w:rFonts w:ascii="Times New Roman" w:hAnsi="Times New Roman"/>
          <w:bCs/>
          <w:color w:val="222222"/>
          <w:sz w:val="24"/>
          <w:szCs w:val="24"/>
          <w:shd w:val="clear" w:color="auto" w:fill="FFFFFF"/>
        </w:rPr>
        <w:t>The</w:t>
      </w:r>
      <w:r w:rsidRPr="001E75C1">
        <w:rPr>
          <w:rFonts w:ascii="Times New Roman" w:hAnsi="Times New Roman"/>
          <w:bCs/>
          <w:color w:val="222222"/>
          <w:sz w:val="24"/>
          <w:szCs w:val="24"/>
          <w:shd w:val="clear" w:color="auto" w:fill="FFFFFF"/>
        </w:rPr>
        <w:t xml:space="preserve"> content published on social media can spread vast unrest and agitation in public of</w:t>
      </w:r>
      <w:r>
        <w:rPr>
          <w:rFonts w:ascii="Times New Roman" w:hAnsi="Times New Roman"/>
          <w:bCs/>
          <w:color w:val="222222"/>
          <w:sz w:val="24"/>
          <w:szCs w:val="24"/>
          <w:shd w:val="clear" w:color="auto" w:fill="FFFFFF"/>
        </w:rPr>
        <w:t xml:space="preserve"> </w:t>
      </w:r>
      <w:r w:rsidRPr="001E75C1">
        <w:rPr>
          <w:rFonts w:ascii="Times New Roman" w:hAnsi="Times New Roman"/>
          <w:bCs/>
          <w:color w:val="222222"/>
          <w:sz w:val="24"/>
          <w:szCs w:val="24"/>
          <w:shd w:val="clear" w:color="auto" w:fill="FFFFFF"/>
        </w:rPr>
        <w:t>any city, state or nation. In the recent years, it has been observed that before every terrorist activity,</w:t>
      </w:r>
      <w:r>
        <w:rPr>
          <w:rFonts w:ascii="Times New Roman" w:hAnsi="Times New Roman"/>
          <w:bCs/>
          <w:color w:val="222222"/>
          <w:sz w:val="24"/>
          <w:szCs w:val="24"/>
          <w:shd w:val="clear" w:color="auto" w:fill="FFFFFF"/>
        </w:rPr>
        <w:t xml:space="preserve"> </w:t>
      </w:r>
      <w:r w:rsidRPr="001E75C1">
        <w:rPr>
          <w:rFonts w:ascii="Times New Roman" w:hAnsi="Times New Roman"/>
          <w:bCs/>
          <w:color w:val="222222"/>
          <w:sz w:val="24"/>
          <w:szCs w:val="24"/>
          <w:shd w:val="clear" w:color="auto" w:fill="FFFFFF"/>
        </w:rPr>
        <w:t>Communication</w:t>
      </w:r>
      <w:r>
        <w:rPr>
          <w:rFonts w:ascii="Times New Roman" w:hAnsi="Times New Roman"/>
          <w:bCs/>
          <w:color w:val="222222"/>
          <w:sz w:val="24"/>
          <w:szCs w:val="24"/>
          <w:shd w:val="clear" w:color="auto" w:fill="FFFFFF"/>
        </w:rPr>
        <w:t xml:space="preserve"> </w:t>
      </w:r>
      <w:r w:rsidRPr="001E75C1">
        <w:rPr>
          <w:rFonts w:ascii="Times New Roman" w:hAnsi="Times New Roman"/>
          <w:bCs/>
          <w:color w:val="222222"/>
          <w:sz w:val="24"/>
          <w:szCs w:val="24"/>
          <w:shd w:val="clear" w:color="auto" w:fill="FFFFFF"/>
        </w:rPr>
        <w:t>/threats over the internet were found.</w:t>
      </w:r>
      <w:r>
        <w:rPr>
          <w:rFonts w:ascii="Times New Roman" w:hAnsi="Times New Roman"/>
          <w:bCs/>
          <w:color w:val="222222"/>
          <w:sz w:val="24"/>
          <w:szCs w:val="24"/>
          <w:shd w:val="clear" w:color="auto" w:fill="FFFFFF"/>
        </w:rPr>
        <w:t xml:space="preserve"> </w:t>
      </w:r>
      <w:r w:rsidRPr="001E75C1">
        <w:rPr>
          <w:rFonts w:ascii="Times New Roman" w:hAnsi="Times New Roman"/>
          <w:bCs/>
          <w:color w:val="222222"/>
          <w:sz w:val="24"/>
          <w:szCs w:val="24"/>
          <w:shd w:val="clear" w:color="auto" w:fill="FFFFFF"/>
        </w:rPr>
        <w:t>A mechanism is needed that could judge the content that is being published. This mechanism would be</w:t>
      </w:r>
      <w:r>
        <w:rPr>
          <w:rFonts w:ascii="Times New Roman" w:hAnsi="Times New Roman"/>
          <w:bCs/>
          <w:color w:val="222222"/>
          <w:sz w:val="24"/>
          <w:szCs w:val="24"/>
          <w:shd w:val="clear" w:color="auto" w:fill="FFFFFF"/>
        </w:rPr>
        <w:t xml:space="preserve"> </w:t>
      </w:r>
      <w:r w:rsidRPr="001E75C1">
        <w:rPr>
          <w:rFonts w:ascii="Times New Roman" w:hAnsi="Times New Roman"/>
          <w:bCs/>
          <w:color w:val="222222"/>
          <w:sz w:val="24"/>
          <w:szCs w:val="24"/>
          <w:shd w:val="clear" w:color="auto" w:fill="FFFFFF"/>
        </w:rPr>
        <w:t>useful for filtering out content that may affect the society negatively. Also, this mechanism will report us</w:t>
      </w:r>
      <w:r>
        <w:rPr>
          <w:rFonts w:ascii="Times New Roman" w:hAnsi="Times New Roman"/>
          <w:bCs/>
          <w:color w:val="222222"/>
          <w:sz w:val="24"/>
          <w:szCs w:val="24"/>
          <w:shd w:val="clear" w:color="auto" w:fill="FFFFFF"/>
        </w:rPr>
        <w:t xml:space="preserve"> </w:t>
      </w:r>
      <w:r w:rsidRPr="001E75C1">
        <w:rPr>
          <w:rFonts w:ascii="Times New Roman" w:hAnsi="Times New Roman"/>
          <w:bCs/>
          <w:color w:val="222222"/>
          <w:sz w:val="24"/>
          <w:szCs w:val="24"/>
          <w:shd w:val="clear" w:color="auto" w:fill="FFFFFF"/>
        </w:rPr>
        <w:t>about any inappropriate conversation being held about the nation.</w:t>
      </w:r>
      <w:r>
        <w:rPr>
          <w:rFonts w:ascii="Times New Roman" w:hAnsi="Times New Roman"/>
          <w:bCs/>
          <w:color w:val="222222"/>
          <w:sz w:val="24"/>
          <w:szCs w:val="24"/>
          <w:shd w:val="clear" w:color="auto" w:fill="FFFFFF"/>
        </w:rPr>
        <w:t xml:space="preserve"> </w:t>
      </w:r>
      <w:r w:rsidRPr="001E75C1">
        <w:rPr>
          <w:rFonts w:ascii="Times New Roman" w:hAnsi="Times New Roman"/>
          <w:bCs/>
          <w:color w:val="222222"/>
          <w:sz w:val="24"/>
          <w:szCs w:val="24"/>
          <w:shd w:val="clear" w:color="auto" w:fill="FFFFFF"/>
        </w:rPr>
        <w:t xml:space="preserve">This project is a software that will </w:t>
      </w:r>
      <w:proofErr w:type="spellStart"/>
      <w:r w:rsidRPr="001E75C1">
        <w:rPr>
          <w:rFonts w:ascii="Times New Roman" w:hAnsi="Times New Roman"/>
          <w:bCs/>
          <w:color w:val="222222"/>
          <w:sz w:val="24"/>
          <w:szCs w:val="24"/>
          <w:shd w:val="clear" w:color="auto" w:fill="FFFFFF"/>
        </w:rPr>
        <w:t>analyse</w:t>
      </w:r>
      <w:proofErr w:type="spellEnd"/>
      <w:r w:rsidRPr="001E75C1">
        <w:rPr>
          <w:rFonts w:ascii="Times New Roman" w:hAnsi="Times New Roman"/>
          <w:bCs/>
          <w:color w:val="222222"/>
          <w:sz w:val="24"/>
          <w:szCs w:val="24"/>
          <w:shd w:val="clear" w:color="auto" w:fill="FFFFFF"/>
        </w:rPr>
        <w:t xml:space="preserve"> the content/text/posts which being published and will inform</w:t>
      </w:r>
      <w:r>
        <w:rPr>
          <w:rFonts w:ascii="Times New Roman" w:hAnsi="Times New Roman"/>
          <w:bCs/>
          <w:color w:val="222222"/>
          <w:sz w:val="24"/>
          <w:szCs w:val="24"/>
          <w:shd w:val="clear" w:color="auto" w:fill="FFFFFF"/>
        </w:rPr>
        <w:t xml:space="preserve"> </w:t>
      </w:r>
      <w:r w:rsidRPr="001E75C1">
        <w:rPr>
          <w:rFonts w:ascii="Times New Roman" w:hAnsi="Times New Roman"/>
          <w:bCs/>
          <w:color w:val="222222"/>
          <w:sz w:val="24"/>
          <w:szCs w:val="24"/>
          <w:shd w:val="clear" w:color="auto" w:fill="FFFFFF"/>
        </w:rPr>
        <w:t xml:space="preserve">the administrator if the content is </w:t>
      </w:r>
      <w:proofErr w:type="spellStart"/>
      <w:r w:rsidRPr="001E75C1">
        <w:rPr>
          <w:rFonts w:ascii="Times New Roman" w:hAnsi="Times New Roman"/>
          <w:bCs/>
          <w:color w:val="222222"/>
          <w:sz w:val="24"/>
          <w:szCs w:val="24"/>
          <w:shd w:val="clear" w:color="auto" w:fill="FFFFFF"/>
        </w:rPr>
        <w:t>analysed</w:t>
      </w:r>
      <w:proofErr w:type="spellEnd"/>
      <w:r w:rsidRPr="001E75C1">
        <w:rPr>
          <w:rFonts w:ascii="Times New Roman" w:hAnsi="Times New Roman"/>
          <w:bCs/>
          <w:color w:val="222222"/>
          <w:sz w:val="24"/>
          <w:szCs w:val="24"/>
          <w:shd w:val="clear" w:color="auto" w:fill="FFFFFF"/>
        </w:rPr>
        <w:t xml:space="preserve"> to be suspicious.</w:t>
      </w:r>
      <w:r>
        <w:rPr>
          <w:rFonts w:ascii="Times New Roman" w:hAnsi="Times New Roman"/>
          <w:bCs/>
          <w:color w:val="222222"/>
          <w:sz w:val="24"/>
          <w:szCs w:val="24"/>
          <w:shd w:val="clear" w:color="auto" w:fill="FFFFFF"/>
        </w:rPr>
        <w:t xml:space="preserve"> </w:t>
      </w:r>
      <w:r w:rsidRPr="001E75C1">
        <w:rPr>
          <w:rFonts w:ascii="Times New Roman" w:hAnsi="Times New Roman"/>
          <w:bCs/>
          <w:color w:val="222222"/>
          <w:sz w:val="24"/>
          <w:szCs w:val="24"/>
          <w:shd w:val="clear" w:color="auto" w:fill="FFFFFF"/>
        </w:rPr>
        <w:t xml:space="preserve">This project will contribute in the </w:t>
      </w:r>
      <w:proofErr w:type="spellStart"/>
      <w:r w:rsidRPr="001E75C1">
        <w:rPr>
          <w:rFonts w:ascii="Times New Roman" w:hAnsi="Times New Roman"/>
          <w:bCs/>
          <w:color w:val="222222"/>
          <w:sz w:val="24"/>
          <w:szCs w:val="24"/>
          <w:shd w:val="clear" w:color="auto" w:fill="FFFFFF"/>
        </w:rPr>
        <w:t>well being</w:t>
      </w:r>
      <w:proofErr w:type="spellEnd"/>
      <w:r w:rsidRPr="001E75C1">
        <w:rPr>
          <w:rFonts w:ascii="Times New Roman" w:hAnsi="Times New Roman"/>
          <w:bCs/>
          <w:color w:val="222222"/>
          <w:sz w:val="24"/>
          <w:szCs w:val="24"/>
          <w:shd w:val="clear" w:color="auto" w:fill="FFFFFF"/>
        </w:rPr>
        <w:t xml:space="preserve"> of the society by preventing inappropriate data from being</w:t>
      </w:r>
      <w:r>
        <w:rPr>
          <w:rFonts w:ascii="Times New Roman" w:hAnsi="Times New Roman"/>
          <w:bCs/>
          <w:color w:val="222222"/>
          <w:sz w:val="24"/>
          <w:szCs w:val="24"/>
          <w:shd w:val="clear" w:color="auto" w:fill="FFFFFF"/>
        </w:rPr>
        <w:t xml:space="preserve"> </w:t>
      </w:r>
      <w:r w:rsidRPr="001E75C1">
        <w:rPr>
          <w:rFonts w:ascii="Times New Roman" w:hAnsi="Times New Roman"/>
          <w:bCs/>
          <w:color w:val="222222"/>
          <w:sz w:val="24"/>
          <w:szCs w:val="24"/>
          <w:shd w:val="clear" w:color="auto" w:fill="FFFFFF"/>
        </w:rPr>
        <w:t xml:space="preserve">published on the </w:t>
      </w:r>
      <w:proofErr w:type="spellStart"/>
      <w:r w:rsidRPr="001E75C1">
        <w:rPr>
          <w:rFonts w:ascii="Times New Roman" w:hAnsi="Times New Roman"/>
          <w:bCs/>
          <w:color w:val="222222"/>
          <w:sz w:val="24"/>
          <w:szCs w:val="24"/>
          <w:shd w:val="clear" w:color="auto" w:fill="FFFFFF"/>
        </w:rPr>
        <w:t>internet.</w:t>
      </w:r>
      <w:r>
        <w:rPr>
          <w:rFonts w:ascii="Times New Roman" w:hAnsi="Times New Roman"/>
          <w:bCs/>
          <w:color w:val="222222"/>
          <w:sz w:val="24"/>
          <w:szCs w:val="24"/>
          <w:shd w:val="clear" w:color="auto" w:fill="FFFFFF"/>
        </w:rPr>
        <w:t>The</w:t>
      </w:r>
      <w:proofErr w:type="spellEnd"/>
      <w:r w:rsidR="00A6189A">
        <w:rPr>
          <w:rFonts w:ascii="Times New Roman" w:hAnsi="Times New Roman"/>
          <w:bCs/>
          <w:color w:val="222222"/>
          <w:sz w:val="24"/>
          <w:szCs w:val="24"/>
          <w:shd w:val="clear" w:color="auto" w:fill="FFFFFF"/>
        </w:rPr>
        <w:t xml:space="preserve"> </w:t>
      </w:r>
      <w:r>
        <w:rPr>
          <w:rFonts w:ascii="Times New Roman" w:hAnsi="Times New Roman"/>
          <w:bCs/>
          <w:color w:val="222222"/>
          <w:sz w:val="24"/>
          <w:szCs w:val="24"/>
          <w:shd w:val="clear" w:color="auto" w:fill="FFFFFF"/>
        </w:rPr>
        <w:t xml:space="preserve">basic concept is to analyze the content published using machine learning and </w:t>
      </w:r>
      <w:proofErr w:type="spellStart"/>
      <w:r w:rsidR="00A6189A">
        <w:rPr>
          <w:rFonts w:ascii="Times New Roman" w:hAnsi="Times New Roman"/>
          <w:bCs/>
          <w:color w:val="222222"/>
          <w:sz w:val="24"/>
          <w:szCs w:val="24"/>
          <w:shd w:val="clear" w:color="auto" w:fill="FFFFFF"/>
        </w:rPr>
        <w:t>makeit</w:t>
      </w:r>
      <w:proofErr w:type="spellEnd"/>
      <w:r w:rsidR="00A6189A">
        <w:rPr>
          <w:rFonts w:ascii="Times New Roman" w:hAnsi="Times New Roman"/>
          <w:bCs/>
          <w:color w:val="222222"/>
          <w:sz w:val="24"/>
          <w:szCs w:val="24"/>
          <w:shd w:val="clear" w:color="auto" w:fill="FFFFFF"/>
        </w:rPr>
        <w:t xml:space="preserve"> well filtered for the </w:t>
      </w:r>
      <w:proofErr w:type="spellStart"/>
      <w:r w:rsidR="00A6189A">
        <w:rPr>
          <w:rFonts w:ascii="Times New Roman" w:hAnsi="Times New Roman"/>
          <w:bCs/>
          <w:color w:val="222222"/>
          <w:sz w:val="24"/>
          <w:szCs w:val="24"/>
          <w:shd w:val="clear" w:color="auto" w:fill="FFFFFF"/>
        </w:rPr>
        <w:t>well being</w:t>
      </w:r>
      <w:proofErr w:type="spellEnd"/>
      <w:r w:rsidR="00A6189A">
        <w:rPr>
          <w:rFonts w:ascii="Times New Roman" w:hAnsi="Times New Roman"/>
          <w:bCs/>
          <w:color w:val="222222"/>
          <w:sz w:val="24"/>
          <w:szCs w:val="24"/>
          <w:shd w:val="clear" w:color="auto" w:fill="FFFFFF"/>
        </w:rPr>
        <w:t xml:space="preserve"> of the society.</w:t>
      </w:r>
    </w:p>
    <w:p w:rsidR="00233335" w:rsidRPr="00233335" w:rsidRDefault="00233335" w:rsidP="005B6C3F">
      <w:pPr>
        <w:spacing w:after="0" w:line="240" w:lineRule="auto"/>
        <w:ind w:right="185"/>
        <w:rPr>
          <w:rFonts w:ascii="Times New Roman" w:hAnsi="Times New Roman"/>
          <w:bCs/>
          <w:color w:val="000000" w:themeColor="text1"/>
          <w:sz w:val="20"/>
          <w:szCs w:val="20"/>
        </w:rPr>
      </w:pPr>
    </w:p>
    <w:p w:rsidR="0089239E" w:rsidRDefault="0089239E" w:rsidP="005B6C3F">
      <w:pPr>
        <w:spacing w:after="0" w:line="240" w:lineRule="auto"/>
        <w:ind w:right="185"/>
        <w:rPr>
          <w:rFonts w:ascii="Times New Roman" w:hAnsi="Times New Roman"/>
          <w:bCs/>
          <w:color w:val="000000" w:themeColor="text1"/>
          <w:sz w:val="20"/>
          <w:szCs w:val="20"/>
        </w:rPr>
      </w:pPr>
      <w:r>
        <w:rPr>
          <w:rFonts w:ascii="Times New Roman" w:hAnsi="Times New Roman"/>
          <w:bCs/>
          <w:color w:val="000000" w:themeColor="text1"/>
          <w:sz w:val="20"/>
          <w:szCs w:val="20"/>
        </w:rPr>
        <w:br w:type="page"/>
      </w:r>
    </w:p>
    <w:p w:rsidR="00233335" w:rsidRPr="00233335" w:rsidRDefault="004D2DF4" w:rsidP="005B6C3F">
      <w:pPr>
        <w:spacing w:after="0" w:line="240" w:lineRule="auto"/>
        <w:ind w:right="185"/>
        <w:jc w:val="center"/>
        <w:rPr>
          <w:rFonts w:ascii="Times New Roman" w:hAnsi="Times New Roman"/>
          <w:bCs/>
          <w:color w:val="000000" w:themeColor="text1"/>
          <w:sz w:val="20"/>
          <w:szCs w:val="20"/>
        </w:rPr>
      </w:pPr>
      <w:r w:rsidRPr="00233335">
        <w:rPr>
          <w:rFonts w:ascii="Times New Roman" w:hAnsi="Times New Roman"/>
          <w:noProof/>
          <w:color w:val="000000" w:themeColor="text1"/>
          <w:sz w:val="24"/>
          <w:szCs w:val="24"/>
          <w:lang w:val="en-IN" w:eastAsia="en-IN"/>
        </w:rPr>
        <w:lastRenderedPageBreak/>
        <w:drawing>
          <wp:anchor distT="0" distB="0" distL="114300" distR="114300" simplePos="0" relativeHeight="251659264" behindDoc="0" locked="0" layoutInCell="1" allowOverlap="1">
            <wp:simplePos x="0" y="0"/>
            <wp:positionH relativeFrom="column">
              <wp:posOffset>391795</wp:posOffset>
            </wp:positionH>
            <wp:positionV relativeFrom="paragraph">
              <wp:posOffset>4578</wp:posOffset>
            </wp:positionV>
            <wp:extent cx="1020041" cy="911298"/>
            <wp:effectExtent l="0" t="0" r="8890" b="3175"/>
            <wp:wrapSquare wrapText="bothSides"/>
            <wp:docPr id="9" name="Picture 8" descr="C:\Users\cs hod\Desktop\DesktopDocs\Anand 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s hod\Desktop\DesktopDocs\Anand Logo onl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0041" cy="911298"/>
                    </a:xfrm>
                    <a:prstGeom prst="rect">
                      <a:avLst/>
                    </a:prstGeom>
                    <a:noFill/>
                    <a:ln w="9525">
                      <a:noFill/>
                      <a:miter lim="800000"/>
                      <a:headEnd/>
                      <a:tailEnd/>
                    </a:ln>
                  </pic:spPr>
                </pic:pic>
              </a:graphicData>
            </a:graphic>
          </wp:anchor>
        </w:drawing>
      </w:r>
    </w:p>
    <w:p w:rsidR="00233335" w:rsidRPr="00233335" w:rsidRDefault="00233335" w:rsidP="005B6C3F">
      <w:pPr>
        <w:spacing w:after="0" w:line="240" w:lineRule="auto"/>
        <w:ind w:right="185"/>
        <w:jc w:val="center"/>
        <w:rPr>
          <w:rFonts w:ascii="Times New Roman" w:hAnsi="Times New Roman"/>
          <w:b/>
          <w:bCs/>
          <w:color w:val="000000" w:themeColor="text1"/>
          <w:sz w:val="36"/>
          <w:szCs w:val="20"/>
        </w:rPr>
      </w:pPr>
      <w:r w:rsidRPr="00233335">
        <w:rPr>
          <w:rFonts w:ascii="Times New Roman" w:hAnsi="Times New Roman"/>
          <w:b/>
          <w:bCs/>
          <w:color w:val="000000" w:themeColor="text1"/>
          <w:sz w:val="32"/>
          <w:szCs w:val="18"/>
        </w:rPr>
        <w:t>ANAND INTERNATION COLLEGE OF ENGINEERING</w:t>
      </w: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r w:rsidRPr="00233335">
        <w:rPr>
          <w:rFonts w:ascii="Times New Roman" w:hAnsi="Times New Roman"/>
          <w:bCs/>
          <w:color w:val="000000" w:themeColor="text1"/>
          <w:sz w:val="30"/>
          <w:szCs w:val="20"/>
        </w:rPr>
        <w:t>NEAR KANOTA, AGRA ROAD, Jaipur – 302017</w:t>
      </w: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r w:rsidRPr="00233335">
        <w:rPr>
          <w:rFonts w:ascii="Times New Roman" w:eastAsia="Arial Unicode MS" w:hAnsi="Times New Roman"/>
          <w:b/>
          <w:color w:val="000000" w:themeColor="text1"/>
          <w:sz w:val="32"/>
          <w:szCs w:val="32"/>
          <w:u w:val="single"/>
        </w:rPr>
        <w:t>DECLARATION</w:t>
      </w: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rPr>
          <w:rFonts w:ascii="Times New Roman" w:hAnsi="Times New Roman"/>
          <w:bCs/>
          <w:color w:val="000000" w:themeColor="text1"/>
          <w:sz w:val="20"/>
          <w:szCs w:val="20"/>
        </w:rPr>
      </w:pPr>
    </w:p>
    <w:p w:rsidR="00233335" w:rsidRDefault="00233335" w:rsidP="005B6C3F">
      <w:pPr>
        <w:spacing w:before="240" w:line="480" w:lineRule="auto"/>
        <w:ind w:right="185"/>
        <w:jc w:val="both"/>
        <w:rPr>
          <w:rFonts w:ascii="Times New Roman" w:hAnsi="Times New Roman"/>
          <w:color w:val="000000" w:themeColor="text1"/>
          <w:sz w:val="24"/>
          <w:szCs w:val="24"/>
        </w:rPr>
      </w:pPr>
      <w:r w:rsidRPr="00233335">
        <w:rPr>
          <w:rFonts w:ascii="Times New Roman" w:hAnsi="Times New Roman"/>
          <w:color w:val="000000" w:themeColor="text1"/>
          <w:sz w:val="24"/>
          <w:szCs w:val="24"/>
        </w:rPr>
        <w:t xml:space="preserve">We hereby declare that the report of the project entitled </w:t>
      </w:r>
      <w:r w:rsidR="00DC5BD3">
        <w:rPr>
          <w:rFonts w:ascii="Times New Roman" w:eastAsia="Verdana" w:hAnsi="Times New Roman"/>
          <w:b/>
          <w:color w:val="000000" w:themeColor="text1"/>
          <w:sz w:val="24"/>
        </w:rPr>
        <w:t>TERRORISM DETECTION FROM SOCIAL MEDIA</w:t>
      </w:r>
      <w:r w:rsidRPr="00233335">
        <w:rPr>
          <w:rFonts w:ascii="Times New Roman" w:hAnsi="Times New Roman"/>
          <w:color w:val="000000" w:themeColor="text1"/>
          <w:sz w:val="24"/>
          <w:szCs w:val="24"/>
        </w:rPr>
        <w:t xml:space="preserve"> is a record of an original work done by us at </w:t>
      </w:r>
      <w:proofErr w:type="spellStart"/>
      <w:r w:rsidRPr="00233335">
        <w:rPr>
          <w:rFonts w:ascii="Times New Roman" w:hAnsi="Times New Roman"/>
          <w:color w:val="000000" w:themeColor="text1"/>
          <w:sz w:val="24"/>
          <w:szCs w:val="24"/>
        </w:rPr>
        <w:t>Anand</w:t>
      </w:r>
      <w:proofErr w:type="spellEnd"/>
      <w:r w:rsidRPr="00233335">
        <w:rPr>
          <w:rFonts w:ascii="Times New Roman" w:hAnsi="Times New Roman"/>
          <w:color w:val="000000" w:themeColor="text1"/>
          <w:sz w:val="24"/>
          <w:szCs w:val="24"/>
        </w:rPr>
        <w:t xml:space="preserve"> International College of Engineering,</w:t>
      </w:r>
      <w:r w:rsidRPr="00233335">
        <w:rPr>
          <w:rFonts w:ascii="Times New Roman" w:hAnsi="Times New Roman"/>
          <w:b/>
          <w:color w:val="000000" w:themeColor="text1"/>
          <w:sz w:val="24"/>
          <w:szCs w:val="24"/>
        </w:rPr>
        <w:t xml:space="preserve"> Jaipur </w:t>
      </w:r>
      <w:r w:rsidRPr="00233335">
        <w:rPr>
          <w:rFonts w:ascii="Times New Roman" w:hAnsi="Times New Roman"/>
          <w:color w:val="000000" w:themeColor="text1"/>
          <w:sz w:val="24"/>
          <w:szCs w:val="24"/>
        </w:rPr>
        <w:t xml:space="preserve">under the guidance of mentorship of </w:t>
      </w:r>
      <w:r w:rsidRPr="00233335">
        <w:rPr>
          <w:rFonts w:ascii="Times New Roman" w:hAnsi="Times New Roman"/>
          <w:b/>
          <w:color w:val="000000" w:themeColor="text1"/>
          <w:sz w:val="24"/>
          <w:szCs w:val="24"/>
        </w:rPr>
        <w:t xml:space="preserve">Prof. </w:t>
      </w:r>
      <w:proofErr w:type="spellStart"/>
      <w:r w:rsidRPr="00233335">
        <w:rPr>
          <w:rFonts w:ascii="Times New Roman" w:hAnsi="Times New Roman"/>
          <w:b/>
          <w:color w:val="000000" w:themeColor="text1"/>
          <w:sz w:val="24"/>
          <w:szCs w:val="24"/>
        </w:rPr>
        <w:t>Anubhav</w:t>
      </w:r>
      <w:proofErr w:type="spellEnd"/>
      <w:r w:rsidRPr="00233335">
        <w:rPr>
          <w:rFonts w:ascii="Times New Roman" w:hAnsi="Times New Roman"/>
          <w:b/>
          <w:color w:val="000000" w:themeColor="text1"/>
          <w:sz w:val="24"/>
          <w:szCs w:val="24"/>
        </w:rPr>
        <w:t xml:space="preserve"> </w:t>
      </w:r>
      <w:proofErr w:type="spellStart"/>
      <w:r w:rsidRPr="00233335">
        <w:rPr>
          <w:rFonts w:ascii="Times New Roman" w:hAnsi="Times New Roman"/>
          <w:b/>
          <w:color w:val="000000" w:themeColor="text1"/>
          <w:sz w:val="24"/>
          <w:szCs w:val="24"/>
        </w:rPr>
        <w:t>Saxena</w:t>
      </w:r>
      <w:proofErr w:type="spellEnd"/>
      <w:r w:rsidRPr="00233335">
        <w:rPr>
          <w:rFonts w:ascii="Times New Roman" w:hAnsi="Times New Roman"/>
          <w:color w:val="000000" w:themeColor="text1"/>
          <w:sz w:val="24"/>
          <w:szCs w:val="24"/>
        </w:rPr>
        <w:t xml:space="preserve"> (Dept. of Computer Science and Engineering) and coordination of </w:t>
      </w:r>
      <w:r w:rsidRPr="00233335">
        <w:rPr>
          <w:rFonts w:ascii="Times New Roman" w:hAnsi="Times New Roman"/>
          <w:b/>
          <w:color w:val="000000" w:themeColor="text1"/>
          <w:sz w:val="24"/>
          <w:szCs w:val="24"/>
        </w:rPr>
        <w:t xml:space="preserve">Mr. </w:t>
      </w:r>
      <w:proofErr w:type="spellStart"/>
      <w:r w:rsidRPr="00233335">
        <w:rPr>
          <w:rFonts w:ascii="Times New Roman" w:hAnsi="Times New Roman"/>
          <w:b/>
          <w:color w:val="000000" w:themeColor="text1"/>
          <w:sz w:val="24"/>
          <w:szCs w:val="24"/>
        </w:rPr>
        <w:t>Neeraj</w:t>
      </w:r>
      <w:proofErr w:type="spellEnd"/>
      <w:r w:rsidRPr="00233335">
        <w:rPr>
          <w:rFonts w:ascii="Times New Roman" w:hAnsi="Times New Roman"/>
          <w:b/>
          <w:color w:val="000000" w:themeColor="text1"/>
          <w:sz w:val="24"/>
          <w:szCs w:val="24"/>
        </w:rPr>
        <w:t xml:space="preserve"> Prakash </w:t>
      </w:r>
      <w:proofErr w:type="spellStart"/>
      <w:r w:rsidRPr="00233335">
        <w:rPr>
          <w:rFonts w:ascii="Times New Roman" w:hAnsi="Times New Roman"/>
          <w:b/>
          <w:color w:val="000000" w:themeColor="text1"/>
          <w:sz w:val="24"/>
          <w:szCs w:val="24"/>
        </w:rPr>
        <w:t>Shrivastava</w:t>
      </w:r>
      <w:proofErr w:type="spellEnd"/>
      <w:r w:rsidRPr="00233335">
        <w:rPr>
          <w:rFonts w:ascii="Times New Roman" w:hAnsi="Times New Roman"/>
          <w:b/>
          <w:color w:val="000000" w:themeColor="text1"/>
          <w:sz w:val="24"/>
          <w:szCs w:val="24"/>
        </w:rPr>
        <w:t xml:space="preserve"> (HOS) </w:t>
      </w:r>
      <w:r w:rsidRPr="00233335">
        <w:rPr>
          <w:rFonts w:ascii="Times New Roman" w:hAnsi="Times New Roman"/>
          <w:color w:val="000000" w:themeColor="text1"/>
          <w:sz w:val="24"/>
          <w:szCs w:val="24"/>
        </w:rPr>
        <w:t xml:space="preserve">(Dept. of Computer Science &amp; Engineering). This project report has been submitted as the proof of original work for the partial fulfillment of the requirement for the award of the degree of </w:t>
      </w:r>
      <w:r w:rsidRPr="00233335">
        <w:rPr>
          <w:rFonts w:ascii="Times New Roman" w:hAnsi="Times New Roman"/>
          <w:b/>
          <w:color w:val="000000" w:themeColor="text1"/>
          <w:sz w:val="24"/>
          <w:szCs w:val="24"/>
        </w:rPr>
        <w:t>Bachelor of Technology</w:t>
      </w:r>
      <w:r w:rsidRPr="00233335">
        <w:rPr>
          <w:rFonts w:ascii="Times New Roman" w:hAnsi="Times New Roman"/>
          <w:color w:val="000000" w:themeColor="text1"/>
          <w:sz w:val="24"/>
          <w:szCs w:val="24"/>
        </w:rPr>
        <w:t xml:space="preserve"> (B. Tech) in the </w:t>
      </w:r>
      <w:r w:rsidRPr="00233335">
        <w:rPr>
          <w:rFonts w:ascii="Times New Roman" w:hAnsi="Times New Roman"/>
          <w:b/>
          <w:color w:val="000000" w:themeColor="text1"/>
          <w:sz w:val="24"/>
          <w:szCs w:val="24"/>
        </w:rPr>
        <w:t xml:space="preserve">Department of Computer Science &amp; Engineering. </w:t>
      </w:r>
      <w:r w:rsidRPr="00233335">
        <w:rPr>
          <w:rFonts w:ascii="Times New Roman" w:hAnsi="Times New Roman"/>
          <w:color w:val="000000" w:themeColor="text1"/>
          <w:sz w:val="24"/>
          <w:szCs w:val="24"/>
        </w:rPr>
        <w:t>It has not been submitted anywhere else, under any other program to the best of our knowledge and belief.</w:t>
      </w:r>
    </w:p>
    <w:p w:rsidR="004D2DF4" w:rsidRDefault="004D2DF4" w:rsidP="005B6C3F">
      <w:pPr>
        <w:spacing w:before="240" w:line="480" w:lineRule="auto"/>
        <w:ind w:right="185"/>
        <w:jc w:val="both"/>
        <w:rPr>
          <w:rFonts w:ascii="Times New Roman" w:hAnsi="Times New Roman"/>
          <w:color w:val="000000" w:themeColor="text1"/>
          <w:sz w:val="24"/>
          <w:szCs w:val="24"/>
        </w:rPr>
      </w:pPr>
    </w:p>
    <w:tbl>
      <w:tblPr>
        <w:tblStyle w:val="TableGrid"/>
        <w:tblpPr w:leftFromText="180" w:rightFromText="180" w:vertAnchor="text" w:horzAnchor="margin" w:tblpY="2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3872"/>
        <w:gridCol w:w="4214"/>
      </w:tblGrid>
      <w:tr w:rsidR="004D2DF4" w:rsidRPr="00D12338" w:rsidTr="004D2DF4">
        <w:trPr>
          <w:trHeight w:val="160"/>
        </w:trPr>
        <w:tc>
          <w:tcPr>
            <w:tcW w:w="5596" w:type="dxa"/>
            <w:gridSpan w:val="2"/>
            <w:tcBorders>
              <w:top w:val="single" w:sz="4" w:space="0" w:color="auto"/>
              <w:left w:val="single" w:sz="4" w:space="0" w:color="auto"/>
            </w:tcBorders>
          </w:tcPr>
          <w:p w:rsidR="004D2DF4" w:rsidRPr="00D12338" w:rsidRDefault="004D2DF4" w:rsidP="005B6C3F">
            <w:pPr>
              <w:spacing w:line="0" w:lineRule="atLeast"/>
              <w:ind w:right="185"/>
              <w:rPr>
                <w:rFonts w:ascii="Times New Roman" w:eastAsia="Verdana" w:hAnsi="Times New Roman"/>
                <w:b/>
                <w:color w:val="000000" w:themeColor="text1"/>
                <w:sz w:val="24"/>
              </w:rPr>
            </w:pPr>
            <w:r w:rsidRPr="00D12338">
              <w:rPr>
                <w:rFonts w:ascii="Times New Roman" w:eastAsia="Verdana" w:hAnsi="Times New Roman"/>
                <w:b/>
                <w:color w:val="000000" w:themeColor="text1"/>
                <w:sz w:val="24"/>
              </w:rPr>
              <w:t>Team Members:</w:t>
            </w:r>
          </w:p>
        </w:tc>
        <w:tc>
          <w:tcPr>
            <w:tcW w:w="4214" w:type="dxa"/>
            <w:tcBorders>
              <w:top w:val="single" w:sz="4" w:space="0" w:color="auto"/>
              <w:right w:val="single" w:sz="4" w:space="0" w:color="auto"/>
            </w:tcBorders>
          </w:tcPr>
          <w:p w:rsidR="004D2DF4" w:rsidRPr="00D12338" w:rsidRDefault="004D2DF4" w:rsidP="005B6C3F">
            <w:pPr>
              <w:spacing w:line="0" w:lineRule="atLeast"/>
              <w:ind w:right="185"/>
              <w:rPr>
                <w:rFonts w:ascii="Times New Roman" w:eastAsia="Verdana" w:hAnsi="Times New Roman"/>
                <w:color w:val="000000" w:themeColor="text1"/>
                <w:sz w:val="24"/>
              </w:rPr>
            </w:pPr>
            <w:r w:rsidRPr="00D12338">
              <w:rPr>
                <w:rFonts w:ascii="Times New Roman" w:eastAsia="Verdana" w:hAnsi="Times New Roman"/>
                <w:b/>
                <w:color w:val="000000" w:themeColor="text1"/>
                <w:sz w:val="24"/>
              </w:rPr>
              <w:t xml:space="preserve">Signatures: </w:t>
            </w:r>
          </w:p>
        </w:tc>
      </w:tr>
      <w:tr w:rsidR="004D2DF4" w:rsidRPr="00D12338" w:rsidTr="004D2DF4">
        <w:trPr>
          <w:trHeight w:val="160"/>
        </w:trPr>
        <w:tc>
          <w:tcPr>
            <w:tcW w:w="1724" w:type="dxa"/>
            <w:tcBorders>
              <w:left w:val="single" w:sz="4" w:space="0" w:color="auto"/>
            </w:tcBorders>
          </w:tcPr>
          <w:p w:rsidR="004D2DF4" w:rsidRPr="00D12338" w:rsidRDefault="004D2DF4" w:rsidP="005B6C3F">
            <w:pPr>
              <w:spacing w:line="0" w:lineRule="atLeast"/>
              <w:ind w:right="185"/>
              <w:jc w:val="center"/>
              <w:rPr>
                <w:rFonts w:ascii="Times New Roman" w:eastAsia="Verdana" w:hAnsi="Times New Roman"/>
                <w:b/>
                <w:color w:val="000000" w:themeColor="text1"/>
                <w:sz w:val="24"/>
              </w:rPr>
            </w:pPr>
            <w:r w:rsidRPr="00D12338">
              <w:rPr>
                <w:rFonts w:ascii="Times New Roman" w:hAnsi="Times New Roman"/>
                <w:b/>
                <w:color w:val="000000" w:themeColor="text1"/>
                <w:sz w:val="24"/>
                <w:szCs w:val="24"/>
              </w:rPr>
              <w:t>(</w:t>
            </w:r>
            <w:r w:rsidR="000945C5">
              <w:rPr>
                <w:rFonts w:ascii="Times New Roman" w:hAnsi="Times New Roman"/>
                <w:b/>
                <w:color w:val="000000" w:themeColor="text1"/>
                <w:sz w:val="24"/>
                <w:szCs w:val="24"/>
              </w:rPr>
              <w:t>16CS005</w:t>
            </w:r>
            <w:r w:rsidRPr="00D12338">
              <w:rPr>
                <w:rFonts w:ascii="Times New Roman" w:hAnsi="Times New Roman"/>
                <w:b/>
                <w:color w:val="000000" w:themeColor="text1"/>
                <w:sz w:val="24"/>
                <w:szCs w:val="24"/>
              </w:rPr>
              <w:t>)</w:t>
            </w:r>
          </w:p>
        </w:tc>
        <w:tc>
          <w:tcPr>
            <w:tcW w:w="8086" w:type="dxa"/>
            <w:gridSpan w:val="2"/>
            <w:tcBorders>
              <w:right w:val="single" w:sz="4" w:space="0" w:color="auto"/>
            </w:tcBorders>
          </w:tcPr>
          <w:p w:rsidR="004D2DF4" w:rsidRPr="00D12338" w:rsidRDefault="000945C5" w:rsidP="005B6C3F">
            <w:pPr>
              <w:spacing w:line="0" w:lineRule="atLeast"/>
              <w:ind w:right="185"/>
              <w:rPr>
                <w:rFonts w:ascii="Times New Roman" w:eastAsia="Verdana" w:hAnsi="Times New Roman"/>
                <w:b/>
                <w:color w:val="000000" w:themeColor="text1"/>
                <w:sz w:val="24"/>
              </w:rPr>
            </w:pPr>
            <w:r>
              <w:rPr>
                <w:rFonts w:ascii="Times New Roman" w:hAnsi="Times New Roman"/>
                <w:b/>
                <w:color w:val="000000" w:themeColor="text1"/>
                <w:sz w:val="24"/>
                <w:szCs w:val="24"/>
              </w:rPr>
              <w:t>ANUJ</w:t>
            </w:r>
            <w:r w:rsidR="00EC1B1C">
              <w:rPr>
                <w:rFonts w:ascii="Times New Roman" w:hAnsi="Times New Roman"/>
                <w:b/>
                <w:color w:val="000000" w:themeColor="text1"/>
                <w:sz w:val="24"/>
                <w:szCs w:val="24"/>
              </w:rPr>
              <w:t xml:space="preserve"> </w:t>
            </w:r>
            <w:r>
              <w:rPr>
                <w:rFonts w:ascii="Times New Roman" w:hAnsi="Times New Roman"/>
                <w:b/>
                <w:color w:val="000000" w:themeColor="text1"/>
                <w:sz w:val="24"/>
                <w:szCs w:val="24"/>
              </w:rPr>
              <w:t>PAREEK</w:t>
            </w:r>
          </w:p>
        </w:tc>
      </w:tr>
      <w:tr w:rsidR="004D2DF4" w:rsidRPr="00D12338" w:rsidTr="004D2DF4">
        <w:trPr>
          <w:trHeight w:val="160"/>
        </w:trPr>
        <w:tc>
          <w:tcPr>
            <w:tcW w:w="1724" w:type="dxa"/>
            <w:tcBorders>
              <w:left w:val="single" w:sz="4" w:space="0" w:color="auto"/>
            </w:tcBorders>
          </w:tcPr>
          <w:p w:rsidR="004D2DF4" w:rsidRPr="00D12338" w:rsidRDefault="004D2DF4" w:rsidP="005B6C3F">
            <w:pPr>
              <w:spacing w:line="0" w:lineRule="atLeast"/>
              <w:ind w:right="185"/>
              <w:jc w:val="center"/>
              <w:rPr>
                <w:rFonts w:ascii="Times New Roman" w:eastAsia="Verdana" w:hAnsi="Times New Roman"/>
                <w:b/>
                <w:color w:val="000000" w:themeColor="text1"/>
                <w:sz w:val="24"/>
              </w:rPr>
            </w:pPr>
            <w:r w:rsidRPr="00D12338">
              <w:rPr>
                <w:rFonts w:ascii="Times New Roman" w:hAnsi="Times New Roman"/>
                <w:b/>
                <w:color w:val="000000" w:themeColor="text1"/>
                <w:sz w:val="24"/>
                <w:szCs w:val="24"/>
              </w:rPr>
              <w:t>(</w:t>
            </w:r>
            <w:r w:rsidR="000945C5">
              <w:rPr>
                <w:rFonts w:ascii="Times New Roman" w:hAnsi="Times New Roman"/>
                <w:b/>
                <w:color w:val="000000" w:themeColor="text1"/>
                <w:sz w:val="24"/>
                <w:szCs w:val="24"/>
              </w:rPr>
              <w:t>16CS019</w:t>
            </w:r>
            <w:r w:rsidRPr="00D12338">
              <w:rPr>
                <w:rFonts w:ascii="Times New Roman" w:hAnsi="Times New Roman"/>
                <w:b/>
                <w:color w:val="000000" w:themeColor="text1"/>
                <w:sz w:val="24"/>
                <w:szCs w:val="24"/>
              </w:rPr>
              <w:t>)</w:t>
            </w:r>
          </w:p>
        </w:tc>
        <w:tc>
          <w:tcPr>
            <w:tcW w:w="8086" w:type="dxa"/>
            <w:gridSpan w:val="2"/>
            <w:tcBorders>
              <w:right w:val="single" w:sz="4" w:space="0" w:color="auto"/>
            </w:tcBorders>
          </w:tcPr>
          <w:p w:rsidR="004D2DF4" w:rsidRPr="00D12338" w:rsidRDefault="000945C5" w:rsidP="005B6C3F">
            <w:pPr>
              <w:spacing w:line="0" w:lineRule="atLeast"/>
              <w:ind w:right="185"/>
              <w:rPr>
                <w:rFonts w:ascii="Times New Roman" w:eastAsia="Verdana" w:hAnsi="Times New Roman"/>
                <w:b/>
                <w:color w:val="000000" w:themeColor="text1"/>
                <w:sz w:val="24"/>
              </w:rPr>
            </w:pPr>
            <w:r>
              <w:rPr>
                <w:rFonts w:ascii="Times New Roman" w:hAnsi="Times New Roman"/>
                <w:b/>
                <w:color w:val="000000" w:themeColor="text1"/>
                <w:sz w:val="24"/>
                <w:szCs w:val="24"/>
              </w:rPr>
              <w:t>JINY JAIN</w:t>
            </w:r>
          </w:p>
        </w:tc>
      </w:tr>
      <w:tr w:rsidR="004D2DF4" w:rsidRPr="00D12338" w:rsidTr="004D2DF4">
        <w:trPr>
          <w:trHeight w:val="160"/>
        </w:trPr>
        <w:tc>
          <w:tcPr>
            <w:tcW w:w="1724" w:type="dxa"/>
            <w:tcBorders>
              <w:left w:val="single" w:sz="4" w:space="0" w:color="auto"/>
            </w:tcBorders>
          </w:tcPr>
          <w:p w:rsidR="004D2DF4" w:rsidRPr="00D12338" w:rsidRDefault="004D2DF4" w:rsidP="005B6C3F">
            <w:pPr>
              <w:spacing w:line="0" w:lineRule="atLeast"/>
              <w:ind w:right="185"/>
              <w:jc w:val="center"/>
              <w:rPr>
                <w:rFonts w:ascii="Times New Roman" w:eastAsia="Verdana" w:hAnsi="Times New Roman"/>
                <w:b/>
                <w:color w:val="000000" w:themeColor="text1"/>
                <w:sz w:val="24"/>
              </w:rPr>
            </w:pPr>
            <w:r w:rsidRPr="00D12338">
              <w:rPr>
                <w:rFonts w:ascii="Times New Roman" w:hAnsi="Times New Roman"/>
                <w:b/>
                <w:color w:val="000000" w:themeColor="text1"/>
                <w:sz w:val="24"/>
                <w:szCs w:val="24"/>
              </w:rPr>
              <w:t>(</w:t>
            </w:r>
            <w:r w:rsidR="000945C5">
              <w:rPr>
                <w:rFonts w:ascii="Times New Roman" w:hAnsi="Times New Roman"/>
                <w:b/>
                <w:color w:val="000000" w:themeColor="text1"/>
                <w:sz w:val="24"/>
                <w:szCs w:val="24"/>
              </w:rPr>
              <w:t>16CS023</w:t>
            </w:r>
            <w:r w:rsidRPr="00D12338">
              <w:rPr>
                <w:rFonts w:ascii="Times New Roman" w:hAnsi="Times New Roman"/>
                <w:b/>
                <w:color w:val="000000" w:themeColor="text1"/>
                <w:sz w:val="24"/>
                <w:szCs w:val="24"/>
              </w:rPr>
              <w:t>)</w:t>
            </w:r>
          </w:p>
        </w:tc>
        <w:tc>
          <w:tcPr>
            <w:tcW w:w="8086" w:type="dxa"/>
            <w:gridSpan w:val="2"/>
            <w:tcBorders>
              <w:right w:val="single" w:sz="4" w:space="0" w:color="auto"/>
            </w:tcBorders>
          </w:tcPr>
          <w:p w:rsidR="004D2DF4" w:rsidRPr="00D12338" w:rsidRDefault="000945C5" w:rsidP="005B6C3F">
            <w:pPr>
              <w:spacing w:line="0" w:lineRule="atLeast"/>
              <w:ind w:right="185"/>
              <w:rPr>
                <w:rFonts w:ascii="Times New Roman" w:eastAsia="Verdana" w:hAnsi="Times New Roman"/>
                <w:b/>
                <w:color w:val="000000" w:themeColor="text1"/>
                <w:sz w:val="24"/>
              </w:rPr>
            </w:pPr>
            <w:r>
              <w:rPr>
                <w:rFonts w:ascii="Times New Roman" w:hAnsi="Times New Roman"/>
                <w:b/>
                <w:color w:val="000000" w:themeColor="text1"/>
                <w:sz w:val="24"/>
                <w:szCs w:val="24"/>
              </w:rPr>
              <w:t>MANISH RAWAT</w:t>
            </w:r>
          </w:p>
        </w:tc>
      </w:tr>
      <w:tr w:rsidR="004D2DF4" w:rsidRPr="00D12338" w:rsidTr="004D2DF4">
        <w:trPr>
          <w:trHeight w:val="160"/>
        </w:trPr>
        <w:tc>
          <w:tcPr>
            <w:tcW w:w="1724" w:type="dxa"/>
            <w:tcBorders>
              <w:left w:val="single" w:sz="4" w:space="0" w:color="auto"/>
              <w:bottom w:val="single" w:sz="4" w:space="0" w:color="auto"/>
            </w:tcBorders>
          </w:tcPr>
          <w:p w:rsidR="004D2DF4" w:rsidRPr="00D12338" w:rsidRDefault="004D2DF4" w:rsidP="005B6C3F">
            <w:pPr>
              <w:spacing w:line="0" w:lineRule="atLeast"/>
              <w:ind w:right="185"/>
              <w:jc w:val="center"/>
              <w:rPr>
                <w:rFonts w:ascii="Times New Roman" w:eastAsia="Verdana" w:hAnsi="Times New Roman"/>
                <w:b/>
                <w:color w:val="000000" w:themeColor="text1"/>
                <w:sz w:val="24"/>
              </w:rPr>
            </w:pPr>
            <w:r w:rsidRPr="00D12338">
              <w:rPr>
                <w:rFonts w:ascii="Times New Roman" w:hAnsi="Times New Roman"/>
                <w:b/>
                <w:color w:val="000000" w:themeColor="text1"/>
                <w:sz w:val="24"/>
                <w:szCs w:val="24"/>
              </w:rPr>
              <w:t>(</w:t>
            </w:r>
            <w:r w:rsidR="000945C5">
              <w:rPr>
                <w:rFonts w:ascii="Times New Roman" w:hAnsi="Times New Roman"/>
                <w:b/>
                <w:color w:val="000000" w:themeColor="text1"/>
                <w:sz w:val="24"/>
                <w:szCs w:val="24"/>
              </w:rPr>
              <w:t>16CS047</w:t>
            </w:r>
            <w:r w:rsidRPr="00D12338">
              <w:rPr>
                <w:rFonts w:ascii="Times New Roman" w:hAnsi="Times New Roman"/>
                <w:b/>
                <w:color w:val="000000" w:themeColor="text1"/>
                <w:sz w:val="24"/>
                <w:szCs w:val="24"/>
              </w:rPr>
              <w:t>)</w:t>
            </w:r>
          </w:p>
        </w:tc>
        <w:tc>
          <w:tcPr>
            <w:tcW w:w="8086" w:type="dxa"/>
            <w:gridSpan w:val="2"/>
            <w:tcBorders>
              <w:bottom w:val="single" w:sz="4" w:space="0" w:color="auto"/>
              <w:right w:val="single" w:sz="4" w:space="0" w:color="auto"/>
            </w:tcBorders>
          </w:tcPr>
          <w:p w:rsidR="004D2DF4" w:rsidRPr="00D12338" w:rsidRDefault="000945C5" w:rsidP="005B6C3F">
            <w:pPr>
              <w:spacing w:line="0" w:lineRule="atLeast"/>
              <w:ind w:right="185"/>
              <w:rPr>
                <w:rFonts w:ascii="Times New Roman" w:eastAsia="Verdana" w:hAnsi="Times New Roman"/>
                <w:b/>
                <w:color w:val="000000" w:themeColor="text1"/>
                <w:sz w:val="24"/>
              </w:rPr>
            </w:pPr>
            <w:r>
              <w:rPr>
                <w:rFonts w:ascii="Times New Roman" w:hAnsi="Times New Roman"/>
                <w:b/>
                <w:color w:val="000000" w:themeColor="text1"/>
                <w:sz w:val="24"/>
                <w:szCs w:val="24"/>
              </w:rPr>
              <w:t>VISHWAROOP SHAH</w:t>
            </w:r>
          </w:p>
        </w:tc>
      </w:tr>
    </w:tbl>
    <w:p w:rsidR="004D2DF4" w:rsidRPr="00233335" w:rsidRDefault="004D2DF4" w:rsidP="005B6C3F">
      <w:pPr>
        <w:spacing w:before="240" w:line="480" w:lineRule="auto"/>
        <w:ind w:right="185"/>
        <w:jc w:val="both"/>
        <w:rPr>
          <w:rFonts w:ascii="Times New Roman" w:hAnsi="Times New Roman"/>
          <w:bCs/>
          <w:color w:val="000000" w:themeColor="text1"/>
          <w:sz w:val="20"/>
          <w:szCs w:val="20"/>
        </w:rPr>
      </w:pPr>
    </w:p>
    <w:p w:rsidR="00233335" w:rsidRPr="00233335" w:rsidRDefault="00233335" w:rsidP="005B6C3F">
      <w:pPr>
        <w:spacing w:line="0" w:lineRule="atLeast"/>
        <w:ind w:right="185"/>
        <w:rPr>
          <w:rFonts w:ascii="Times New Roman" w:eastAsia="Verdana" w:hAnsi="Times New Roman"/>
          <w:b/>
          <w:color w:val="000000" w:themeColor="text1"/>
          <w:sz w:val="24"/>
        </w:rPr>
      </w:pPr>
    </w:p>
    <w:p w:rsidR="00233335" w:rsidRPr="00233335" w:rsidRDefault="00233335" w:rsidP="005B6C3F">
      <w:pPr>
        <w:spacing w:line="0" w:lineRule="atLeast"/>
        <w:ind w:right="185"/>
        <w:rPr>
          <w:rFonts w:ascii="Times New Roman" w:eastAsia="Verdana" w:hAnsi="Times New Roman"/>
          <w:color w:val="000000" w:themeColor="text1"/>
          <w:sz w:val="24"/>
        </w:rPr>
      </w:pPr>
    </w:p>
    <w:p w:rsidR="00233335" w:rsidRDefault="00233335" w:rsidP="005B6C3F">
      <w:pPr>
        <w:spacing w:line="0" w:lineRule="atLeast"/>
        <w:ind w:right="185"/>
        <w:rPr>
          <w:rFonts w:ascii="Times New Roman" w:eastAsia="Verdana" w:hAnsi="Times New Roman"/>
          <w:color w:val="000000" w:themeColor="text1"/>
          <w:sz w:val="24"/>
        </w:rPr>
      </w:pPr>
    </w:p>
    <w:p w:rsidR="00F2578E" w:rsidRDefault="00F2578E" w:rsidP="005B6C3F">
      <w:pPr>
        <w:spacing w:line="0" w:lineRule="atLeast"/>
        <w:ind w:right="185"/>
        <w:rPr>
          <w:rFonts w:ascii="Times New Roman" w:eastAsia="Verdana" w:hAnsi="Times New Roman"/>
          <w:color w:val="000000" w:themeColor="text1"/>
          <w:sz w:val="24"/>
        </w:rPr>
      </w:pPr>
    </w:p>
    <w:p w:rsidR="00F2578E" w:rsidRDefault="00F2578E" w:rsidP="005B6C3F">
      <w:pPr>
        <w:spacing w:line="0" w:lineRule="atLeast"/>
        <w:ind w:right="185"/>
        <w:rPr>
          <w:rFonts w:ascii="Times New Roman" w:eastAsia="Verdana" w:hAnsi="Times New Roman"/>
          <w:color w:val="000000" w:themeColor="text1"/>
          <w:sz w:val="24"/>
        </w:rPr>
      </w:pPr>
    </w:p>
    <w:p w:rsidR="00F2578E" w:rsidRPr="00233335" w:rsidRDefault="00F2578E" w:rsidP="005B6C3F">
      <w:pPr>
        <w:spacing w:line="0" w:lineRule="atLeast"/>
        <w:ind w:right="185"/>
        <w:rPr>
          <w:rFonts w:ascii="Times New Roman" w:eastAsia="Verdana" w:hAnsi="Times New Roman"/>
          <w:color w:val="000000" w:themeColor="text1"/>
          <w:sz w:val="24"/>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C6C9F" w:rsidRDefault="002C6C9F" w:rsidP="005B6C3F">
      <w:pPr>
        <w:spacing w:after="0" w:line="240" w:lineRule="auto"/>
        <w:ind w:right="185"/>
        <w:rPr>
          <w:rFonts w:ascii="Times New Roman" w:eastAsia="Arial Unicode MS" w:hAnsi="Times New Roman"/>
          <w:b/>
          <w:color w:val="000000" w:themeColor="text1"/>
          <w:sz w:val="32"/>
          <w:szCs w:val="32"/>
          <w:u w:val="single"/>
        </w:rPr>
      </w:pPr>
      <w:r>
        <w:rPr>
          <w:rFonts w:ascii="Times New Roman" w:eastAsia="Arial Unicode MS" w:hAnsi="Times New Roman"/>
          <w:b/>
          <w:color w:val="000000" w:themeColor="text1"/>
          <w:sz w:val="32"/>
          <w:szCs w:val="32"/>
          <w:u w:val="single"/>
        </w:rPr>
        <w:br w:type="page"/>
      </w: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r w:rsidRPr="00233335">
        <w:rPr>
          <w:rFonts w:ascii="Times New Roman" w:eastAsia="Arial Unicode MS" w:hAnsi="Times New Roman"/>
          <w:b/>
          <w:color w:val="000000" w:themeColor="text1"/>
          <w:sz w:val="32"/>
          <w:szCs w:val="32"/>
          <w:u w:val="single"/>
        </w:rPr>
        <w:lastRenderedPageBreak/>
        <w:t>ACKNOWLEDGMENT</w:t>
      </w: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233335" w:rsidRDefault="00233335" w:rsidP="005B6C3F">
      <w:pPr>
        <w:spacing w:after="0" w:line="240" w:lineRule="auto"/>
        <w:ind w:right="185"/>
        <w:rPr>
          <w:rFonts w:ascii="Times New Roman" w:hAnsi="Times New Roman"/>
          <w:bCs/>
          <w:color w:val="000000" w:themeColor="text1"/>
          <w:sz w:val="20"/>
          <w:szCs w:val="20"/>
        </w:rPr>
      </w:pPr>
    </w:p>
    <w:p w:rsidR="00233335" w:rsidRPr="00233335" w:rsidRDefault="00233335" w:rsidP="005B6C3F">
      <w:pPr>
        <w:spacing w:after="0" w:line="240" w:lineRule="auto"/>
        <w:ind w:right="185"/>
        <w:jc w:val="center"/>
        <w:rPr>
          <w:rFonts w:ascii="Times New Roman" w:hAnsi="Times New Roman"/>
          <w:bCs/>
          <w:color w:val="000000" w:themeColor="text1"/>
          <w:sz w:val="20"/>
          <w:szCs w:val="20"/>
        </w:rPr>
      </w:pPr>
    </w:p>
    <w:p w:rsidR="00233335" w:rsidRPr="00AF7098" w:rsidRDefault="00233335" w:rsidP="005B6C3F">
      <w:pPr>
        <w:spacing w:line="360" w:lineRule="auto"/>
        <w:ind w:right="185"/>
        <w:jc w:val="both"/>
        <w:rPr>
          <w:rFonts w:ascii="Times New Roman" w:hAnsi="Times New Roman"/>
          <w:bCs/>
          <w:color w:val="000000" w:themeColor="text1"/>
          <w:sz w:val="24"/>
          <w:szCs w:val="24"/>
        </w:rPr>
      </w:pPr>
      <w:r w:rsidRPr="00AF7098">
        <w:rPr>
          <w:rFonts w:ascii="Times New Roman" w:eastAsia="Verdana" w:hAnsi="Times New Roman"/>
          <w:color w:val="000000" w:themeColor="text1"/>
          <w:sz w:val="24"/>
          <w:szCs w:val="24"/>
        </w:rPr>
        <w:t>A project of such a vast coverage cannot be realized without help from numerous sources and people in the organization.</w:t>
      </w:r>
      <w:r w:rsidRPr="00AF7098">
        <w:rPr>
          <w:rFonts w:ascii="Times New Roman" w:hAnsi="Times New Roman"/>
          <w:color w:val="000000" w:themeColor="text1"/>
          <w:sz w:val="24"/>
          <w:szCs w:val="24"/>
        </w:rPr>
        <w:t xml:space="preserve"> We take this opportunity to express our gratitude to all those who have been helping us in making this project successful.</w:t>
      </w:r>
    </w:p>
    <w:p w:rsidR="00233335" w:rsidRPr="00AF7098" w:rsidRDefault="00233335" w:rsidP="005B6C3F">
      <w:pPr>
        <w:spacing w:line="360" w:lineRule="auto"/>
        <w:ind w:right="185"/>
        <w:jc w:val="both"/>
        <w:rPr>
          <w:rFonts w:ascii="Times New Roman" w:hAnsi="Times New Roman"/>
          <w:bCs/>
          <w:color w:val="000000" w:themeColor="text1"/>
          <w:sz w:val="24"/>
          <w:szCs w:val="24"/>
        </w:rPr>
      </w:pPr>
      <w:r w:rsidRPr="00AF7098">
        <w:rPr>
          <w:rFonts w:ascii="Times New Roman" w:hAnsi="Times New Roman"/>
          <w:color w:val="000000" w:themeColor="text1"/>
          <w:sz w:val="24"/>
          <w:szCs w:val="24"/>
        </w:rPr>
        <w:t xml:space="preserve">We are highly indebted to our guide </w:t>
      </w:r>
      <w:r w:rsidRPr="00AF7098">
        <w:rPr>
          <w:rFonts w:ascii="Times New Roman" w:hAnsi="Times New Roman"/>
          <w:b/>
          <w:color w:val="000000" w:themeColor="text1"/>
          <w:sz w:val="24"/>
          <w:szCs w:val="24"/>
        </w:rPr>
        <w:t xml:space="preserve">Prof. </w:t>
      </w:r>
      <w:proofErr w:type="spellStart"/>
      <w:r w:rsidRPr="00AF7098">
        <w:rPr>
          <w:rFonts w:ascii="Times New Roman" w:hAnsi="Times New Roman"/>
          <w:b/>
          <w:color w:val="000000" w:themeColor="text1"/>
          <w:sz w:val="24"/>
          <w:szCs w:val="24"/>
        </w:rPr>
        <w:t>Anubhav</w:t>
      </w:r>
      <w:proofErr w:type="spellEnd"/>
      <w:r w:rsidRPr="00AF7098">
        <w:rPr>
          <w:rFonts w:ascii="Times New Roman" w:hAnsi="Times New Roman"/>
          <w:b/>
          <w:color w:val="000000" w:themeColor="text1"/>
          <w:sz w:val="24"/>
          <w:szCs w:val="24"/>
        </w:rPr>
        <w:t xml:space="preserve"> </w:t>
      </w:r>
      <w:proofErr w:type="spellStart"/>
      <w:r w:rsidRPr="00AF7098">
        <w:rPr>
          <w:rFonts w:ascii="Times New Roman" w:hAnsi="Times New Roman"/>
          <w:b/>
          <w:color w:val="000000" w:themeColor="text1"/>
          <w:sz w:val="24"/>
          <w:szCs w:val="24"/>
        </w:rPr>
        <w:t>Saxena</w:t>
      </w:r>
      <w:proofErr w:type="spellEnd"/>
      <w:r w:rsidRPr="00AF7098">
        <w:rPr>
          <w:rFonts w:ascii="Times New Roman" w:hAnsi="Times New Roman"/>
          <w:b/>
          <w:color w:val="000000" w:themeColor="text1"/>
          <w:sz w:val="24"/>
          <w:szCs w:val="24"/>
        </w:rPr>
        <w:t xml:space="preserve">. </w:t>
      </w:r>
      <w:proofErr w:type="gramStart"/>
      <w:r w:rsidRPr="00AF7098">
        <w:rPr>
          <w:rFonts w:ascii="Times New Roman" w:eastAsia="Verdana" w:hAnsi="Times New Roman"/>
          <w:color w:val="000000" w:themeColor="text1"/>
          <w:sz w:val="24"/>
          <w:szCs w:val="24"/>
        </w:rPr>
        <w:t>he</w:t>
      </w:r>
      <w:proofErr w:type="gramEnd"/>
      <w:r w:rsidRPr="00AF7098">
        <w:rPr>
          <w:rFonts w:ascii="Times New Roman" w:eastAsia="Verdana" w:hAnsi="Times New Roman"/>
          <w:color w:val="000000" w:themeColor="text1"/>
          <w:sz w:val="24"/>
          <w:szCs w:val="24"/>
        </w:rPr>
        <w:t xml:space="preserve"> has been a guide, motivator &amp; source of inspiration for us to carry out the necessary proceedings for the project to be completed successfully. We also thank </w:t>
      </w:r>
      <w:r w:rsidRPr="00AF7098">
        <w:rPr>
          <w:rFonts w:ascii="Times New Roman" w:hAnsi="Times New Roman"/>
          <w:color w:val="000000" w:themeColor="text1"/>
          <w:sz w:val="24"/>
          <w:szCs w:val="24"/>
        </w:rPr>
        <w:t xml:space="preserve">our project coordinator </w:t>
      </w:r>
      <w:r w:rsidRPr="00AF7098">
        <w:rPr>
          <w:rFonts w:ascii="Times New Roman" w:hAnsi="Times New Roman"/>
          <w:b/>
          <w:color w:val="000000" w:themeColor="text1"/>
          <w:sz w:val="24"/>
          <w:szCs w:val="24"/>
        </w:rPr>
        <w:t xml:space="preserve">Mr. </w:t>
      </w:r>
      <w:proofErr w:type="spellStart"/>
      <w:r w:rsidRPr="00AF7098">
        <w:rPr>
          <w:rFonts w:ascii="Times New Roman" w:hAnsi="Times New Roman"/>
          <w:b/>
          <w:color w:val="000000" w:themeColor="text1"/>
          <w:sz w:val="24"/>
          <w:szCs w:val="24"/>
        </w:rPr>
        <w:t>Neeraj</w:t>
      </w:r>
      <w:proofErr w:type="spellEnd"/>
      <w:r w:rsidRPr="00AF7098">
        <w:rPr>
          <w:rFonts w:ascii="Times New Roman" w:hAnsi="Times New Roman"/>
          <w:b/>
          <w:color w:val="000000" w:themeColor="text1"/>
          <w:sz w:val="24"/>
          <w:szCs w:val="24"/>
        </w:rPr>
        <w:t xml:space="preserve"> Prakash </w:t>
      </w:r>
      <w:proofErr w:type="spellStart"/>
      <w:r w:rsidRPr="00AF7098">
        <w:rPr>
          <w:rFonts w:ascii="Times New Roman" w:hAnsi="Times New Roman"/>
          <w:b/>
          <w:color w:val="000000" w:themeColor="text1"/>
          <w:sz w:val="24"/>
          <w:szCs w:val="24"/>
        </w:rPr>
        <w:t>Shrivastava</w:t>
      </w:r>
      <w:proofErr w:type="spellEnd"/>
      <w:r w:rsidRPr="00AF7098">
        <w:rPr>
          <w:rFonts w:ascii="Times New Roman" w:hAnsi="Times New Roman"/>
          <w:b/>
          <w:color w:val="000000" w:themeColor="text1"/>
          <w:sz w:val="24"/>
          <w:szCs w:val="24"/>
        </w:rPr>
        <w:t xml:space="preserve"> </w:t>
      </w:r>
      <w:r w:rsidRPr="00AF7098">
        <w:rPr>
          <w:rFonts w:ascii="Times New Roman" w:hAnsi="Times New Roman"/>
          <w:color w:val="000000" w:themeColor="text1"/>
          <w:sz w:val="24"/>
          <w:szCs w:val="24"/>
        </w:rPr>
        <w:t>for his co-operation, encouragement, valuable suggestions and critical remarks that galvanized our efforts in the right direction.</w:t>
      </w:r>
    </w:p>
    <w:p w:rsidR="00233335" w:rsidRPr="00AF7098" w:rsidRDefault="00233335" w:rsidP="005B6C3F">
      <w:pPr>
        <w:spacing w:line="360" w:lineRule="auto"/>
        <w:ind w:right="185"/>
        <w:jc w:val="both"/>
        <w:rPr>
          <w:rFonts w:ascii="Times New Roman" w:eastAsia="Verdana" w:hAnsi="Times New Roman"/>
          <w:color w:val="000000" w:themeColor="text1"/>
          <w:sz w:val="24"/>
          <w:szCs w:val="24"/>
        </w:rPr>
      </w:pPr>
      <w:r w:rsidRPr="00AF7098">
        <w:rPr>
          <w:rFonts w:ascii="Times New Roman" w:hAnsi="Times New Roman"/>
          <w:color w:val="000000" w:themeColor="text1"/>
          <w:sz w:val="24"/>
          <w:szCs w:val="24"/>
        </w:rPr>
        <w:t xml:space="preserve">We would also like to convey our sincere thanks to </w:t>
      </w:r>
      <w:r w:rsidRPr="00AF7098">
        <w:rPr>
          <w:rFonts w:ascii="Times New Roman" w:hAnsi="Times New Roman"/>
          <w:b/>
          <w:color w:val="000000" w:themeColor="text1"/>
          <w:sz w:val="24"/>
          <w:szCs w:val="24"/>
        </w:rPr>
        <w:t xml:space="preserve">Mr. N.P. </w:t>
      </w:r>
      <w:proofErr w:type="spellStart"/>
      <w:r w:rsidRPr="00AF7098">
        <w:rPr>
          <w:rFonts w:ascii="Times New Roman" w:hAnsi="Times New Roman"/>
          <w:b/>
          <w:color w:val="000000" w:themeColor="text1"/>
          <w:sz w:val="24"/>
          <w:szCs w:val="24"/>
        </w:rPr>
        <w:t>Shrivastava</w:t>
      </w:r>
      <w:proofErr w:type="spellEnd"/>
      <w:r w:rsidRPr="00AF7098">
        <w:rPr>
          <w:rFonts w:ascii="Times New Roman" w:hAnsi="Times New Roman"/>
          <w:b/>
          <w:color w:val="000000" w:themeColor="text1"/>
          <w:sz w:val="24"/>
          <w:szCs w:val="24"/>
        </w:rPr>
        <w:t xml:space="preserve">, </w:t>
      </w:r>
      <w:r w:rsidRPr="00AF7098">
        <w:rPr>
          <w:rFonts w:ascii="Times New Roman" w:hAnsi="Times New Roman"/>
          <w:color w:val="000000" w:themeColor="text1"/>
          <w:sz w:val="24"/>
          <w:szCs w:val="24"/>
        </w:rPr>
        <w:t>HOD, Department of Computer Science &amp; Engineering, for facilitating, motivating and</w:t>
      </w:r>
      <w:r w:rsidRPr="00AF7098">
        <w:rPr>
          <w:rFonts w:ascii="Times New Roman" w:hAnsi="Times New Roman"/>
          <w:b/>
          <w:color w:val="000000" w:themeColor="text1"/>
          <w:sz w:val="24"/>
          <w:szCs w:val="24"/>
        </w:rPr>
        <w:t xml:space="preserve"> s</w:t>
      </w:r>
      <w:r w:rsidRPr="00AF7098">
        <w:rPr>
          <w:rFonts w:ascii="Times New Roman" w:hAnsi="Times New Roman"/>
          <w:color w:val="000000" w:themeColor="text1"/>
          <w:sz w:val="24"/>
          <w:szCs w:val="24"/>
        </w:rPr>
        <w:t xml:space="preserve">upporting us during each phase of development of the project. Also, we pay our sincere gratitude to all the </w:t>
      </w:r>
      <w:r w:rsidRPr="00AF7098">
        <w:rPr>
          <w:rFonts w:ascii="Times New Roman" w:hAnsi="Times New Roman"/>
          <w:b/>
          <w:color w:val="000000" w:themeColor="text1"/>
          <w:sz w:val="24"/>
          <w:szCs w:val="24"/>
        </w:rPr>
        <w:t xml:space="preserve">Faculty Members </w:t>
      </w:r>
      <w:r w:rsidRPr="00AF7098">
        <w:rPr>
          <w:rFonts w:ascii="Times New Roman" w:hAnsi="Times New Roman"/>
          <w:color w:val="000000" w:themeColor="text1"/>
          <w:sz w:val="24"/>
          <w:szCs w:val="24"/>
        </w:rPr>
        <w:t xml:space="preserve">of </w:t>
      </w:r>
      <w:proofErr w:type="spellStart"/>
      <w:r w:rsidRPr="00AF7098">
        <w:rPr>
          <w:rFonts w:ascii="Times New Roman" w:hAnsi="Times New Roman"/>
          <w:color w:val="000000" w:themeColor="text1"/>
          <w:sz w:val="24"/>
          <w:szCs w:val="24"/>
        </w:rPr>
        <w:t>Anand</w:t>
      </w:r>
      <w:proofErr w:type="spellEnd"/>
      <w:r w:rsidRPr="00AF7098">
        <w:rPr>
          <w:rFonts w:ascii="Times New Roman" w:hAnsi="Times New Roman"/>
          <w:color w:val="000000" w:themeColor="text1"/>
          <w:sz w:val="24"/>
          <w:szCs w:val="24"/>
        </w:rPr>
        <w:t xml:space="preserve"> International College of Engineering Jaipur and all our Colleagues for their co-operation and support.</w:t>
      </w:r>
    </w:p>
    <w:p w:rsidR="00233335" w:rsidRPr="00AF7098" w:rsidRDefault="00233335" w:rsidP="005B6C3F">
      <w:pPr>
        <w:spacing w:line="360" w:lineRule="auto"/>
        <w:ind w:right="185"/>
        <w:jc w:val="both"/>
        <w:rPr>
          <w:rFonts w:ascii="Times New Roman" w:hAnsi="Times New Roman"/>
          <w:color w:val="000000" w:themeColor="text1"/>
          <w:sz w:val="24"/>
          <w:szCs w:val="24"/>
        </w:rPr>
      </w:pPr>
      <w:r w:rsidRPr="00AF7098">
        <w:rPr>
          <w:rFonts w:ascii="Times New Roman" w:hAnsi="Times New Roman"/>
          <w:color w:val="000000" w:themeColor="text1"/>
          <w:sz w:val="24"/>
          <w:szCs w:val="24"/>
        </w:rPr>
        <w:t>Finally, we would like to thank all those who have directly or indirectly helped and cooperated in accomplishing this project.</w:t>
      </w:r>
    </w:p>
    <w:p w:rsidR="004D2DF4" w:rsidRDefault="004D2DF4" w:rsidP="005B6C3F">
      <w:pPr>
        <w:spacing w:line="360" w:lineRule="auto"/>
        <w:ind w:right="185"/>
        <w:jc w:val="both"/>
        <w:rPr>
          <w:rFonts w:ascii="Times New Roman" w:hAnsi="Times New Roman"/>
          <w:color w:val="000000" w:themeColor="text1"/>
          <w:sz w:val="24"/>
          <w:szCs w:val="24"/>
        </w:rPr>
      </w:pPr>
    </w:p>
    <w:p w:rsidR="004D2DF4" w:rsidRDefault="004D2DF4" w:rsidP="005B6C3F">
      <w:pPr>
        <w:spacing w:line="360" w:lineRule="auto"/>
        <w:ind w:right="185"/>
        <w:jc w:val="both"/>
        <w:rPr>
          <w:rFonts w:ascii="Times New Roman" w:hAnsi="Times New Roman"/>
          <w:color w:val="000000" w:themeColor="text1"/>
          <w:sz w:val="24"/>
          <w:szCs w:val="24"/>
        </w:rPr>
      </w:pPr>
    </w:p>
    <w:p w:rsidR="004D2DF4" w:rsidRDefault="004D2DF4" w:rsidP="005B6C3F">
      <w:pPr>
        <w:spacing w:line="360" w:lineRule="auto"/>
        <w:ind w:right="185"/>
        <w:jc w:val="both"/>
        <w:rPr>
          <w:rFonts w:ascii="Times New Roman" w:hAnsi="Times New Roman"/>
          <w:color w:val="000000" w:themeColor="text1"/>
          <w:sz w:val="24"/>
          <w:szCs w:val="24"/>
        </w:rPr>
      </w:pPr>
    </w:p>
    <w:p w:rsidR="004D2DF4" w:rsidRDefault="004D2DF4" w:rsidP="005B6C3F">
      <w:pPr>
        <w:spacing w:line="360" w:lineRule="auto"/>
        <w:ind w:right="185"/>
        <w:jc w:val="both"/>
        <w:rPr>
          <w:rFonts w:ascii="Times New Roman" w:eastAsia="Verdana" w:hAnsi="Times New Roman"/>
          <w:b/>
          <w:color w:val="000000" w:themeColor="text1"/>
          <w:sz w:val="24"/>
        </w:rPr>
      </w:pPr>
      <w:r w:rsidRPr="00D12338">
        <w:rPr>
          <w:rFonts w:ascii="Times New Roman" w:eastAsia="Verdana" w:hAnsi="Times New Roman"/>
          <w:b/>
          <w:color w:val="000000" w:themeColor="text1"/>
          <w:sz w:val="24"/>
        </w:rPr>
        <w:t>Team Members:</w:t>
      </w:r>
    </w:p>
    <w:tbl>
      <w:tblPr>
        <w:tblStyle w:val="TableGrid"/>
        <w:tblpPr w:leftFromText="180" w:rightFromText="180" w:vertAnchor="text" w:horzAnchor="margin" w:tblpY="2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6"/>
      </w:tblGrid>
      <w:tr w:rsidR="002C6C9F" w:rsidRPr="00D12338" w:rsidTr="002C6C9F">
        <w:trPr>
          <w:trHeight w:val="160"/>
        </w:trPr>
        <w:tc>
          <w:tcPr>
            <w:tcW w:w="8086" w:type="dxa"/>
          </w:tcPr>
          <w:p w:rsidR="002C6C9F" w:rsidRPr="00D12338" w:rsidRDefault="002C6C9F" w:rsidP="005B6C3F">
            <w:pPr>
              <w:spacing w:line="0" w:lineRule="atLeast"/>
              <w:ind w:right="185"/>
              <w:rPr>
                <w:rFonts w:ascii="Times New Roman" w:eastAsia="Verdana" w:hAnsi="Times New Roman"/>
                <w:b/>
                <w:color w:val="000000" w:themeColor="text1"/>
                <w:sz w:val="24"/>
              </w:rPr>
            </w:pPr>
            <w:r>
              <w:rPr>
                <w:rFonts w:ascii="Times New Roman" w:hAnsi="Times New Roman"/>
                <w:b/>
                <w:color w:val="000000" w:themeColor="text1"/>
                <w:sz w:val="24"/>
                <w:szCs w:val="24"/>
              </w:rPr>
              <w:t>ANUJ PAREEK (16CS005)</w:t>
            </w:r>
          </w:p>
        </w:tc>
      </w:tr>
      <w:tr w:rsidR="002C6C9F" w:rsidRPr="00D12338" w:rsidTr="002C6C9F">
        <w:trPr>
          <w:trHeight w:val="160"/>
        </w:trPr>
        <w:tc>
          <w:tcPr>
            <w:tcW w:w="8086" w:type="dxa"/>
          </w:tcPr>
          <w:p w:rsidR="002C6C9F" w:rsidRPr="00D12338" w:rsidRDefault="002C6C9F" w:rsidP="005B6C3F">
            <w:pPr>
              <w:spacing w:line="0" w:lineRule="atLeast"/>
              <w:ind w:right="185"/>
              <w:rPr>
                <w:rFonts w:ascii="Times New Roman" w:eastAsia="Verdana" w:hAnsi="Times New Roman"/>
                <w:b/>
                <w:color w:val="000000" w:themeColor="text1"/>
                <w:sz w:val="24"/>
              </w:rPr>
            </w:pPr>
            <w:r>
              <w:rPr>
                <w:rFonts w:ascii="Times New Roman" w:hAnsi="Times New Roman"/>
                <w:b/>
                <w:color w:val="000000" w:themeColor="text1"/>
                <w:sz w:val="24"/>
                <w:szCs w:val="24"/>
              </w:rPr>
              <w:t>JINY JAIN (16CS019)</w:t>
            </w:r>
          </w:p>
        </w:tc>
      </w:tr>
      <w:tr w:rsidR="002C6C9F" w:rsidRPr="00D12338" w:rsidTr="002C6C9F">
        <w:trPr>
          <w:trHeight w:val="160"/>
        </w:trPr>
        <w:tc>
          <w:tcPr>
            <w:tcW w:w="8086" w:type="dxa"/>
          </w:tcPr>
          <w:p w:rsidR="002C6C9F" w:rsidRPr="00D12338" w:rsidRDefault="002C6C9F" w:rsidP="005B6C3F">
            <w:pPr>
              <w:spacing w:line="0" w:lineRule="atLeast"/>
              <w:ind w:right="185"/>
              <w:rPr>
                <w:rFonts w:ascii="Times New Roman" w:eastAsia="Verdana" w:hAnsi="Times New Roman"/>
                <w:b/>
                <w:color w:val="000000" w:themeColor="text1"/>
                <w:sz w:val="24"/>
              </w:rPr>
            </w:pPr>
            <w:r>
              <w:rPr>
                <w:rFonts w:ascii="Times New Roman" w:hAnsi="Times New Roman"/>
                <w:b/>
                <w:color w:val="000000" w:themeColor="text1"/>
                <w:sz w:val="24"/>
                <w:szCs w:val="24"/>
              </w:rPr>
              <w:t>MANISH RAWAT (16CS023)</w:t>
            </w:r>
          </w:p>
        </w:tc>
      </w:tr>
      <w:tr w:rsidR="002C6C9F" w:rsidRPr="00D12338" w:rsidTr="002C6C9F">
        <w:trPr>
          <w:trHeight w:val="160"/>
        </w:trPr>
        <w:tc>
          <w:tcPr>
            <w:tcW w:w="8086" w:type="dxa"/>
          </w:tcPr>
          <w:p w:rsidR="002C6C9F" w:rsidRPr="00D12338" w:rsidRDefault="002C6C9F" w:rsidP="005B6C3F">
            <w:pPr>
              <w:spacing w:line="0" w:lineRule="atLeast"/>
              <w:ind w:right="185"/>
              <w:rPr>
                <w:rFonts w:ascii="Times New Roman" w:eastAsia="Verdana" w:hAnsi="Times New Roman"/>
                <w:b/>
                <w:color w:val="000000" w:themeColor="text1"/>
                <w:sz w:val="24"/>
              </w:rPr>
            </w:pPr>
            <w:r>
              <w:rPr>
                <w:rFonts w:ascii="Times New Roman" w:hAnsi="Times New Roman"/>
                <w:b/>
                <w:color w:val="000000" w:themeColor="text1"/>
                <w:sz w:val="24"/>
                <w:szCs w:val="24"/>
              </w:rPr>
              <w:t>VISHWAROOP SHAH (16CS047)</w:t>
            </w:r>
          </w:p>
        </w:tc>
      </w:tr>
    </w:tbl>
    <w:p w:rsidR="002C6C9F" w:rsidRPr="00233335" w:rsidRDefault="002C6C9F" w:rsidP="005B6C3F">
      <w:pPr>
        <w:spacing w:line="360" w:lineRule="auto"/>
        <w:ind w:right="185"/>
        <w:jc w:val="both"/>
        <w:rPr>
          <w:rFonts w:ascii="Times New Roman" w:eastAsia="Verdana" w:hAnsi="Times New Roman"/>
          <w:color w:val="000000" w:themeColor="text1"/>
          <w:sz w:val="24"/>
        </w:rPr>
      </w:pPr>
    </w:p>
    <w:p w:rsidR="00233335" w:rsidRPr="00233335" w:rsidRDefault="00233335" w:rsidP="005B6C3F">
      <w:pPr>
        <w:spacing w:line="0" w:lineRule="atLeast"/>
        <w:ind w:right="185"/>
        <w:rPr>
          <w:rFonts w:ascii="Times New Roman" w:eastAsia="Verdana" w:hAnsi="Times New Roman"/>
          <w:b/>
          <w:color w:val="000000" w:themeColor="text1"/>
          <w:sz w:val="24"/>
        </w:rPr>
      </w:pPr>
    </w:p>
    <w:p w:rsidR="00233335" w:rsidRDefault="00233335" w:rsidP="005B6C3F">
      <w:pPr>
        <w:spacing w:line="0" w:lineRule="atLeast"/>
        <w:ind w:right="185"/>
        <w:rPr>
          <w:rFonts w:ascii="Times New Roman" w:eastAsia="Verdana" w:hAnsi="Times New Roman"/>
          <w:color w:val="000000" w:themeColor="text1"/>
          <w:sz w:val="24"/>
          <w:szCs w:val="24"/>
        </w:rPr>
      </w:pPr>
    </w:p>
    <w:p w:rsidR="002C6C9F" w:rsidRDefault="002C6C9F" w:rsidP="005B6C3F">
      <w:pPr>
        <w:spacing w:after="0" w:line="240" w:lineRule="auto"/>
        <w:ind w:right="185"/>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br w:type="page"/>
      </w:r>
    </w:p>
    <w:p w:rsidR="004956EC" w:rsidRPr="00233335" w:rsidRDefault="004956EC" w:rsidP="005B6C3F">
      <w:pPr>
        <w:spacing w:line="0" w:lineRule="atLeast"/>
        <w:ind w:right="185"/>
        <w:rPr>
          <w:rFonts w:ascii="Times New Roman" w:eastAsia="Verdana" w:hAnsi="Times New Roman"/>
          <w:color w:val="000000" w:themeColor="text1"/>
          <w:sz w:val="24"/>
          <w:szCs w:val="24"/>
        </w:rPr>
      </w:pPr>
    </w:p>
    <w:p w:rsidR="00233335" w:rsidRPr="00233335" w:rsidRDefault="00233335" w:rsidP="00D6118B">
      <w:pPr>
        <w:spacing w:line="0" w:lineRule="atLeast"/>
        <w:ind w:right="185"/>
        <w:jc w:val="center"/>
        <w:rPr>
          <w:rFonts w:ascii="Times New Roman" w:eastAsia="Verdana" w:hAnsi="Times New Roman"/>
          <w:color w:val="000000" w:themeColor="text1"/>
          <w:sz w:val="24"/>
          <w:szCs w:val="24"/>
        </w:rPr>
      </w:pPr>
      <w:r w:rsidRPr="00233335">
        <w:rPr>
          <w:rFonts w:ascii="Times New Roman" w:eastAsia="Arial Unicode MS" w:hAnsi="Times New Roman"/>
          <w:b/>
          <w:color w:val="000000" w:themeColor="text1"/>
          <w:sz w:val="24"/>
          <w:szCs w:val="24"/>
          <w:u w:val="single"/>
        </w:rPr>
        <w:t>INDEX</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
        <w:gridCol w:w="767"/>
        <w:gridCol w:w="2479"/>
        <w:gridCol w:w="4804"/>
        <w:gridCol w:w="1848"/>
      </w:tblGrid>
      <w:tr w:rsidR="0071083E" w:rsidRPr="00D12338" w:rsidTr="00B33E5F">
        <w:trPr>
          <w:trHeight w:val="1002"/>
        </w:trPr>
        <w:tc>
          <w:tcPr>
            <w:tcW w:w="9988" w:type="dxa"/>
            <w:gridSpan w:val="5"/>
          </w:tcPr>
          <w:tbl>
            <w:tblPr>
              <w:tblStyle w:val="TableGrid"/>
              <w:tblW w:w="0" w:type="auto"/>
              <w:tblLook w:val="04A0" w:firstRow="1" w:lastRow="0" w:firstColumn="1" w:lastColumn="0" w:noHBand="0" w:noVBand="1"/>
            </w:tblPr>
            <w:tblGrid>
              <w:gridCol w:w="1075"/>
              <w:gridCol w:w="701"/>
              <w:gridCol w:w="881"/>
              <w:gridCol w:w="1061"/>
              <w:gridCol w:w="566"/>
              <w:gridCol w:w="3754"/>
              <w:gridCol w:w="1724"/>
            </w:tblGrid>
            <w:tr w:rsidR="002C6C9F" w:rsidRPr="00D12338" w:rsidTr="000A73ED">
              <w:tc>
                <w:tcPr>
                  <w:tcW w:w="890" w:type="dxa"/>
                </w:tcPr>
                <w:p w:rsidR="0071083E" w:rsidRPr="00D12338" w:rsidRDefault="0071083E" w:rsidP="00D6118B">
                  <w:pPr>
                    <w:spacing w:line="0" w:lineRule="atLeast"/>
                    <w:ind w:right="185"/>
                    <w:rPr>
                      <w:rFonts w:ascii="Times New Roman" w:eastAsia="Verdana" w:hAnsi="Times New Roman"/>
                      <w:b/>
                      <w:color w:val="000000" w:themeColor="text1"/>
                      <w:sz w:val="24"/>
                      <w:szCs w:val="24"/>
                    </w:rPr>
                  </w:pPr>
                  <w:r w:rsidRPr="00D12338">
                    <w:rPr>
                      <w:rFonts w:ascii="Times New Roman" w:eastAsia="Verdana" w:hAnsi="Times New Roman"/>
                      <w:b/>
                      <w:color w:val="000000" w:themeColor="text1"/>
                      <w:sz w:val="24"/>
                      <w:szCs w:val="24"/>
                    </w:rPr>
                    <w:t>UNIT</w:t>
                  </w:r>
                </w:p>
              </w:tc>
              <w:tc>
                <w:tcPr>
                  <w:tcW w:w="2707" w:type="dxa"/>
                  <w:gridSpan w:val="4"/>
                </w:tcPr>
                <w:p w:rsidR="0071083E" w:rsidRPr="00D12338" w:rsidRDefault="0071083E" w:rsidP="00D6118B">
                  <w:pPr>
                    <w:spacing w:line="0" w:lineRule="atLeast"/>
                    <w:ind w:right="185"/>
                    <w:rPr>
                      <w:rFonts w:ascii="Times New Roman" w:eastAsia="Verdana" w:hAnsi="Times New Roman"/>
                      <w:b/>
                      <w:color w:val="000000" w:themeColor="text1"/>
                      <w:sz w:val="24"/>
                      <w:szCs w:val="24"/>
                    </w:rPr>
                  </w:pPr>
                  <w:r w:rsidRPr="00D12338">
                    <w:rPr>
                      <w:rFonts w:ascii="Times New Roman" w:eastAsia="Verdana" w:hAnsi="Times New Roman"/>
                      <w:b/>
                      <w:color w:val="000000" w:themeColor="text1"/>
                      <w:sz w:val="24"/>
                      <w:szCs w:val="24"/>
                    </w:rPr>
                    <w:t>DESCRIPTION</w:t>
                  </w:r>
                </w:p>
              </w:tc>
              <w:tc>
                <w:tcPr>
                  <w:tcW w:w="4213" w:type="dxa"/>
                </w:tcPr>
                <w:p w:rsidR="0071083E" w:rsidRPr="00D12338" w:rsidRDefault="0071083E" w:rsidP="00D6118B">
                  <w:pPr>
                    <w:spacing w:line="0" w:lineRule="atLeast"/>
                    <w:ind w:right="185"/>
                    <w:rPr>
                      <w:rFonts w:ascii="Times New Roman" w:eastAsia="Verdana" w:hAnsi="Times New Roman"/>
                      <w:b/>
                      <w:color w:val="000000" w:themeColor="text1"/>
                      <w:sz w:val="24"/>
                      <w:szCs w:val="24"/>
                    </w:rPr>
                  </w:pPr>
                </w:p>
              </w:tc>
              <w:tc>
                <w:tcPr>
                  <w:tcW w:w="1865" w:type="dxa"/>
                </w:tcPr>
                <w:p w:rsidR="0071083E" w:rsidRPr="00D12338" w:rsidRDefault="0071083E" w:rsidP="00D6118B">
                  <w:pPr>
                    <w:spacing w:line="0" w:lineRule="atLeast"/>
                    <w:ind w:right="185"/>
                    <w:jc w:val="center"/>
                    <w:rPr>
                      <w:rFonts w:ascii="Times New Roman" w:eastAsia="Verdana" w:hAnsi="Times New Roman"/>
                      <w:b/>
                      <w:color w:val="000000" w:themeColor="text1"/>
                      <w:sz w:val="24"/>
                      <w:szCs w:val="24"/>
                    </w:rPr>
                  </w:pPr>
                  <w:r w:rsidRPr="00D12338">
                    <w:rPr>
                      <w:rFonts w:ascii="Times New Roman" w:eastAsia="Verdana" w:hAnsi="Times New Roman"/>
                      <w:b/>
                      <w:color w:val="000000" w:themeColor="text1"/>
                      <w:sz w:val="24"/>
                      <w:szCs w:val="24"/>
                    </w:rPr>
                    <w:t>PAGE No.</w:t>
                  </w:r>
                </w:p>
              </w:tc>
            </w:tr>
            <w:tr w:rsidR="002C6C9F" w:rsidRPr="00D12338" w:rsidTr="000A73ED">
              <w:tc>
                <w:tcPr>
                  <w:tcW w:w="890" w:type="dxa"/>
                </w:tcPr>
                <w:p w:rsidR="0071083E" w:rsidRPr="00D12338" w:rsidRDefault="0071083E" w:rsidP="00D6118B">
                  <w:pPr>
                    <w:spacing w:line="0" w:lineRule="atLeast"/>
                    <w:ind w:left="360"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I.</w:t>
                  </w:r>
                </w:p>
              </w:tc>
              <w:tc>
                <w:tcPr>
                  <w:tcW w:w="6920" w:type="dxa"/>
                  <w:gridSpan w:val="5"/>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TITLE PAGE</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w:t>
                  </w:r>
                </w:p>
              </w:tc>
            </w:tr>
            <w:tr w:rsidR="002C6C9F" w:rsidRPr="00D12338" w:rsidTr="000A73ED">
              <w:tc>
                <w:tcPr>
                  <w:tcW w:w="890" w:type="dxa"/>
                </w:tcPr>
                <w:p w:rsidR="0071083E" w:rsidRPr="00D12338" w:rsidRDefault="0071083E" w:rsidP="00D6118B">
                  <w:pPr>
                    <w:spacing w:line="0" w:lineRule="atLeast"/>
                    <w:ind w:left="360"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II.</w:t>
                  </w:r>
                </w:p>
              </w:tc>
              <w:tc>
                <w:tcPr>
                  <w:tcW w:w="6920" w:type="dxa"/>
                  <w:gridSpan w:val="5"/>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CERTIFICATE</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1</w:t>
                  </w:r>
                </w:p>
              </w:tc>
            </w:tr>
            <w:tr w:rsidR="002C6C9F" w:rsidRPr="00D12338" w:rsidTr="000A73ED">
              <w:tc>
                <w:tcPr>
                  <w:tcW w:w="890" w:type="dxa"/>
                </w:tcPr>
                <w:p w:rsidR="0071083E" w:rsidRPr="00D12338" w:rsidRDefault="0071083E" w:rsidP="00D6118B">
                  <w:pPr>
                    <w:spacing w:line="0" w:lineRule="atLeast"/>
                    <w:ind w:left="360"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III.</w:t>
                  </w:r>
                </w:p>
              </w:tc>
              <w:tc>
                <w:tcPr>
                  <w:tcW w:w="6920" w:type="dxa"/>
                  <w:gridSpan w:val="5"/>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ABSTRACT</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2</w:t>
                  </w:r>
                </w:p>
              </w:tc>
            </w:tr>
            <w:tr w:rsidR="002C6C9F" w:rsidRPr="00D12338" w:rsidTr="000A73ED">
              <w:tc>
                <w:tcPr>
                  <w:tcW w:w="890" w:type="dxa"/>
                </w:tcPr>
                <w:p w:rsidR="0071083E" w:rsidRPr="00D12338" w:rsidRDefault="0071083E" w:rsidP="00D6118B">
                  <w:pPr>
                    <w:spacing w:line="0" w:lineRule="atLeast"/>
                    <w:ind w:left="360"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IV.</w:t>
                  </w:r>
                </w:p>
              </w:tc>
              <w:tc>
                <w:tcPr>
                  <w:tcW w:w="6920" w:type="dxa"/>
                  <w:gridSpan w:val="5"/>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DECLARATION</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w:t>
                  </w:r>
                </w:p>
              </w:tc>
            </w:tr>
            <w:tr w:rsidR="002C6C9F" w:rsidRPr="00D12338" w:rsidTr="000A73ED">
              <w:tc>
                <w:tcPr>
                  <w:tcW w:w="890" w:type="dxa"/>
                </w:tcPr>
                <w:p w:rsidR="0071083E" w:rsidRPr="00D12338" w:rsidRDefault="0071083E" w:rsidP="00D6118B">
                  <w:pPr>
                    <w:spacing w:line="0" w:lineRule="atLeast"/>
                    <w:ind w:left="360"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V.</w:t>
                  </w:r>
                </w:p>
              </w:tc>
              <w:tc>
                <w:tcPr>
                  <w:tcW w:w="6920" w:type="dxa"/>
                  <w:gridSpan w:val="5"/>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ACKNOWLEDGEMENT</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4</w:t>
                  </w:r>
                </w:p>
              </w:tc>
            </w:tr>
            <w:tr w:rsidR="002C6C9F" w:rsidRPr="00D12338" w:rsidTr="000A73ED">
              <w:tc>
                <w:tcPr>
                  <w:tcW w:w="890" w:type="dxa"/>
                </w:tcPr>
                <w:p w:rsidR="0071083E" w:rsidRPr="00D12338" w:rsidRDefault="0071083E" w:rsidP="00D6118B">
                  <w:pPr>
                    <w:spacing w:line="0" w:lineRule="atLeast"/>
                    <w:ind w:left="360"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1.</w:t>
                  </w:r>
                </w:p>
              </w:tc>
              <w:tc>
                <w:tcPr>
                  <w:tcW w:w="6920" w:type="dxa"/>
                  <w:gridSpan w:val="5"/>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PROJECT CHARTER</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23</w:t>
                  </w:r>
                </w:p>
              </w:tc>
            </w:tr>
            <w:tr w:rsidR="002C6C9F" w:rsidRPr="00D12338" w:rsidTr="000A73ED">
              <w:tc>
                <w:tcPr>
                  <w:tcW w:w="890"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 xml:space="preserve">1.1 </w:t>
                  </w:r>
                </w:p>
              </w:tc>
              <w:tc>
                <w:tcPr>
                  <w:tcW w:w="6404" w:type="dxa"/>
                  <w:gridSpan w:val="4"/>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Problem Statement &amp; Objective</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23</w:t>
                  </w:r>
                </w:p>
              </w:tc>
            </w:tr>
            <w:tr w:rsidR="002C6C9F" w:rsidRPr="00D12338" w:rsidTr="000A73ED">
              <w:tc>
                <w:tcPr>
                  <w:tcW w:w="890"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1.2</w:t>
                  </w:r>
                </w:p>
              </w:tc>
              <w:tc>
                <w:tcPr>
                  <w:tcW w:w="6404" w:type="dxa"/>
                  <w:gridSpan w:val="4"/>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 xml:space="preserve">Literature Survey </w:t>
                  </w:r>
                  <w:r w:rsidRPr="00D12338">
                    <w:rPr>
                      <w:rFonts w:ascii="Times New Roman" w:eastAsia="Verdana" w:hAnsi="Times New Roman"/>
                      <w:b/>
                      <w:color w:val="000000" w:themeColor="text1"/>
                      <w:sz w:val="24"/>
                      <w:szCs w:val="24"/>
                    </w:rPr>
                    <w:t>/</w:t>
                  </w:r>
                  <w:r w:rsidRPr="00D12338">
                    <w:rPr>
                      <w:rFonts w:ascii="Times New Roman" w:eastAsia="Verdana" w:hAnsi="Times New Roman"/>
                      <w:color w:val="000000" w:themeColor="text1"/>
                      <w:sz w:val="24"/>
                      <w:szCs w:val="24"/>
                    </w:rPr>
                    <w:t>Market Survey</w:t>
                  </w:r>
                  <w:r w:rsidRPr="00D12338">
                    <w:rPr>
                      <w:rFonts w:ascii="Times New Roman" w:eastAsia="Verdana" w:hAnsi="Times New Roman"/>
                      <w:b/>
                      <w:color w:val="000000" w:themeColor="text1"/>
                      <w:sz w:val="24"/>
                      <w:szCs w:val="24"/>
                    </w:rPr>
                    <w:t>/</w:t>
                  </w:r>
                  <w:r w:rsidRPr="00D12338">
                    <w:rPr>
                      <w:rFonts w:ascii="Times New Roman" w:eastAsia="Verdana" w:hAnsi="Times New Roman"/>
                      <w:color w:val="000000" w:themeColor="text1"/>
                      <w:sz w:val="24"/>
                      <w:szCs w:val="24"/>
                    </w:rPr>
                    <w:t>Investigation &amp; Analysis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23</w:t>
                  </w:r>
                </w:p>
              </w:tc>
            </w:tr>
            <w:tr w:rsidR="002C6C9F" w:rsidRPr="00D12338" w:rsidTr="00D6118B">
              <w:tc>
                <w:tcPr>
                  <w:tcW w:w="890"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1.3</w:t>
                  </w:r>
                </w:p>
              </w:tc>
              <w:tc>
                <w:tcPr>
                  <w:tcW w:w="6404" w:type="dxa"/>
                  <w:gridSpan w:val="4"/>
                  <w:tcBorders>
                    <w:bottom w:val="nil"/>
                  </w:tcBorders>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Introduction to Project</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25</w:t>
                  </w:r>
                </w:p>
              </w:tc>
            </w:tr>
            <w:tr w:rsidR="002C6C9F" w:rsidRPr="00D12338" w:rsidTr="00D6118B">
              <w:tc>
                <w:tcPr>
                  <w:tcW w:w="890"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516" w:type="dxa"/>
                  <w:tcBorders>
                    <w:right w:val="nil"/>
                  </w:tcBorders>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1.4</w:t>
                  </w:r>
                </w:p>
              </w:tc>
              <w:tc>
                <w:tcPr>
                  <w:tcW w:w="6404" w:type="dxa"/>
                  <w:gridSpan w:val="4"/>
                  <w:tcBorders>
                    <w:top w:val="nil"/>
                    <w:left w:val="nil"/>
                    <w:bottom w:val="nil"/>
                    <w:right w:val="nil"/>
                  </w:tcBorders>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 xml:space="preserve">Proposed Logic </w:t>
                  </w:r>
                  <w:r w:rsidRPr="00D12338">
                    <w:rPr>
                      <w:rFonts w:ascii="Times New Roman" w:eastAsia="Verdana" w:hAnsi="Times New Roman"/>
                      <w:b/>
                      <w:color w:val="000000" w:themeColor="text1"/>
                      <w:sz w:val="24"/>
                      <w:szCs w:val="24"/>
                    </w:rPr>
                    <w:t>/</w:t>
                  </w:r>
                  <w:r w:rsidRPr="00D12338">
                    <w:rPr>
                      <w:rFonts w:ascii="Times New Roman" w:eastAsia="Verdana" w:hAnsi="Times New Roman"/>
                      <w:color w:val="000000" w:themeColor="text1"/>
                      <w:sz w:val="24"/>
                      <w:szCs w:val="24"/>
                    </w:rPr>
                    <w:t xml:space="preserve"> Algorithm </w:t>
                  </w:r>
                  <w:r w:rsidRPr="00D12338">
                    <w:rPr>
                      <w:rFonts w:ascii="Times New Roman" w:eastAsia="Verdana" w:hAnsi="Times New Roman"/>
                      <w:b/>
                      <w:color w:val="000000" w:themeColor="text1"/>
                      <w:sz w:val="24"/>
                      <w:szCs w:val="24"/>
                    </w:rPr>
                    <w:t>/</w:t>
                  </w:r>
                  <w:r w:rsidRPr="00D12338">
                    <w:rPr>
                      <w:rFonts w:ascii="Times New Roman" w:eastAsia="Verdana" w:hAnsi="Times New Roman"/>
                      <w:color w:val="000000" w:themeColor="text1"/>
                      <w:sz w:val="24"/>
                      <w:szCs w:val="24"/>
                    </w:rPr>
                    <w:t xml:space="preserve"> Business Plan </w:t>
                  </w:r>
                  <w:r w:rsidRPr="00D12338">
                    <w:rPr>
                      <w:rFonts w:ascii="Times New Roman" w:eastAsia="Verdana" w:hAnsi="Times New Roman"/>
                      <w:b/>
                      <w:color w:val="000000" w:themeColor="text1"/>
                      <w:sz w:val="24"/>
                      <w:szCs w:val="24"/>
                    </w:rPr>
                    <w:t>/</w:t>
                  </w:r>
                  <w:r w:rsidRPr="00D12338">
                    <w:rPr>
                      <w:rFonts w:ascii="Times New Roman" w:eastAsia="Verdana" w:hAnsi="Times New Roman"/>
                      <w:color w:val="000000" w:themeColor="text1"/>
                      <w:sz w:val="24"/>
                      <w:szCs w:val="24"/>
                    </w:rPr>
                    <w:t xml:space="preserve"> Solution </w:t>
                  </w:r>
                  <w:r w:rsidRPr="00D12338">
                    <w:rPr>
                      <w:rFonts w:ascii="Times New Roman" w:eastAsia="Verdana" w:hAnsi="Times New Roman"/>
                      <w:b/>
                      <w:color w:val="000000" w:themeColor="text1"/>
                      <w:sz w:val="24"/>
                      <w:szCs w:val="24"/>
                    </w:rPr>
                    <w:t>/</w:t>
                  </w:r>
                  <w:r w:rsidRPr="00D12338">
                    <w:rPr>
                      <w:rFonts w:ascii="Times New Roman" w:eastAsia="Verdana" w:hAnsi="Times New Roman"/>
                      <w:color w:val="000000" w:themeColor="text1"/>
                      <w:sz w:val="24"/>
                      <w:szCs w:val="24"/>
                    </w:rPr>
                    <w:t xml:space="preserve"> Device </w:t>
                  </w:r>
                </w:p>
              </w:tc>
              <w:tc>
                <w:tcPr>
                  <w:tcW w:w="1865" w:type="dxa"/>
                  <w:tcBorders>
                    <w:left w:val="nil"/>
                  </w:tcBorders>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26</w:t>
                  </w:r>
                </w:p>
              </w:tc>
            </w:tr>
            <w:tr w:rsidR="002C6C9F" w:rsidRPr="00D12338" w:rsidTr="00D6118B">
              <w:tc>
                <w:tcPr>
                  <w:tcW w:w="890"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1.5</w:t>
                  </w:r>
                </w:p>
              </w:tc>
              <w:tc>
                <w:tcPr>
                  <w:tcW w:w="6404" w:type="dxa"/>
                  <w:gridSpan w:val="4"/>
                  <w:tcBorders>
                    <w:top w:val="nil"/>
                  </w:tcBorders>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Scope of the Project</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27</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 xml:space="preserve">2. </w:t>
                  </w:r>
                </w:p>
              </w:tc>
              <w:tc>
                <w:tcPr>
                  <w:tcW w:w="6920" w:type="dxa"/>
                  <w:gridSpan w:val="5"/>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SYSTEM REQUIREMENT SPECIFICATION</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28</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2.1</w:t>
                  </w:r>
                </w:p>
              </w:tc>
              <w:tc>
                <w:tcPr>
                  <w:tcW w:w="6404" w:type="dxa"/>
                  <w:gridSpan w:val="4"/>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Overall Description</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28</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2.1.1</w:t>
                  </w:r>
                </w:p>
              </w:tc>
              <w:tc>
                <w:tcPr>
                  <w:tcW w:w="5708" w:type="dxa"/>
                  <w:gridSpan w:val="3"/>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Product Perspective</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28</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87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2.1.1.1</w:t>
                  </w:r>
                </w:p>
              </w:tc>
              <w:tc>
                <w:tcPr>
                  <w:tcW w:w="4832" w:type="dxa"/>
                  <w:gridSpan w:val="2"/>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System Interfaces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28</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87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2.1.1.2</w:t>
                  </w:r>
                </w:p>
              </w:tc>
              <w:tc>
                <w:tcPr>
                  <w:tcW w:w="4832" w:type="dxa"/>
                  <w:gridSpan w:val="2"/>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User Interfaces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28</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87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2.1.1.3</w:t>
                  </w:r>
                </w:p>
              </w:tc>
              <w:tc>
                <w:tcPr>
                  <w:tcW w:w="4832" w:type="dxa"/>
                  <w:gridSpan w:val="2"/>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Hardware Interfaces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29</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87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2.1.1.4</w:t>
                  </w:r>
                </w:p>
              </w:tc>
              <w:tc>
                <w:tcPr>
                  <w:tcW w:w="4832" w:type="dxa"/>
                  <w:gridSpan w:val="2"/>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Software Interfaces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30</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87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2.1.1.5</w:t>
                  </w:r>
                </w:p>
              </w:tc>
              <w:tc>
                <w:tcPr>
                  <w:tcW w:w="4832" w:type="dxa"/>
                  <w:gridSpan w:val="2"/>
                </w:tcPr>
                <w:p w:rsidR="0071083E" w:rsidRPr="00D12338" w:rsidRDefault="0071083E" w:rsidP="00D6118B">
                  <w:pPr>
                    <w:spacing w:line="0" w:lineRule="atLeast"/>
                    <w:ind w:right="185"/>
                    <w:rPr>
                      <w:rFonts w:ascii="Times New Roman" w:eastAsia="Verdana" w:hAnsi="Times New Roman"/>
                      <w:color w:val="000000" w:themeColor="text1"/>
                      <w:sz w:val="24"/>
                      <w:szCs w:val="24"/>
                    </w:rPr>
                  </w:pPr>
                  <w:proofErr w:type="spellStart"/>
                  <w:r w:rsidRPr="00D12338">
                    <w:rPr>
                      <w:rFonts w:ascii="Times New Roman" w:eastAsia="Verdana" w:hAnsi="Times New Roman"/>
                      <w:color w:val="000000" w:themeColor="text1"/>
                      <w:sz w:val="24"/>
                      <w:szCs w:val="24"/>
                    </w:rPr>
                    <w:t>Communiations</w:t>
                  </w:r>
                  <w:proofErr w:type="spellEnd"/>
                  <w:r w:rsidRPr="00D12338">
                    <w:rPr>
                      <w:rFonts w:ascii="Times New Roman" w:eastAsia="Verdana" w:hAnsi="Times New Roman"/>
                      <w:color w:val="000000" w:themeColor="text1"/>
                      <w:sz w:val="24"/>
                      <w:szCs w:val="24"/>
                    </w:rPr>
                    <w:t xml:space="preserve"> Interfaces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31</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87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2.1.1.6</w:t>
                  </w:r>
                </w:p>
              </w:tc>
              <w:tc>
                <w:tcPr>
                  <w:tcW w:w="4832" w:type="dxa"/>
                  <w:gridSpan w:val="2"/>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Memory Constraints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32</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87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2.1.1.7</w:t>
                  </w:r>
                </w:p>
              </w:tc>
              <w:tc>
                <w:tcPr>
                  <w:tcW w:w="4832" w:type="dxa"/>
                  <w:gridSpan w:val="2"/>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Operations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32</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87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2.1.1.8</w:t>
                  </w:r>
                </w:p>
              </w:tc>
              <w:tc>
                <w:tcPr>
                  <w:tcW w:w="4832" w:type="dxa"/>
                  <w:gridSpan w:val="2"/>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Site Adaptations Requirements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32</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2.1.2</w:t>
                  </w:r>
                </w:p>
              </w:tc>
              <w:tc>
                <w:tcPr>
                  <w:tcW w:w="5708" w:type="dxa"/>
                  <w:gridSpan w:val="3"/>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Project Functions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32</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2.1.3</w:t>
                  </w:r>
                </w:p>
              </w:tc>
              <w:tc>
                <w:tcPr>
                  <w:tcW w:w="5708" w:type="dxa"/>
                  <w:gridSpan w:val="3"/>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User Characteristics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33</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2.1.4</w:t>
                  </w:r>
                </w:p>
              </w:tc>
              <w:tc>
                <w:tcPr>
                  <w:tcW w:w="5708" w:type="dxa"/>
                  <w:gridSpan w:val="3"/>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Constraints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33</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2.1.5</w:t>
                  </w:r>
                </w:p>
              </w:tc>
              <w:tc>
                <w:tcPr>
                  <w:tcW w:w="5708" w:type="dxa"/>
                  <w:gridSpan w:val="3"/>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Assumptions &amp; Dependencies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33</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2.2</w:t>
                  </w:r>
                </w:p>
              </w:tc>
              <w:tc>
                <w:tcPr>
                  <w:tcW w:w="6404" w:type="dxa"/>
                  <w:gridSpan w:val="4"/>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Specific Requirements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33</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2.2.1</w:t>
                  </w:r>
                </w:p>
              </w:tc>
              <w:tc>
                <w:tcPr>
                  <w:tcW w:w="5708" w:type="dxa"/>
                  <w:gridSpan w:val="3"/>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User Interface Requirements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33</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2.2.2</w:t>
                  </w:r>
                </w:p>
              </w:tc>
              <w:tc>
                <w:tcPr>
                  <w:tcW w:w="5708" w:type="dxa"/>
                  <w:gridSpan w:val="3"/>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System Product Features</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34</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87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2.2.2.1</w:t>
                  </w:r>
                </w:p>
              </w:tc>
              <w:tc>
                <w:tcPr>
                  <w:tcW w:w="4832" w:type="dxa"/>
                  <w:gridSpan w:val="2"/>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Security</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34</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87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2.2.2.2</w:t>
                  </w:r>
                </w:p>
              </w:tc>
              <w:tc>
                <w:tcPr>
                  <w:tcW w:w="4832" w:type="dxa"/>
                  <w:gridSpan w:val="2"/>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Maintainability</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34</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87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2.2.2.3</w:t>
                  </w:r>
                </w:p>
              </w:tc>
              <w:tc>
                <w:tcPr>
                  <w:tcW w:w="4832" w:type="dxa"/>
                  <w:gridSpan w:val="2"/>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Portability</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34</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3</w:t>
                  </w:r>
                </w:p>
              </w:tc>
              <w:tc>
                <w:tcPr>
                  <w:tcW w:w="6920" w:type="dxa"/>
                  <w:gridSpan w:val="5"/>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SYSTEM DESIGN SPECIFICATION</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w:t>
                  </w:r>
                  <w:r w:rsidR="00A309C2">
                    <w:rPr>
                      <w:rFonts w:ascii="Times New Roman" w:eastAsia="Verdana" w:hAnsi="Times New Roman"/>
                      <w:color w:val="000000" w:themeColor="text1"/>
                      <w:sz w:val="24"/>
                      <w:szCs w:val="24"/>
                    </w:rPr>
                    <w:t>5</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3.1</w:t>
                  </w:r>
                </w:p>
              </w:tc>
              <w:tc>
                <w:tcPr>
                  <w:tcW w:w="6404" w:type="dxa"/>
                  <w:gridSpan w:val="4"/>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System Architecture</w:t>
                  </w:r>
                </w:p>
              </w:tc>
              <w:tc>
                <w:tcPr>
                  <w:tcW w:w="1865" w:type="dxa"/>
                </w:tcPr>
                <w:p w:rsidR="0071083E" w:rsidRPr="00D12338" w:rsidRDefault="00667E81"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w:t>
                  </w:r>
                  <w:r w:rsidR="00A309C2">
                    <w:rPr>
                      <w:rFonts w:ascii="Times New Roman" w:eastAsia="Verdana" w:hAnsi="Times New Roman"/>
                      <w:color w:val="000000" w:themeColor="text1"/>
                      <w:sz w:val="24"/>
                      <w:szCs w:val="24"/>
                    </w:rPr>
                    <w:t>5</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3.2</w:t>
                  </w:r>
                </w:p>
              </w:tc>
              <w:tc>
                <w:tcPr>
                  <w:tcW w:w="6404" w:type="dxa"/>
                  <w:gridSpan w:val="4"/>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Module Decomposition Description</w:t>
                  </w:r>
                </w:p>
              </w:tc>
              <w:tc>
                <w:tcPr>
                  <w:tcW w:w="1865" w:type="dxa"/>
                </w:tcPr>
                <w:p w:rsidR="0071083E" w:rsidRPr="00D12338" w:rsidRDefault="00A309C2"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35</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3.3</w:t>
                  </w:r>
                </w:p>
              </w:tc>
              <w:tc>
                <w:tcPr>
                  <w:tcW w:w="6404" w:type="dxa"/>
                  <w:gridSpan w:val="4"/>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High Level Design Diagrams</w:t>
                  </w:r>
                </w:p>
              </w:tc>
              <w:tc>
                <w:tcPr>
                  <w:tcW w:w="1865" w:type="dxa"/>
                </w:tcPr>
                <w:p w:rsidR="0071083E" w:rsidRPr="00D12338" w:rsidRDefault="00A309C2"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35</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3.3.1</w:t>
                  </w:r>
                </w:p>
              </w:tc>
              <w:tc>
                <w:tcPr>
                  <w:tcW w:w="5708" w:type="dxa"/>
                  <w:gridSpan w:val="3"/>
                </w:tcPr>
                <w:p w:rsidR="0071083E" w:rsidRPr="00D12338" w:rsidRDefault="0071083E" w:rsidP="00D6118B">
                  <w:pPr>
                    <w:spacing w:line="0" w:lineRule="atLeast"/>
                    <w:ind w:right="185"/>
                    <w:rPr>
                      <w:rFonts w:ascii="Times New Roman" w:eastAsia="Verdana" w:hAnsi="Times New Roman"/>
                      <w:color w:val="000000" w:themeColor="text1"/>
                      <w:sz w:val="24"/>
                      <w:szCs w:val="24"/>
                    </w:rPr>
                  </w:pPr>
                  <w:proofErr w:type="spellStart"/>
                  <w:r w:rsidRPr="00D12338">
                    <w:rPr>
                      <w:rFonts w:ascii="Times New Roman" w:eastAsia="Verdana" w:hAnsi="Times New Roman"/>
                      <w:color w:val="000000" w:themeColor="text1"/>
                      <w:sz w:val="24"/>
                      <w:szCs w:val="24"/>
                    </w:rPr>
                    <w:t>Usecase</w:t>
                  </w:r>
                  <w:proofErr w:type="spellEnd"/>
                  <w:r w:rsidRPr="00D12338">
                    <w:rPr>
                      <w:rFonts w:ascii="Times New Roman" w:eastAsia="Verdana" w:hAnsi="Times New Roman"/>
                      <w:color w:val="000000" w:themeColor="text1"/>
                      <w:sz w:val="24"/>
                      <w:szCs w:val="24"/>
                    </w:rPr>
                    <w:t xml:space="preserve"> Diagram</w:t>
                  </w:r>
                </w:p>
              </w:tc>
              <w:tc>
                <w:tcPr>
                  <w:tcW w:w="1865" w:type="dxa"/>
                </w:tcPr>
                <w:p w:rsidR="0071083E" w:rsidRPr="00D12338" w:rsidRDefault="00A309C2"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35</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3.3.2</w:t>
                  </w:r>
                </w:p>
              </w:tc>
              <w:tc>
                <w:tcPr>
                  <w:tcW w:w="5708" w:type="dxa"/>
                  <w:gridSpan w:val="3"/>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Activity Diagram</w:t>
                  </w:r>
                </w:p>
              </w:tc>
              <w:tc>
                <w:tcPr>
                  <w:tcW w:w="1865" w:type="dxa"/>
                </w:tcPr>
                <w:p w:rsidR="0071083E" w:rsidRPr="00D12338" w:rsidRDefault="00A309C2"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35</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3.3.3</w:t>
                  </w:r>
                </w:p>
              </w:tc>
              <w:tc>
                <w:tcPr>
                  <w:tcW w:w="5708" w:type="dxa"/>
                  <w:gridSpan w:val="3"/>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Sequence Diagram</w:t>
                  </w:r>
                </w:p>
              </w:tc>
              <w:tc>
                <w:tcPr>
                  <w:tcW w:w="1865" w:type="dxa"/>
                </w:tcPr>
                <w:p w:rsidR="0071083E" w:rsidRPr="00D12338" w:rsidRDefault="00A309C2"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36</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3.3.4</w:t>
                  </w:r>
                </w:p>
              </w:tc>
              <w:tc>
                <w:tcPr>
                  <w:tcW w:w="5708" w:type="dxa"/>
                  <w:gridSpan w:val="3"/>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Data-Flow Diagram</w:t>
                  </w:r>
                </w:p>
              </w:tc>
              <w:tc>
                <w:tcPr>
                  <w:tcW w:w="1865" w:type="dxa"/>
                </w:tcPr>
                <w:p w:rsidR="0071083E" w:rsidRPr="00D12338" w:rsidRDefault="00A309C2"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37</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3.3.5</w:t>
                  </w:r>
                </w:p>
              </w:tc>
              <w:tc>
                <w:tcPr>
                  <w:tcW w:w="5708" w:type="dxa"/>
                  <w:gridSpan w:val="3"/>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Class Diagram</w:t>
                  </w:r>
                </w:p>
              </w:tc>
              <w:tc>
                <w:tcPr>
                  <w:tcW w:w="1865" w:type="dxa"/>
                </w:tcPr>
                <w:p w:rsidR="0071083E" w:rsidRPr="00D12338" w:rsidRDefault="00A309C2"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38</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3.3.6</w:t>
                  </w:r>
                </w:p>
              </w:tc>
              <w:tc>
                <w:tcPr>
                  <w:tcW w:w="5708" w:type="dxa"/>
                  <w:gridSpan w:val="3"/>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Entity Relationship Diagram</w:t>
                  </w:r>
                </w:p>
              </w:tc>
              <w:tc>
                <w:tcPr>
                  <w:tcW w:w="1865" w:type="dxa"/>
                </w:tcPr>
                <w:p w:rsidR="0071083E" w:rsidRPr="00D12338" w:rsidRDefault="00A309C2"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38</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p>
              </w:tc>
              <w:tc>
                <w:tcPr>
                  <w:tcW w:w="69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3.3.7</w:t>
                  </w:r>
                </w:p>
              </w:tc>
              <w:tc>
                <w:tcPr>
                  <w:tcW w:w="5708" w:type="dxa"/>
                  <w:gridSpan w:val="3"/>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 xml:space="preserve">PERT Chart </w:t>
                  </w:r>
                </w:p>
              </w:tc>
              <w:tc>
                <w:tcPr>
                  <w:tcW w:w="1865" w:type="dxa"/>
                </w:tcPr>
                <w:p w:rsidR="0071083E" w:rsidRPr="00D12338" w:rsidRDefault="00A309C2"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39</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4.</w:t>
                  </w:r>
                </w:p>
              </w:tc>
              <w:tc>
                <w:tcPr>
                  <w:tcW w:w="6920" w:type="dxa"/>
                  <w:gridSpan w:val="5"/>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METHODOLOGY &amp; TEAM</w:t>
                  </w:r>
                </w:p>
              </w:tc>
              <w:tc>
                <w:tcPr>
                  <w:tcW w:w="1865" w:type="dxa"/>
                </w:tcPr>
                <w:p w:rsidR="0071083E" w:rsidRPr="00D12338" w:rsidRDefault="00A309C2"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40</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4.1</w:t>
                  </w:r>
                </w:p>
              </w:tc>
              <w:tc>
                <w:tcPr>
                  <w:tcW w:w="6404" w:type="dxa"/>
                  <w:gridSpan w:val="4"/>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 xml:space="preserve">Introduction to Waterfall Framework </w:t>
                  </w:r>
                </w:p>
              </w:tc>
              <w:tc>
                <w:tcPr>
                  <w:tcW w:w="1865" w:type="dxa"/>
                </w:tcPr>
                <w:p w:rsidR="0071083E" w:rsidRPr="00D12338" w:rsidRDefault="00A309C2"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41</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4.2</w:t>
                  </w:r>
                </w:p>
              </w:tc>
              <w:tc>
                <w:tcPr>
                  <w:tcW w:w="6404" w:type="dxa"/>
                  <w:gridSpan w:val="4"/>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Team Members, Roles &amp; Responsibilities</w:t>
                  </w:r>
                </w:p>
              </w:tc>
              <w:tc>
                <w:tcPr>
                  <w:tcW w:w="1865" w:type="dxa"/>
                </w:tcPr>
                <w:p w:rsidR="0071083E" w:rsidRPr="00D12338" w:rsidRDefault="00A309C2"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42</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5.</w:t>
                  </w:r>
                </w:p>
              </w:tc>
              <w:tc>
                <w:tcPr>
                  <w:tcW w:w="6920" w:type="dxa"/>
                  <w:gridSpan w:val="5"/>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SYSTEM TESTING</w:t>
                  </w:r>
                </w:p>
              </w:tc>
              <w:tc>
                <w:tcPr>
                  <w:tcW w:w="1865" w:type="dxa"/>
                </w:tcPr>
                <w:p w:rsidR="0071083E" w:rsidRPr="00D12338" w:rsidRDefault="00B33E5F"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51</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5.1</w:t>
                  </w:r>
                </w:p>
              </w:tc>
              <w:tc>
                <w:tcPr>
                  <w:tcW w:w="6404" w:type="dxa"/>
                  <w:gridSpan w:val="4"/>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Functionality Testing</w:t>
                  </w:r>
                </w:p>
              </w:tc>
              <w:tc>
                <w:tcPr>
                  <w:tcW w:w="1865" w:type="dxa"/>
                </w:tcPr>
                <w:p w:rsidR="0071083E" w:rsidRPr="00D12338" w:rsidRDefault="00B33E5F"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51</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5.2</w:t>
                  </w:r>
                </w:p>
              </w:tc>
              <w:tc>
                <w:tcPr>
                  <w:tcW w:w="6404" w:type="dxa"/>
                  <w:gridSpan w:val="4"/>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Performance Testing</w:t>
                  </w:r>
                </w:p>
              </w:tc>
              <w:tc>
                <w:tcPr>
                  <w:tcW w:w="1865" w:type="dxa"/>
                </w:tcPr>
                <w:p w:rsidR="0071083E" w:rsidRPr="00D12338" w:rsidRDefault="00B33E5F"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52</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5.3</w:t>
                  </w:r>
                </w:p>
              </w:tc>
              <w:tc>
                <w:tcPr>
                  <w:tcW w:w="6404" w:type="dxa"/>
                  <w:gridSpan w:val="4"/>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Usability Testing</w:t>
                  </w:r>
                </w:p>
              </w:tc>
              <w:tc>
                <w:tcPr>
                  <w:tcW w:w="1865" w:type="dxa"/>
                </w:tcPr>
                <w:p w:rsidR="0071083E" w:rsidRPr="00D12338" w:rsidRDefault="00B33E5F"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53</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5.4</w:t>
                  </w:r>
                </w:p>
              </w:tc>
              <w:tc>
                <w:tcPr>
                  <w:tcW w:w="6404" w:type="dxa"/>
                  <w:gridSpan w:val="4"/>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Server-Side Interfacing</w:t>
                  </w:r>
                </w:p>
              </w:tc>
              <w:tc>
                <w:tcPr>
                  <w:tcW w:w="1865" w:type="dxa"/>
                </w:tcPr>
                <w:p w:rsidR="0071083E" w:rsidRPr="00D12338" w:rsidRDefault="00B33E5F"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53</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p>
              </w:tc>
              <w:tc>
                <w:tcPr>
                  <w:tcW w:w="516" w:type="dxa"/>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5.5</w:t>
                  </w:r>
                </w:p>
              </w:tc>
              <w:tc>
                <w:tcPr>
                  <w:tcW w:w="6404" w:type="dxa"/>
                  <w:gridSpan w:val="4"/>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Client-Side Compatibility</w:t>
                  </w:r>
                </w:p>
              </w:tc>
              <w:tc>
                <w:tcPr>
                  <w:tcW w:w="1865" w:type="dxa"/>
                </w:tcPr>
                <w:p w:rsidR="0071083E" w:rsidRPr="00D12338" w:rsidRDefault="00B33E5F"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53</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6.</w:t>
                  </w:r>
                </w:p>
              </w:tc>
              <w:tc>
                <w:tcPr>
                  <w:tcW w:w="6920" w:type="dxa"/>
                  <w:gridSpan w:val="5"/>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TEST EXECUTION SUMMARY</w:t>
                  </w:r>
                </w:p>
              </w:tc>
              <w:tc>
                <w:tcPr>
                  <w:tcW w:w="1865" w:type="dxa"/>
                </w:tcPr>
                <w:p w:rsidR="0071083E" w:rsidRPr="00D12338" w:rsidRDefault="00B33E5F"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54</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lastRenderedPageBreak/>
                    <w:t>7.</w:t>
                  </w:r>
                </w:p>
              </w:tc>
              <w:tc>
                <w:tcPr>
                  <w:tcW w:w="6920" w:type="dxa"/>
                  <w:gridSpan w:val="5"/>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PROJECT SCREENSHOTS</w:t>
                  </w:r>
                </w:p>
              </w:tc>
              <w:tc>
                <w:tcPr>
                  <w:tcW w:w="1865" w:type="dxa"/>
                </w:tcPr>
                <w:p w:rsidR="0071083E" w:rsidRPr="00D12338" w:rsidRDefault="00B33E5F"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54</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8.</w:t>
                  </w:r>
                </w:p>
              </w:tc>
              <w:tc>
                <w:tcPr>
                  <w:tcW w:w="6920" w:type="dxa"/>
                  <w:gridSpan w:val="5"/>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PROJECT SUMMARY AND CONCLUSIONS</w:t>
                  </w:r>
                </w:p>
              </w:tc>
              <w:tc>
                <w:tcPr>
                  <w:tcW w:w="1865" w:type="dxa"/>
                </w:tcPr>
                <w:p w:rsidR="0071083E" w:rsidRPr="00D12338" w:rsidRDefault="00B33E5F"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55</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9.</w:t>
                  </w:r>
                </w:p>
              </w:tc>
              <w:tc>
                <w:tcPr>
                  <w:tcW w:w="6920" w:type="dxa"/>
                  <w:gridSpan w:val="5"/>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 xml:space="preserve">FUTURE SCOPE </w:t>
                  </w:r>
                </w:p>
              </w:tc>
              <w:tc>
                <w:tcPr>
                  <w:tcW w:w="1865" w:type="dxa"/>
                </w:tcPr>
                <w:p w:rsidR="0071083E" w:rsidRPr="00D12338" w:rsidRDefault="00B33E5F"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55</w:t>
                  </w:r>
                </w:p>
              </w:tc>
            </w:tr>
            <w:tr w:rsidR="002C6C9F" w:rsidRPr="00D12338" w:rsidTr="000A73ED">
              <w:tc>
                <w:tcPr>
                  <w:tcW w:w="890" w:type="dxa"/>
                </w:tcPr>
                <w:p w:rsidR="0071083E" w:rsidRPr="00D12338" w:rsidRDefault="0071083E" w:rsidP="00D6118B">
                  <w:pPr>
                    <w:spacing w:line="0" w:lineRule="atLeast"/>
                    <w:ind w:right="185"/>
                    <w:jc w:val="right"/>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 xml:space="preserve">10. </w:t>
                  </w:r>
                </w:p>
              </w:tc>
              <w:tc>
                <w:tcPr>
                  <w:tcW w:w="6920" w:type="dxa"/>
                  <w:gridSpan w:val="5"/>
                </w:tcPr>
                <w:p w:rsidR="0071083E" w:rsidRPr="00D12338" w:rsidRDefault="0071083E" w:rsidP="00D6118B">
                  <w:pPr>
                    <w:spacing w:line="0" w:lineRule="atLeast"/>
                    <w:ind w:right="185"/>
                    <w:rPr>
                      <w:rFonts w:ascii="Times New Roman" w:eastAsia="Verdana" w:hAnsi="Times New Roman"/>
                      <w:color w:val="000000" w:themeColor="text1"/>
                      <w:sz w:val="24"/>
                      <w:szCs w:val="24"/>
                    </w:rPr>
                  </w:pPr>
                  <w:r w:rsidRPr="00D12338">
                    <w:rPr>
                      <w:rFonts w:ascii="Times New Roman" w:eastAsia="Verdana" w:hAnsi="Times New Roman"/>
                      <w:color w:val="000000" w:themeColor="text1"/>
                      <w:sz w:val="24"/>
                      <w:szCs w:val="24"/>
                    </w:rPr>
                    <w:t>REFERENCES</w:t>
                  </w:r>
                </w:p>
              </w:tc>
              <w:tc>
                <w:tcPr>
                  <w:tcW w:w="1865" w:type="dxa"/>
                </w:tcPr>
                <w:p w:rsidR="0071083E" w:rsidRPr="00D12338" w:rsidRDefault="00B33E5F" w:rsidP="00D6118B">
                  <w:pPr>
                    <w:spacing w:line="0" w:lineRule="atLeast"/>
                    <w:ind w:right="185"/>
                    <w:jc w:val="center"/>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t>56</w:t>
                  </w:r>
                </w:p>
              </w:tc>
            </w:tr>
          </w:tbl>
          <w:p w:rsidR="0071083E" w:rsidRPr="00D12338" w:rsidRDefault="0071083E" w:rsidP="00D6118B">
            <w:pPr>
              <w:spacing w:line="0" w:lineRule="atLeast"/>
              <w:ind w:right="185"/>
              <w:rPr>
                <w:rFonts w:ascii="Times New Roman" w:eastAsia="Verdana" w:hAnsi="Times New Roman"/>
                <w:color w:val="000000" w:themeColor="text1"/>
                <w:sz w:val="24"/>
              </w:rPr>
            </w:pPr>
          </w:p>
          <w:p w:rsidR="0071083E" w:rsidRPr="00D12338" w:rsidRDefault="0071083E" w:rsidP="00D6118B">
            <w:pPr>
              <w:spacing w:line="0" w:lineRule="atLeast"/>
              <w:ind w:right="185"/>
              <w:rPr>
                <w:rFonts w:ascii="Times New Roman" w:eastAsia="Verdana" w:hAnsi="Times New Roman"/>
                <w:color w:val="000000" w:themeColor="text1"/>
                <w:sz w:val="24"/>
              </w:rPr>
            </w:pPr>
          </w:p>
        </w:tc>
      </w:tr>
      <w:tr w:rsidR="002C6C9F" w:rsidRPr="00D12338" w:rsidTr="000A73E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0" w:type="dxa"/>
        </w:trPr>
        <w:tc>
          <w:tcPr>
            <w:tcW w:w="767" w:type="dxa"/>
          </w:tcPr>
          <w:p w:rsidR="0071083E" w:rsidRPr="00D12338" w:rsidRDefault="0071083E" w:rsidP="00D6118B">
            <w:pPr>
              <w:spacing w:line="0" w:lineRule="atLeast"/>
              <w:ind w:right="185"/>
              <w:rPr>
                <w:rFonts w:ascii="Times New Roman" w:eastAsia="Verdana" w:hAnsi="Times New Roman"/>
                <w:color w:val="000000" w:themeColor="text1"/>
                <w:sz w:val="24"/>
              </w:rPr>
            </w:pPr>
          </w:p>
        </w:tc>
        <w:tc>
          <w:tcPr>
            <w:tcW w:w="7283" w:type="dxa"/>
            <w:gridSpan w:val="2"/>
          </w:tcPr>
          <w:p w:rsidR="0071083E" w:rsidRPr="00D12338" w:rsidRDefault="0071083E" w:rsidP="00D6118B">
            <w:pPr>
              <w:spacing w:line="0" w:lineRule="atLeast"/>
              <w:ind w:right="185"/>
              <w:jc w:val="center"/>
              <w:rPr>
                <w:rFonts w:ascii="Times New Roman" w:eastAsia="Verdana" w:hAnsi="Times New Roman"/>
                <w:color w:val="000000" w:themeColor="text1"/>
                <w:sz w:val="24"/>
              </w:rPr>
            </w:pPr>
            <w:r w:rsidRPr="00D12338">
              <w:rPr>
                <w:rFonts w:ascii="Times New Roman" w:eastAsia="Arial Unicode MS" w:hAnsi="Times New Roman"/>
                <w:b/>
                <w:color w:val="000000" w:themeColor="text1"/>
                <w:sz w:val="32"/>
                <w:szCs w:val="32"/>
                <w:u w:val="single"/>
              </w:rPr>
              <w:t>INDEX OF FIGURES</w:t>
            </w:r>
          </w:p>
        </w:tc>
        <w:tc>
          <w:tcPr>
            <w:tcW w:w="1848" w:type="dxa"/>
          </w:tcPr>
          <w:p w:rsidR="0071083E" w:rsidRPr="00D12338" w:rsidRDefault="0071083E" w:rsidP="00D6118B">
            <w:pPr>
              <w:spacing w:line="0" w:lineRule="atLeast"/>
              <w:ind w:right="185"/>
              <w:jc w:val="center"/>
              <w:rPr>
                <w:rFonts w:ascii="Times New Roman" w:eastAsia="Verdana" w:hAnsi="Times New Roman"/>
                <w:color w:val="000000" w:themeColor="text1"/>
                <w:sz w:val="24"/>
              </w:rPr>
            </w:pPr>
          </w:p>
        </w:tc>
      </w:tr>
      <w:tr w:rsidR="002C6C9F" w:rsidRPr="00D12338" w:rsidTr="000A73E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0" w:type="dxa"/>
        </w:trPr>
        <w:tc>
          <w:tcPr>
            <w:tcW w:w="767" w:type="dxa"/>
          </w:tcPr>
          <w:p w:rsidR="0071083E" w:rsidRPr="00D12338" w:rsidRDefault="0071083E" w:rsidP="00D6118B">
            <w:pPr>
              <w:spacing w:line="0" w:lineRule="atLeast"/>
              <w:ind w:right="185"/>
              <w:rPr>
                <w:rFonts w:ascii="Times New Roman" w:eastAsia="Verdana" w:hAnsi="Times New Roman"/>
                <w:b/>
                <w:color w:val="000000" w:themeColor="text1"/>
              </w:rPr>
            </w:pPr>
            <w:r w:rsidRPr="00D12338">
              <w:rPr>
                <w:rFonts w:ascii="Times New Roman" w:eastAsia="Verdana" w:hAnsi="Times New Roman"/>
                <w:b/>
                <w:color w:val="000000" w:themeColor="text1"/>
              </w:rPr>
              <w:t>S. No</w:t>
            </w:r>
          </w:p>
        </w:tc>
        <w:tc>
          <w:tcPr>
            <w:tcW w:w="2479" w:type="dxa"/>
          </w:tcPr>
          <w:p w:rsidR="0071083E" w:rsidRPr="00D12338" w:rsidRDefault="0071083E" w:rsidP="00D6118B">
            <w:pPr>
              <w:spacing w:line="0" w:lineRule="atLeast"/>
              <w:ind w:right="185"/>
              <w:rPr>
                <w:rFonts w:ascii="Times New Roman" w:eastAsia="Verdana" w:hAnsi="Times New Roman"/>
                <w:b/>
                <w:color w:val="000000" w:themeColor="text1"/>
              </w:rPr>
            </w:pPr>
            <w:r w:rsidRPr="00D12338">
              <w:rPr>
                <w:rFonts w:ascii="Times New Roman" w:eastAsia="Verdana" w:hAnsi="Times New Roman"/>
                <w:b/>
                <w:color w:val="000000" w:themeColor="text1"/>
              </w:rPr>
              <w:t>DESCRIPTION</w:t>
            </w:r>
          </w:p>
        </w:tc>
        <w:tc>
          <w:tcPr>
            <w:tcW w:w="4804" w:type="dxa"/>
          </w:tcPr>
          <w:p w:rsidR="0071083E" w:rsidRPr="00D12338" w:rsidRDefault="0071083E" w:rsidP="00D6118B">
            <w:pPr>
              <w:spacing w:line="0" w:lineRule="atLeast"/>
              <w:ind w:right="185"/>
              <w:rPr>
                <w:rFonts w:ascii="Times New Roman" w:eastAsia="Verdana" w:hAnsi="Times New Roman"/>
                <w:b/>
                <w:color w:val="000000" w:themeColor="text1"/>
              </w:rPr>
            </w:pPr>
          </w:p>
        </w:tc>
        <w:tc>
          <w:tcPr>
            <w:tcW w:w="1848" w:type="dxa"/>
          </w:tcPr>
          <w:p w:rsidR="0071083E" w:rsidRPr="00D12338" w:rsidRDefault="0071083E" w:rsidP="00D6118B">
            <w:pPr>
              <w:spacing w:line="0" w:lineRule="atLeast"/>
              <w:ind w:right="185"/>
              <w:rPr>
                <w:rFonts w:ascii="Times New Roman" w:eastAsia="Verdana" w:hAnsi="Times New Roman"/>
                <w:b/>
                <w:color w:val="000000" w:themeColor="text1"/>
              </w:rPr>
            </w:pPr>
            <w:r w:rsidRPr="00D12338">
              <w:rPr>
                <w:rFonts w:ascii="Times New Roman" w:eastAsia="Verdana" w:hAnsi="Times New Roman"/>
                <w:b/>
                <w:color w:val="000000" w:themeColor="text1"/>
              </w:rPr>
              <w:t>PAGE No.</w:t>
            </w:r>
          </w:p>
        </w:tc>
      </w:tr>
      <w:tr w:rsidR="002C6C9F" w:rsidRPr="00D12338" w:rsidTr="000A73E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0" w:type="dxa"/>
        </w:trPr>
        <w:tc>
          <w:tcPr>
            <w:tcW w:w="767" w:type="dxa"/>
          </w:tcPr>
          <w:p w:rsidR="0071083E" w:rsidRPr="00D12338" w:rsidRDefault="0071083E" w:rsidP="00D6118B">
            <w:pPr>
              <w:pStyle w:val="ListParagraph"/>
              <w:numPr>
                <w:ilvl w:val="0"/>
                <w:numId w:val="1"/>
              </w:numPr>
              <w:spacing w:line="0" w:lineRule="atLeast"/>
              <w:ind w:right="185"/>
              <w:rPr>
                <w:rFonts w:ascii="Times New Roman" w:eastAsia="Verdana" w:hAnsi="Times New Roman"/>
                <w:color w:val="000000" w:themeColor="text1"/>
              </w:rPr>
            </w:pPr>
          </w:p>
        </w:tc>
        <w:tc>
          <w:tcPr>
            <w:tcW w:w="7283" w:type="dxa"/>
            <w:gridSpan w:val="2"/>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TITLE PAGE</w:t>
            </w:r>
          </w:p>
        </w:tc>
        <w:tc>
          <w:tcPr>
            <w:tcW w:w="1848" w:type="dxa"/>
          </w:tcPr>
          <w:p w:rsidR="0071083E" w:rsidRPr="00D12338" w:rsidRDefault="0071083E" w:rsidP="00D6118B">
            <w:pPr>
              <w:spacing w:line="0" w:lineRule="atLeast"/>
              <w:ind w:right="185"/>
              <w:jc w:val="center"/>
              <w:rPr>
                <w:rFonts w:ascii="Times New Roman" w:eastAsia="Verdana" w:hAnsi="Times New Roman"/>
                <w:color w:val="000000" w:themeColor="text1"/>
              </w:rPr>
            </w:pPr>
            <w:r w:rsidRPr="00D12338">
              <w:rPr>
                <w:rFonts w:ascii="Times New Roman" w:eastAsia="Verdana" w:hAnsi="Times New Roman"/>
                <w:color w:val="000000" w:themeColor="text1"/>
              </w:rPr>
              <w:t>01 – 18</w:t>
            </w:r>
          </w:p>
        </w:tc>
      </w:tr>
      <w:tr w:rsidR="002C6C9F" w:rsidRPr="00D12338" w:rsidTr="000A73E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0" w:type="dxa"/>
        </w:trPr>
        <w:tc>
          <w:tcPr>
            <w:tcW w:w="767" w:type="dxa"/>
          </w:tcPr>
          <w:p w:rsidR="0071083E" w:rsidRPr="00D12338" w:rsidRDefault="0071083E" w:rsidP="00D6118B">
            <w:pPr>
              <w:pStyle w:val="ListParagraph"/>
              <w:numPr>
                <w:ilvl w:val="0"/>
                <w:numId w:val="1"/>
              </w:numPr>
              <w:spacing w:line="0" w:lineRule="atLeast"/>
              <w:ind w:right="185"/>
              <w:rPr>
                <w:rFonts w:ascii="Times New Roman" w:eastAsia="Verdana" w:hAnsi="Times New Roman"/>
                <w:color w:val="000000" w:themeColor="text1"/>
              </w:rPr>
            </w:pPr>
          </w:p>
        </w:tc>
        <w:tc>
          <w:tcPr>
            <w:tcW w:w="7283" w:type="dxa"/>
            <w:gridSpan w:val="2"/>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CERTIFICATE</w:t>
            </w:r>
          </w:p>
        </w:tc>
        <w:tc>
          <w:tcPr>
            <w:tcW w:w="1848" w:type="dxa"/>
          </w:tcPr>
          <w:p w:rsidR="0071083E" w:rsidRPr="00D12338" w:rsidRDefault="00B33E5F" w:rsidP="00D6118B">
            <w:pPr>
              <w:spacing w:line="0" w:lineRule="atLeast"/>
              <w:ind w:right="185"/>
              <w:jc w:val="center"/>
              <w:rPr>
                <w:rFonts w:ascii="Times New Roman" w:eastAsia="Verdana" w:hAnsi="Times New Roman"/>
                <w:color w:val="000000" w:themeColor="text1"/>
              </w:rPr>
            </w:pPr>
            <w:r>
              <w:rPr>
                <w:rFonts w:ascii="Times New Roman" w:eastAsia="Verdana" w:hAnsi="Times New Roman"/>
                <w:color w:val="000000" w:themeColor="text1"/>
              </w:rPr>
              <w:t>1</w:t>
            </w:r>
          </w:p>
        </w:tc>
      </w:tr>
      <w:tr w:rsidR="002C6C9F" w:rsidRPr="00D12338" w:rsidTr="000A73E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0" w:type="dxa"/>
        </w:trPr>
        <w:tc>
          <w:tcPr>
            <w:tcW w:w="767" w:type="dxa"/>
          </w:tcPr>
          <w:p w:rsidR="0071083E" w:rsidRPr="00D12338" w:rsidRDefault="0071083E" w:rsidP="00D6118B">
            <w:pPr>
              <w:pStyle w:val="ListParagraph"/>
              <w:numPr>
                <w:ilvl w:val="0"/>
                <w:numId w:val="1"/>
              </w:numPr>
              <w:spacing w:line="0" w:lineRule="atLeast"/>
              <w:ind w:right="185"/>
              <w:rPr>
                <w:rFonts w:ascii="Times New Roman" w:eastAsia="Verdana" w:hAnsi="Times New Roman"/>
                <w:color w:val="000000" w:themeColor="text1"/>
              </w:rPr>
            </w:pPr>
          </w:p>
        </w:tc>
        <w:tc>
          <w:tcPr>
            <w:tcW w:w="7283" w:type="dxa"/>
            <w:gridSpan w:val="2"/>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ABSTRACT</w:t>
            </w:r>
          </w:p>
        </w:tc>
        <w:tc>
          <w:tcPr>
            <w:tcW w:w="1848" w:type="dxa"/>
          </w:tcPr>
          <w:p w:rsidR="0071083E" w:rsidRPr="00D12338" w:rsidRDefault="00B33E5F" w:rsidP="00D6118B">
            <w:pPr>
              <w:spacing w:line="0" w:lineRule="atLeast"/>
              <w:ind w:right="185"/>
              <w:jc w:val="center"/>
              <w:rPr>
                <w:rFonts w:ascii="Times New Roman" w:eastAsia="Verdana" w:hAnsi="Times New Roman"/>
                <w:color w:val="000000" w:themeColor="text1"/>
              </w:rPr>
            </w:pPr>
            <w:r>
              <w:rPr>
                <w:rFonts w:ascii="Times New Roman" w:eastAsia="Verdana" w:hAnsi="Times New Roman"/>
                <w:color w:val="000000" w:themeColor="text1"/>
              </w:rPr>
              <w:t>2</w:t>
            </w:r>
          </w:p>
        </w:tc>
      </w:tr>
      <w:tr w:rsidR="002C6C9F" w:rsidRPr="00D12338" w:rsidTr="000A73E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0" w:type="dxa"/>
        </w:trPr>
        <w:tc>
          <w:tcPr>
            <w:tcW w:w="767" w:type="dxa"/>
          </w:tcPr>
          <w:p w:rsidR="0071083E" w:rsidRPr="00D12338" w:rsidRDefault="0071083E" w:rsidP="00D6118B">
            <w:pPr>
              <w:pStyle w:val="ListParagraph"/>
              <w:numPr>
                <w:ilvl w:val="0"/>
                <w:numId w:val="1"/>
              </w:numPr>
              <w:spacing w:line="0" w:lineRule="atLeast"/>
              <w:ind w:right="185"/>
              <w:rPr>
                <w:rFonts w:ascii="Times New Roman" w:eastAsia="Verdana" w:hAnsi="Times New Roman"/>
                <w:color w:val="000000" w:themeColor="text1"/>
              </w:rPr>
            </w:pPr>
          </w:p>
        </w:tc>
        <w:tc>
          <w:tcPr>
            <w:tcW w:w="7283" w:type="dxa"/>
            <w:gridSpan w:val="2"/>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DECLARATION</w:t>
            </w:r>
          </w:p>
        </w:tc>
        <w:tc>
          <w:tcPr>
            <w:tcW w:w="1848" w:type="dxa"/>
          </w:tcPr>
          <w:p w:rsidR="0071083E" w:rsidRPr="00D12338" w:rsidRDefault="00B33E5F" w:rsidP="00D6118B">
            <w:pPr>
              <w:spacing w:line="0" w:lineRule="atLeast"/>
              <w:ind w:right="185"/>
              <w:jc w:val="center"/>
              <w:rPr>
                <w:rFonts w:ascii="Times New Roman" w:eastAsia="Verdana" w:hAnsi="Times New Roman"/>
                <w:color w:val="000000" w:themeColor="text1"/>
              </w:rPr>
            </w:pPr>
            <w:r>
              <w:rPr>
                <w:rFonts w:ascii="Times New Roman" w:eastAsia="Verdana" w:hAnsi="Times New Roman"/>
                <w:color w:val="000000" w:themeColor="text1"/>
              </w:rPr>
              <w:t>3</w:t>
            </w:r>
          </w:p>
        </w:tc>
      </w:tr>
      <w:tr w:rsidR="002C6C9F" w:rsidRPr="00D12338" w:rsidTr="000A73E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0" w:type="dxa"/>
        </w:trPr>
        <w:tc>
          <w:tcPr>
            <w:tcW w:w="767" w:type="dxa"/>
          </w:tcPr>
          <w:p w:rsidR="0071083E" w:rsidRPr="00D12338" w:rsidRDefault="0071083E" w:rsidP="00D6118B">
            <w:pPr>
              <w:pStyle w:val="ListParagraph"/>
              <w:numPr>
                <w:ilvl w:val="0"/>
                <w:numId w:val="1"/>
              </w:numPr>
              <w:spacing w:line="0" w:lineRule="atLeast"/>
              <w:ind w:right="185"/>
              <w:rPr>
                <w:rFonts w:ascii="Times New Roman" w:eastAsia="Verdana" w:hAnsi="Times New Roman"/>
                <w:color w:val="000000" w:themeColor="text1"/>
              </w:rPr>
            </w:pPr>
          </w:p>
        </w:tc>
        <w:tc>
          <w:tcPr>
            <w:tcW w:w="7283" w:type="dxa"/>
            <w:gridSpan w:val="2"/>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ACKNOWLEDGEMENT</w:t>
            </w:r>
          </w:p>
        </w:tc>
        <w:tc>
          <w:tcPr>
            <w:tcW w:w="1848" w:type="dxa"/>
          </w:tcPr>
          <w:p w:rsidR="0071083E" w:rsidRPr="00D12338" w:rsidRDefault="00B33E5F" w:rsidP="00D6118B">
            <w:pPr>
              <w:spacing w:line="0" w:lineRule="atLeast"/>
              <w:ind w:right="185"/>
              <w:jc w:val="center"/>
              <w:rPr>
                <w:rFonts w:ascii="Times New Roman" w:eastAsia="Verdana" w:hAnsi="Times New Roman"/>
                <w:color w:val="000000" w:themeColor="text1"/>
              </w:rPr>
            </w:pPr>
            <w:r>
              <w:rPr>
                <w:rFonts w:ascii="Times New Roman" w:eastAsia="Verdana" w:hAnsi="Times New Roman"/>
                <w:color w:val="000000" w:themeColor="text1"/>
              </w:rPr>
              <w:t>4</w:t>
            </w:r>
          </w:p>
        </w:tc>
      </w:tr>
      <w:tr w:rsidR="002C6C9F" w:rsidRPr="00D12338" w:rsidTr="000A73E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0" w:type="dxa"/>
        </w:trPr>
        <w:tc>
          <w:tcPr>
            <w:tcW w:w="767" w:type="dxa"/>
          </w:tcPr>
          <w:p w:rsidR="0071083E" w:rsidRPr="00D12338" w:rsidRDefault="0071083E" w:rsidP="00D6118B">
            <w:pPr>
              <w:pStyle w:val="ListParagraph"/>
              <w:numPr>
                <w:ilvl w:val="0"/>
                <w:numId w:val="1"/>
              </w:numPr>
              <w:spacing w:line="0" w:lineRule="atLeast"/>
              <w:ind w:right="185"/>
              <w:rPr>
                <w:rFonts w:ascii="Times New Roman" w:eastAsia="Verdana" w:hAnsi="Times New Roman"/>
                <w:color w:val="000000" w:themeColor="text1"/>
              </w:rPr>
            </w:pPr>
          </w:p>
        </w:tc>
        <w:tc>
          <w:tcPr>
            <w:tcW w:w="7283" w:type="dxa"/>
            <w:gridSpan w:val="2"/>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PROJECT CHARTER</w:t>
            </w:r>
          </w:p>
        </w:tc>
        <w:tc>
          <w:tcPr>
            <w:tcW w:w="1848" w:type="dxa"/>
          </w:tcPr>
          <w:p w:rsidR="0071083E" w:rsidRPr="00D12338" w:rsidRDefault="00B33E5F" w:rsidP="00D6118B">
            <w:pPr>
              <w:spacing w:line="0" w:lineRule="atLeast"/>
              <w:ind w:right="185"/>
              <w:jc w:val="center"/>
              <w:rPr>
                <w:rFonts w:ascii="Times New Roman" w:eastAsia="Verdana" w:hAnsi="Times New Roman"/>
                <w:color w:val="000000" w:themeColor="text1"/>
              </w:rPr>
            </w:pPr>
            <w:r>
              <w:rPr>
                <w:rFonts w:ascii="Times New Roman" w:eastAsia="Verdana" w:hAnsi="Times New Roman"/>
                <w:color w:val="000000" w:themeColor="text1"/>
              </w:rPr>
              <w:t>5</w:t>
            </w:r>
          </w:p>
        </w:tc>
      </w:tr>
    </w:tbl>
    <w:p w:rsidR="0071083E" w:rsidRPr="00D12338" w:rsidRDefault="0071083E" w:rsidP="00D6118B">
      <w:pPr>
        <w:tabs>
          <w:tab w:val="left" w:pos="3330"/>
        </w:tabs>
        <w:autoSpaceDE w:val="0"/>
        <w:autoSpaceDN w:val="0"/>
        <w:adjustRightInd w:val="0"/>
        <w:spacing w:after="0" w:line="360" w:lineRule="auto"/>
        <w:ind w:right="185"/>
        <w:jc w:val="both"/>
        <w:rPr>
          <w:rFonts w:ascii="Times New Roman" w:eastAsia="Arial Unicode MS" w:hAnsi="Times New Roman"/>
          <w:color w:val="000000" w:themeColor="text1"/>
          <w:sz w:val="24"/>
          <w:szCs w:val="24"/>
        </w:rPr>
      </w:pPr>
    </w:p>
    <w:p w:rsidR="0071083E" w:rsidRPr="00D12338" w:rsidRDefault="0071083E" w:rsidP="00D6118B">
      <w:pPr>
        <w:tabs>
          <w:tab w:val="left" w:pos="3330"/>
        </w:tabs>
        <w:autoSpaceDE w:val="0"/>
        <w:autoSpaceDN w:val="0"/>
        <w:adjustRightInd w:val="0"/>
        <w:spacing w:after="0" w:line="360" w:lineRule="auto"/>
        <w:ind w:right="185"/>
        <w:jc w:val="both"/>
        <w:rPr>
          <w:rFonts w:ascii="Times New Roman" w:eastAsia="Arial Unicode MS" w:hAnsi="Times New Roman"/>
          <w:color w:val="000000" w:themeColor="text1"/>
          <w:sz w:val="24"/>
          <w:szCs w:val="24"/>
        </w:rPr>
      </w:pPr>
    </w:p>
    <w:p w:rsidR="0071083E" w:rsidRPr="00D12338" w:rsidRDefault="0071083E" w:rsidP="00D6118B">
      <w:pPr>
        <w:tabs>
          <w:tab w:val="left" w:pos="3330"/>
        </w:tabs>
        <w:autoSpaceDE w:val="0"/>
        <w:autoSpaceDN w:val="0"/>
        <w:adjustRightInd w:val="0"/>
        <w:spacing w:after="0" w:line="360" w:lineRule="auto"/>
        <w:ind w:right="185"/>
        <w:jc w:val="both"/>
        <w:rPr>
          <w:rFonts w:ascii="Times New Roman" w:eastAsia="Arial Unicode MS" w:hAnsi="Times New Roman"/>
          <w:color w:val="000000" w:themeColor="text1"/>
          <w:sz w:val="24"/>
          <w:szCs w:val="24"/>
        </w:rPr>
      </w:pPr>
    </w:p>
    <w:tbl>
      <w:tblPr>
        <w:tblStyle w:val="TableGrid"/>
        <w:tblW w:w="0" w:type="auto"/>
        <w:tblInd w:w="198" w:type="dxa"/>
        <w:tblLook w:val="04A0" w:firstRow="1" w:lastRow="0" w:firstColumn="1" w:lastColumn="0" w:noHBand="0" w:noVBand="1"/>
      </w:tblPr>
      <w:tblGrid>
        <w:gridCol w:w="767"/>
        <w:gridCol w:w="2743"/>
        <w:gridCol w:w="6388"/>
      </w:tblGrid>
      <w:tr w:rsidR="0071083E" w:rsidRPr="00D12338" w:rsidTr="000A73ED">
        <w:tc>
          <w:tcPr>
            <w:tcW w:w="9898" w:type="dxa"/>
            <w:gridSpan w:val="3"/>
          </w:tcPr>
          <w:p w:rsidR="0071083E" w:rsidRPr="00D12338" w:rsidRDefault="0071083E" w:rsidP="00D6118B">
            <w:pPr>
              <w:spacing w:line="0" w:lineRule="atLeast"/>
              <w:ind w:right="185"/>
              <w:jc w:val="center"/>
              <w:rPr>
                <w:rFonts w:ascii="Times New Roman" w:eastAsia="Verdana" w:hAnsi="Times New Roman"/>
                <w:color w:val="000000" w:themeColor="text1"/>
                <w:sz w:val="24"/>
              </w:rPr>
            </w:pPr>
            <w:r w:rsidRPr="00D12338">
              <w:rPr>
                <w:rFonts w:ascii="Times New Roman" w:eastAsia="Arial Unicode MS" w:hAnsi="Times New Roman"/>
                <w:b/>
                <w:color w:val="000000" w:themeColor="text1"/>
                <w:sz w:val="32"/>
                <w:szCs w:val="32"/>
                <w:u w:val="single"/>
              </w:rPr>
              <w:t xml:space="preserve">ABBREVIATIONS USED  </w:t>
            </w:r>
          </w:p>
        </w:tc>
      </w:tr>
      <w:tr w:rsidR="0071083E" w:rsidRPr="00D12338" w:rsidTr="000A73ED">
        <w:tc>
          <w:tcPr>
            <w:tcW w:w="767" w:type="dxa"/>
          </w:tcPr>
          <w:p w:rsidR="0071083E" w:rsidRPr="00D12338" w:rsidRDefault="0071083E" w:rsidP="00D6118B">
            <w:pPr>
              <w:spacing w:line="0" w:lineRule="atLeast"/>
              <w:ind w:left="360" w:right="185"/>
              <w:rPr>
                <w:rFonts w:ascii="Times New Roman" w:eastAsia="Verdana" w:hAnsi="Times New Roman"/>
                <w:color w:val="000000" w:themeColor="text1"/>
              </w:rPr>
            </w:pPr>
          </w:p>
        </w:tc>
        <w:tc>
          <w:tcPr>
            <w:tcW w:w="2743" w:type="dxa"/>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STLSD</w:t>
            </w:r>
          </w:p>
        </w:tc>
        <w:tc>
          <w:tcPr>
            <w:tcW w:w="6388" w:type="dxa"/>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Switching Theory &amp; Logic System Design</w:t>
            </w:r>
          </w:p>
        </w:tc>
      </w:tr>
      <w:tr w:rsidR="0071083E" w:rsidRPr="00D12338" w:rsidTr="000A73ED">
        <w:tc>
          <w:tcPr>
            <w:tcW w:w="767" w:type="dxa"/>
          </w:tcPr>
          <w:p w:rsidR="0071083E" w:rsidRPr="00D12338" w:rsidRDefault="0071083E" w:rsidP="00D6118B">
            <w:pPr>
              <w:spacing w:line="0" w:lineRule="atLeast"/>
              <w:ind w:left="360" w:right="185"/>
              <w:rPr>
                <w:rFonts w:ascii="Times New Roman" w:eastAsia="Verdana" w:hAnsi="Times New Roman"/>
                <w:color w:val="000000" w:themeColor="text1"/>
              </w:rPr>
            </w:pPr>
          </w:p>
        </w:tc>
        <w:tc>
          <w:tcPr>
            <w:tcW w:w="2743" w:type="dxa"/>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MIS</w:t>
            </w:r>
          </w:p>
        </w:tc>
        <w:tc>
          <w:tcPr>
            <w:tcW w:w="6388" w:type="dxa"/>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Management Information System</w:t>
            </w:r>
          </w:p>
        </w:tc>
      </w:tr>
      <w:tr w:rsidR="0071083E" w:rsidRPr="00D12338" w:rsidTr="000A73ED">
        <w:tc>
          <w:tcPr>
            <w:tcW w:w="767" w:type="dxa"/>
          </w:tcPr>
          <w:p w:rsidR="0071083E" w:rsidRPr="00D12338" w:rsidRDefault="0071083E" w:rsidP="00D6118B">
            <w:pPr>
              <w:spacing w:line="0" w:lineRule="atLeast"/>
              <w:ind w:left="360" w:right="185"/>
              <w:rPr>
                <w:rFonts w:ascii="Times New Roman" w:eastAsia="Verdana" w:hAnsi="Times New Roman"/>
                <w:color w:val="000000" w:themeColor="text1"/>
              </w:rPr>
            </w:pPr>
          </w:p>
        </w:tc>
        <w:tc>
          <w:tcPr>
            <w:tcW w:w="2743" w:type="dxa"/>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DBMS</w:t>
            </w:r>
          </w:p>
        </w:tc>
        <w:tc>
          <w:tcPr>
            <w:tcW w:w="6388" w:type="dxa"/>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Database Management System</w:t>
            </w:r>
          </w:p>
        </w:tc>
      </w:tr>
      <w:tr w:rsidR="0071083E" w:rsidRPr="00D12338" w:rsidTr="000A73ED">
        <w:tc>
          <w:tcPr>
            <w:tcW w:w="767" w:type="dxa"/>
          </w:tcPr>
          <w:p w:rsidR="0071083E" w:rsidRPr="00D12338" w:rsidRDefault="0071083E" w:rsidP="00D6118B">
            <w:pPr>
              <w:spacing w:line="0" w:lineRule="atLeast"/>
              <w:ind w:left="360" w:right="185"/>
              <w:rPr>
                <w:rFonts w:ascii="Times New Roman" w:eastAsia="Verdana" w:hAnsi="Times New Roman"/>
                <w:color w:val="000000" w:themeColor="text1"/>
              </w:rPr>
            </w:pPr>
          </w:p>
        </w:tc>
        <w:tc>
          <w:tcPr>
            <w:tcW w:w="2743" w:type="dxa"/>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OS</w:t>
            </w:r>
          </w:p>
        </w:tc>
        <w:tc>
          <w:tcPr>
            <w:tcW w:w="6388" w:type="dxa"/>
          </w:tcPr>
          <w:p w:rsidR="0071083E" w:rsidRPr="00D12338" w:rsidRDefault="0071083E" w:rsidP="00D6118B">
            <w:pPr>
              <w:spacing w:line="0" w:lineRule="atLeast"/>
              <w:ind w:right="185"/>
              <w:rPr>
                <w:rFonts w:ascii="Times New Roman" w:eastAsia="Verdana" w:hAnsi="Times New Roman"/>
                <w:color w:val="000000" w:themeColor="text1"/>
              </w:rPr>
            </w:pPr>
            <w:proofErr w:type="spellStart"/>
            <w:r w:rsidRPr="00D12338">
              <w:rPr>
                <w:rFonts w:ascii="Times New Roman" w:eastAsia="Verdana" w:hAnsi="Times New Roman"/>
                <w:color w:val="000000" w:themeColor="text1"/>
              </w:rPr>
              <w:t>Operaiting</w:t>
            </w:r>
            <w:proofErr w:type="spellEnd"/>
            <w:r w:rsidRPr="00D12338">
              <w:rPr>
                <w:rFonts w:ascii="Times New Roman" w:eastAsia="Verdana" w:hAnsi="Times New Roman"/>
                <w:color w:val="000000" w:themeColor="text1"/>
              </w:rPr>
              <w:t xml:space="preserve"> System</w:t>
            </w:r>
          </w:p>
        </w:tc>
      </w:tr>
      <w:tr w:rsidR="0071083E" w:rsidRPr="00D12338" w:rsidTr="000A73ED">
        <w:tc>
          <w:tcPr>
            <w:tcW w:w="767" w:type="dxa"/>
          </w:tcPr>
          <w:p w:rsidR="0071083E" w:rsidRPr="00D12338" w:rsidRDefault="0071083E" w:rsidP="00D6118B">
            <w:pPr>
              <w:spacing w:line="0" w:lineRule="atLeast"/>
              <w:ind w:left="360" w:right="185"/>
              <w:rPr>
                <w:rFonts w:ascii="Times New Roman" w:eastAsia="Verdana" w:hAnsi="Times New Roman"/>
                <w:color w:val="000000" w:themeColor="text1"/>
              </w:rPr>
            </w:pPr>
          </w:p>
        </w:tc>
        <w:tc>
          <w:tcPr>
            <w:tcW w:w="2743" w:type="dxa"/>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ANN</w:t>
            </w:r>
          </w:p>
        </w:tc>
        <w:tc>
          <w:tcPr>
            <w:tcW w:w="6388" w:type="dxa"/>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Artificial Neural Network</w:t>
            </w:r>
          </w:p>
        </w:tc>
      </w:tr>
      <w:tr w:rsidR="0071083E" w:rsidRPr="00D12338" w:rsidTr="000A73ED">
        <w:tc>
          <w:tcPr>
            <w:tcW w:w="767" w:type="dxa"/>
          </w:tcPr>
          <w:p w:rsidR="0071083E" w:rsidRPr="00D12338" w:rsidRDefault="0071083E" w:rsidP="00D6118B">
            <w:pPr>
              <w:spacing w:line="0" w:lineRule="atLeast"/>
              <w:ind w:left="360" w:right="185"/>
              <w:rPr>
                <w:rFonts w:ascii="Times New Roman" w:eastAsia="Verdana" w:hAnsi="Times New Roman"/>
                <w:color w:val="000000" w:themeColor="text1"/>
              </w:rPr>
            </w:pPr>
          </w:p>
        </w:tc>
        <w:tc>
          <w:tcPr>
            <w:tcW w:w="2743" w:type="dxa"/>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DMW</w:t>
            </w:r>
          </w:p>
        </w:tc>
        <w:tc>
          <w:tcPr>
            <w:tcW w:w="6388" w:type="dxa"/>
          </w:tcPr>
          <w:p w:rsidR="0071083E" w:rsidRPr="00D12338" w:rsidRDefault="0071083E" w:rsidP="00D6118B">
            <w:pPr>
              <w:spacing w:line="0" w:lineRule="atLeast"/>
              <w:ind w:right="185"/>
              <w:rPr>
                <w:rFonts w:ascii="Times New Roman" w:eastAsia="Verdana" w:hAnsi="Times New Roman"/>
                <w:color w:val="000000" w:themeColor="text1"/>
              </w:rPr>
            </w:pPr>
            <w:r w:rsidRPr="00D12338">
              <w:rPr>
                <w:rFonts w:ascii="Times New Roman" w:eastAsia="Verdana" w:hAnsi="Times New Roman"/>
                <w:color w:val="000000" w:themeColor="text1"/>
              </w:rPr>
              <w:t>Data Mining &amp; Warehousing</w:t>
            </w:r>
          </w:p>
        </w:tc>
      </w:tr>
    </w:tbl>
    <w:p w:rsidR="00233335" w:rsidRPr="00233335"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color w:val="000000" w:themeColor="text1"/>
          <w:sz w:val="24"/>
          <w:szCs w:val="24"/>
        </w:rPr>
      </w:pPr>
    </w:p>
    <w:p w:rsidR="00233335" w:rsidRPr="00233335"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color w:val="000000" w:themeColor="text1"/>
          <w:sz w:val="24"/>
          <w:szCs w:val="24"/>
        </w:rPr>
      </w:pPr>
    </w:p>
    <w:p w:rsidR="00233335" w:rsidRPr="00233335"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color w:val="000000" w:themeColor="text1"/>
          <w:sz w:val="24"/>
          <w:szCs w:val="24"/>
        </w:rPr>
      </w:pPr>
    </w:p>
    <w:p w:rsidR="00233335" w:rsidRPr="00233335"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color w:val="000000" w:themeColor="text1"/>
          <w:sz w:val="24"/>
          <w:szCs w:val="24"/>
        </w:rPr>
      </w:pPr>
    </w:p>
    <w:p w:rsidR="0071083E" w:rsidRDefault="0071083E" w:rsidP="005B6C3F">
      <w:pPr>
        <w:spacing w:after="0" w:line="240" w:lineRule="auto"/>
        <w:ind w:right="185"/>
        <w:rPr>
          <w:rFonts w:ascii="Times New Roman" w:eastAsia="Arial Unicode MS" w:hAnsi="Times New Roman"/>
          <w:b/>
          <w:color w:val="000000" w:themeColor="text1"/>
          <w:sz w:val="48"/>
          <w:szCs w:val="24"/>
        </w:rPr>
      </w:pPr>
      <w:r>
        <w:rPr>
          <w:rFonts w:ascii="Times New Roman" w:eastAsia="Arial Unicode MS" w:hAnsi="Times New Roman"/>
          <w:b/>
          <w:color w:val="000000" w:themeColor="text1"/>
          <w:sz w:val="48"/>
          <w:szCs w:val="24"/>
        </w:rPr>
        <w:br w:type="page"/>
      </w:r>
    </w:p>
    <w:p w:rsidR="0071083E" w:rsidRPr="00892AA0" w:rsidRDefault="00143F1E" w:rsidP="00B65B0B">
      <w:pPr>
        <w:tabs>
          <w:tab w:val="left" w:pos="3330"/>
        </w:tabs>
        <w:autoSpaceDE w:val="0"/>
        <w:autoSpaceDN w:val="0"/>
        <w:adjustRightInd w:val="0"/>
        <w:spacing w:after="0" w:line="360" w:lineRule="auto"/>
        <w:ind w:right="185"/>
        <w:jc w:val="center"/>
        <w:rPr>
          <w:rFonts w:ascii="Times New Roman" w:eastAsia="Arial Unicode MS" w:hAnsi="Times New Roman"/>
          <w:b/>
          <w:color w:val="000000" w:themeColor="text1"/>
          <w:sz w:val="48"/>
          <w:szCs w:val="24"/>
        </w:rPr>
      </w:pPr>
      <w:r>
        <w:rPr>
          <w:rFonts w:ascii="Times New Roman" w:eastAsia="Arial Unicode MS" w:hAnsi="Times New Roman"/>
          <w:b/>
          <w:color w:val="000000" w:themeColor="text1"/>
          <w:sz w:val="48"/>
          <w:szCs w:val="24"/>
        </w:rPr>
        <w:lastRenderedPageBreak/>
        <w:t xml:space="preserve">UNIT </w:t>
      </w:r>
      <w:r w:rsidR="0071083E" w:rsidRPr="00233335">
        <w:rPr>
          <w:rFonts w:ascii="Times New Roman" w:eastAsia="Arial Unicode MS" w:hAnsi="Times New Roman"/>
          <w:b/>
          <w:color w:val="000000" w:themeColor="text1"/>
          <w:sz w:val="48"/>
          <w:szCs w:val="24"/>
        </w:rPr>
        <w:t>1</w:t>
      </w:r>
      <w:r>
        <w:rPr>
          <w:rFonts w:ascii="Times New Roman" w:eastAsia="Arial Unicode MS" w:hAnsi="Times New Roman"/>
          <w:b/>
          <w:color w:val="000000" w:themeColor="text1"/>
          <w:sz w:val="48"/>
          <w:szCs w:val="24"/>
        </w:rPr>
        <w:t xml:space="preserve"> - </w:t>
      </w:r>
      <w:r w:rsidR="0071083E">
        <w:rPr>
          <w:rFonts w:ascii="Times New Roman" w:eastAsia="Arial Unicode MS" w:hAnsi="Times New Roman"/>
          <w:b/>
          <w:color w:val="000000" w:themeColor="text1"/>
          <w:sz w:val="48"/>
          <w:szCs w:val="24"/>
        </w:rPr>
        <w:t>TECHNOLOGY OVERVIEW</w:t>
      </w:r>
    </w:p>
    <w:p w:rsidR="0071083E" w:rsidRPr="0071083E" w:rsidRDefault="000A73ED"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36"/>
          <w:szCs w:val="36"/>
        </w:rPr>
      </w:pPr>
      <w:r>
        <w:rPr>
          <w:rFonts w:ascii="Times New Roman" w:eastAsia="Arial Unicode MS" w:hAnsi="Times New Roman"/>
          <w:b/>
          <w:color w:val="000000" w:themeColor="text1"/>
          <w:sz w:val="36"/>
          <w:szCs w:val="36"/>
        </w:rPr>
        <w:t>1.</w:t>
      </w:r>
      <w:r w:rsidR="00D6118B">
        <w:rPr>
          <w:rFonts w:ascii="Times New Roman" w:eastAsia="Arial Unicode MS" w:hAnsi="Times New Roman"/>
          <w:b/>
          <w:color w:val="000000" w:themeColor="text1"/>
          <w:sz w:val="36"/>
          <w:szCs w:val="36"/>
        </w:rPr>
        <w:t xml:space="preserve"> </w:t>
      </w:r>
      <w:r w:rsidR="0071083E" w:rsidRPr="0071083E">
        <w:rPr>
          <w:rFonts w:ascii="Times New Roman" w:eastAsia="Arial Unicode MS" w:hAnsi="Times New Roman"/>
          <w:b/>
          <w:color w:val="000000" w:themeColor="text1"/>
          <w:sz w:val="36"/>
          <w:szCs w:val="36"/>
        </w:rPr>
        <w:t>Contributing Technologies</w:t>
      </w:r>
    </w:p>
    <w:p w:rsidR="0071083E" w:rsidRPr="0021226A" w:rsidRDefault="000A73ED" w:rsidP="005B6C3F">
      <w:pPr>
        <w:ind w:left="1" w:right="185" w:hanging="3"/>
        <w:jc w:val="both"/>
        <w:rPr>
          <w:sz w:val="28"/>
          <w:szCs w:val="28"/>
        </w:rPr>
      </w:pPr>
      <w:r>
        <w:rPr>
          <w:rFonts w:ascii="Times New Roman" w:eastAsia="Times New Roman" w:hAnsi="Times New Roman"/>
          <w:b/>
          <w:sz w:val="28"/>
          <w:szCs w:val="28"/>
        </w:rPr>
        <w:t xml:space="preserve">1.1 </w:t>
      </w:r>
      <w:r w:rsidR="0071083E">
        <w:rPr>
          <w:rFonts w:ascii="Times New Roman" w:eastAsia="Times New Roman" w:hAnsi="Times New Roman"/>
          <w:b/>
          <w:sz w:val="28"/>
          <w:szCs w:val="28"/>
        </w:rPr>
        <w:t>Machine Learning:</w:t>
      </w:r>
    </w:p>
    <w:p w:rsidR="0071083E" w:rsidRPr="00892AA0" w:rsidRDefault="0071083E" w:rsidP="00143F1E">
      <w:pPr>
        <w:spacing w:line="360" w:lineRule="auto"/>
        <w:ind w:right="185" w:hanging="2"/>
        <w:jc w:val="both"/>
        <w:rPr>
          <w:rFonts w:ascii="Times New Roman" w:hAnsi="Times New Roman"/>
          <w:sz w:val="24"/>
          <w:szCs w:val="24"/>
          <w:shd w:val="clear" w:color="auto" w:fill="FFFFFF"/>
        </w:rPr>
      </w:pPr>
      <w:r w:rsidRPr="00892AA0">
        <w:rPr>
          <w:rFonts w:ascii="Times New Roman" w:hAnsi="Times New Roman"/>
          <w:sz w:val="24"/>
          <w:szCs w:val="24"/>
          <w:shd w:val="clear" w:color="auto" w:fill="FFFFFF"/>
        </w:rPr>
        <w:t>Machine learning, and statistics are part of data science. The word learning in machine learning means that the algorithms depend on some data, used as a training set, to fine-tune some model or algorithm parameters. This encompasses many techniques such as regression, naive Bayes, classification or supervised clustering.</w:t>
      </w:r>
    </w:p>
    <w:p w:rsidR="0071083E" w:rsidRPr="00892AA0" w:rsidRDefault="0071083E" w:rsidP="00143F1E">
      <w:pPr>
        <w:spacing w:line="360" w:lineRule="auto"/>
        <w:ind w:left="-2" w:right="185"/>
        <w:jc w:val="both"/>
        <w:rPr>
          <w:rFonts w:ascii="Times New Roman" w:hAnsi="Times New Roman"/>
          <w:sz w:val="24"/>
          <w:szCs w:val="24"/>
        </w:rPr>
      </w:pPr>
      <w:r w:rsidRPr="00892AA0">
        <w:rPr>
          <w:rFonts w:ascii="Times New Roman" w:hAnsi="Times New Roman"/>
          <w:sz w:val="24"/>
          <w:szCs w:val="24"/>
        </w:rPr>
        <w:t>Machine learning is an application of artificial intelligence (AI) that provides systems the ability to automatically learn and improve from experience without being explicitly programmed.</w:t>
      </w:r>
    </w:p>
    <w:p w:rsidR="0071083E" w:rsidRPr="00EE6576" w:rsidRDefault="0071083E" w:rsidP="00143F1E">
      <w:pPr>
        <w:spacing w:line="360" w:lineRule="auto"/>
        <w:ind w:left="-2" w:right="185"/>
        <w:jc w:val="both"/>
        <w:rPr>
          <w:rFonts w:ascii="Times New Roman" w:hAnsi="Times New Roman"/>
          <w:sz w:val="24"/>
          <w:szCs w:val="24"/>
        </w:rPr>
      </w:pPr>
      <w:r w:rsidRPr="00892AA0">
        <w:rPr>
          <w:rFonts w:ascii="Times New Roman" w:hAnsi="Times New Roman"/>
          <w:sz w:val="24"/>
          <w:szCs w:val="24"/>
        </w:rPr>
        <w:t>Machine learning focuses on the development of computer programs that can access data and use it learn for themselves and Machine l</w:t>
      </w:r>
      <w:r w:rsidRPr="00892AA0">
        <w:rPr>
          <w:rFonts w:ascii="Times New Roman" w:hAnsi="Times New Roman"/>
          <w:sz w:val="24"/>
          <w:szCs w:val="24"/>
          <w:lang w:val="en-IN"/>
        </w:rPr>
        <w:t>earning used for the prediction on basis of data.</w:t>
      </w:r>
    </w:p>
    <w:p w:rsidR="0071083E" w:rsidRPr="00892AA0" w:rsidRDefault="000A73ED" w:rsidP="005B6C3F">
      <w:pPr>
        <w:spacing w:line="360" w:lineRule="auto"/>
        <w:ind w:left="1" w:right="185" w:hanging="3"/>
        <w:rPr>
          <w:rFonts w:ascii="Times New Roman" w:hAnsi="Times New Roman"/>
          <w:b/>
          <w:bCs/>
          <w:sz w:val="32"/>
          <w:szCs w:val="32"/>
          <w:lang w:val="en-GB"/>
        </w:rPr>
      </w:pPr>
      <w:bookmarkStart w:id="0" w:name="_Hlk8145242"/>
      <w:r w:rsidRPr="00892AA0">
        <w:rPr>
          <w:rFonts w:ascii="Times New Roman" w:hAnsi="Times New Roman"/>
          <w:b/>
          <w:bCs/>
          <w:sz w:val="32"/>
          <w:szCs w:val="32"/>
          <w:lang w:val="en-GB"/>
        </w:rPr>
        <w:t>1.2</w:t>
      </w:r>
      <w:r w:rsidR="0071083E" w:rsidRPr="00892AA0">
        <w:rPr>
          <w:rFonts w:ascii="Times New Roman" w:hAnsi="Times New Roman"/>
          <w:b/>
          <w:bCs/>
          <w:sz w:val="32"/>
          <w:szCs w:val="32"/>
          <w:lang w:val="en-GB"/>
        </w:rPr>
        <w:t xml:space="preserve"> Type of Machine Learning:</w:t>
      </w:r>
      <w:bookmarkEnd w:id="0"/>
    </w:p>
    <w:p w:rsidR="0071083E" w:rsidRPr="00892AA0" w:rsidRDefault="0071083E" w:rsidP="005B6C3F">
      <w:pPr>
        <w:pStyle w:val="ListParagraph"/>
        <w:widowControl w:val="0"/>
        <w:numPr>
          <w:ilvl w:val="0"/>
          <w:numId w:val="26"/>
        </w:numPr>
        <w:autoSpaceDE w:val="0"/>
        <w:autoSpaceDN w:val="0"/>
        <w:spacing w:after="0" w:line="360" w:lineRule="auto"/>
        <w:ind w:right="185"/>
        <w:contextualSpacing/>
        <w:rPr>
          <w:rFonts w:ascii="Times New Roman" w:hAnsi="Times New Roman"/>
          <w:bCs/>
          <w:sz w:val="24"/>
          <w:szCs w:val="24"/>
          <w:lang w:val="en-IN"/>
        </w:rPr>
      </w:pPr>
      <w:r w:rsidRPr="00892AA0">
        <w:rPr>
          <w:rFonts w:ascii="Times New Roman" w:hAnsi="Times New Roman"/>
          <w:bCs/>
          <w:sz w:val="24"/>
          <w:szCs w:val="24"/>
          <w:lang w:val="en-IN"/>
        </w:rPr>
        <w:t xml:space="preserve">Supervised Machine Learning </w:t>
      </w:r>
    </w:p>
    <w:p w:rsidR="0071083E" w:rsidRPr="00892AA0" w:rsidRDefault="0071083E" w:rsidP="005B6C3F">
      <w:pPr>
        <w:pStyle w:val="ListParagraph"/>
        <w:widowControl w:val="0"/>
        <w:numPr>
          <w:ilvl w:val="0"/>
          <w:numId w:val="26"/>
        </w:numPr>
        <w:autoSpaceDE w:val="0"/>
        <w:autoSpaceDN w:val="0"/>
        <w:spacing w:after="0" w:line="360" w:lineRule="auto"/>
        <w:ind w:right="185"/>
        <w:contextualSpacing/>
        <w:rPr>
          <w:rFonts w:ascii="Times New Roman" w:hAnsi="Times New Roman"/>
          <w:bCs/>
          <w:sz w:val="24"/>
          <w:szCs w:val="24"/>
          <w:lang w:val="en-IN"/>
        </w:rPr>
      </w:pPr>
      <w:r w:rsidRPr="00892AA0">
        <w:rPr>
          <w:rFonts w:ascii="Times New Roman" w:hAnsi="Times New Roman"/>
          <w:bCs/>
          <w:sz w:val="24"/>
          <w:szCs w:val="24"/>
          <w:lang w:val="en-IN"/>
        </w:rPr>
        <w:t>Unsupervised Machine Learning</w:t>
      </w:r>
    </w:p>
    <w:p w:rsidR="0071083E" w:rsidRPr="00892AA0" w:rsidRDefault="0071083E" w:rsidP="005B6C3F">
      <w:pPr>
        <w:pStyle w:val="ListParagraph"/>
        <w:widowControl w:val="0"/>
        <w:numPr>
          <w:ilvl w:val="0"/>
          <w:numId w:val="26"/>
        </w:numPr>
        <w:autoSpaceDE w:val="0"/>
        <w:autoSpaceDN w:val="0"/>
        <w:spacing w:after="0" w:line="360" w:lineRule="auto"/>
        <w:ind w:right="185"/>
        <w:contextualSpacing/>
        <w:rPr>
          <w:rFonts w:ascii="Times New Roman" w:hAnsi="Times New Roman"/>
          <w:bCs/>
          <w:sz w:val="24"/>
          <w:szCs w:val="24"/>
          <w:lang w:val="en-IN"/>
        </w:rPr>
      </w:pPr>
      <w:r w:rsidRPr="00892AA0">
        <w:rPr>
          <w:rFonts w:ascii="Times New Roman" w:hAnsi="Times New Roman"/>
          <w:bCs/>
          <w:sz w:val="24"/>
          <w:szCs w:val="24"/>
          <w:lang w:val="en-IN"/>
        </w:rPr>
        <w:t xml:space="preserve">Reinforcement learning </w:t>
      </w:r>
    </w:p>
    <w:p w:rsidR="0071083E" w:rsidRDefault="0071083E" w:rsidP="005B6C3F">
      <w:pPr>
        <w:pStyle w:val="ListParagraph"/>
        <w:widowControl w:val="0"/>
        <w:numPr>
          <w:ilvl w:val="0"/>
          <w:numId w:val="26"/>
        </w:numPr>
        <w:autoSpaceDE w:val="0"/>
        <w:autoSpaceDN w:val="0"/>
        <w:spacing w:after="0" w:line="360" w:lineRule="auto"/>
        <w:ind w:right="185"/>
        <w:contextualSpacing/>
        <w:rPr>
          <w:rFonts w:ascii="Times New Roman" w:hAnsi="Times New Roman"/>
          <w:bCs/>
          <w:sz w:val="24"/>
          <w:szCs w:val="24"/>
          <w:lang w:val="en-IN"/>
        </w:rPr>
      </w:pPr>
      <w:r w:rsidRPr="00892AA0">
        <w:rPr>
          <w:rFonts w:ascii="Times New Roman" w:hAnsi="Times New Roman"/>
          <w:bCs/>
          <w:sz w:val="24"/>
          <w:szCs w:val="24"/>
          <w:lang w:val="en-IN"/>
        </w:rPr>
        <w:t xml:space="preserve">Semi-supervised learning </w:t>
      </w:r>
    </w:p>
    <w:p w:rsidR="00EE6576" w:rsidRPr="00EE6576" w:rsidRDefault="00EE6576" w:rsidP="005B6C3F">
      <w:pPr>
        <w:widowControl w:val="0"/>
        <w:autoSpaceDE w:val="0"/>
        <w:autoSpaceDN w:val="0"/>
        <w:spacing w:after="0" w:line="360" w:lineRule="auto"/>
        <w:ind w:left="360" w:right="185"/>
        <w:contextualSpacing/>
        <w:rPr>
          <w:rFonts w:ascii="Times New Roman" w:hAnsi="Times New Roman"/>
          <w:bCs/>
          <w:sz w:val="24"/>
          <w:szCs w:val="24"/>
          <w:lang w:val="en-IN"/>
        </w:rPr>
      </w:pPr>
    </w:p>
    <w:p w:rsidR="0071083E" w:rsidRPr="00892AA0" w:rsidRDefault="0071083E" w:rsidP="005B6C3F">
      <w:pPr>
        <w:spacing w:after="216" w:line="360" w:lineRule="auto"/>
        <w:ind w:right="185" w:hanging="2"/>
        <w:jc w:val="both"/>
        <w:rPr>
          <w:rFonts w:ascii="Times New Roman" w:hAnsi="Times New Roman"/>
          <w:sz w:val="24"/>
          <w:szCs w:val="24"/>
          <w:shd w:val="clear" w:color="auto" w:fill="FFFFFF"/>
        </w:rPr>
      </w:pPr>
      <w:r w:rsidRPr="00892AA0">
        <w:rPr>
          <w:rFonts w:ascii="Times New Roman" w:hAnsi="Times New Roman"/>
          <w:sz w:val="24"/>
          <w:szCs w:val="24"/>
          <w:shd w:val="clear" w:color="auto" w:fill="FFFFFF"/>
        </w:rPr>
        <w:t xml:space="preserve">Supervised and unsupervised learning describe two ways in which machines algorithms can be set loose on a data set and expected to learn something useful from it. </w:t>
      </w:r>
    </w:p>
    <w:p w:rsidR="0071083E" w:rsidRPr="00892AA0" w:rsidRDefault="000A73ED" w:rsidP="005B6C3F">
      <w:pPr>
        <w:spacing w:line="360" w:lineRule="auto"/>
        <w:ind w:right="185" w:hanging="2"/>
        <w:rPr>
          <w:rFonts w:ascii="Times New Roman" w:hAnsi="Times New Roman"/>
          <w:b/>
          <w:bCs/>
          <w:sz w:val="32"/>
          <w:szCs w:val="32"/>
          <w:lang w:val="en-IN"/>
        </w:rPr>
      </w:pPr>
      <w:r w:rsidRPr="00892AA0">
        <w:rPr>
          <w:rFonts w:ascii="Times New Roman" w:hAnsi="Times New Roman"/>
          <w:b/>
          <w:bCs/>
          <w:sz w:val="32"/>
          <w:szCs w:val="32"/>
          <w:lang w:val="en-IN"/>
        </w:rPr>
        <w:t>1.2</w:t>
      </w:r>
      <w:r w:rsidR="0071083E" w:rsidRPr="00892AA0">
        <w:rPr>
          <w:rFonts w:ascii="Times New Roman" w:hAnsi="Times New Roman"/>
          <w:b/>
          <w:bCs/>
          <w:sz w:val="32"/>
          <w:szCs w:val="32"/>
          <w:lang w:val="en-IN"/>
        </w:rPr>
        <w:t xml:space="preserve">.1 </w:t>
      </w:r>
      <w:bookmarkStart w:id="1" w:name="_Hlk8145270"/>
      <w:r w:rsidR="0071083E" w:rsidRPr="00892AA0">
        <w:rPr>
          <w:rFonts w:ascii="Times New Roman" w:hAnsi="Times New Roman"/>
          <w:b/>
          <w:bCs/>
          <w:sz w:val="32"/>
          <w:szCs w:val="32"/>
          <w:lang w:val="en-IN"/>
        </w:rPr>
        <w:t>SUPERVISED MACHINE LEARNING</w:t>
      </w:r>
      <w:bookmarkEnd w:id="1"/>
      <w:r w:rsidR="0071083E" w:rsidRPr="00892AA0">
        <w:rPr>
          <w:rFonts w:ascii="Times New Roman" w:hAnsi="Times New Roman"/>
          <w:b/>
          <w:bCs/>
          <w:sz w:val="32"/>
          <w:szCs w:val="32"/>
          <w:lang w:val="en-IN"/>
        </w:rPr>
        <w:t>:</w:t>
      </w:r>
    </w:p>
    <w:p w:rsidR="0071083E" w:rsidRPr="00EE6576" w:rsidRDefault="0071083E" w:rsidP="005B6C3F">
      <w:pPr>
        <w:spacing w:line="360" w:lineRule="auto"/>
        <w:ind w:right="185" w:hanging="2"/>
        <w:jc w:val="both"/>
        <w:rPr>
          <w:rFonts w:ascii="Times New Roman" w:hAnsi="Times New Roman"/>
          <w:bCs/>
          <w:sz w:val="24"/>
          <w:szCs w:val="24"/>
        </w:rPr>
      </w:pPr>
      <w:r w:rsidRPr="00892AA0">
        <w:rPr>
          <w:rFonts w:ascii="Times New Roman" w:hAnsi="Times New Roman"/>
          <w:bCs/>
          <w:sz w:val="24"/>
          <w:szCs w:val="24"/>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w:t>
      </w:r>
      <w:proofErr w:type="gramStart"/>
      <w:r w:rsidRPr="00892AA0">
        <w:rPr>
          <w:rFonts w:ascii="Times New Roman" w:hAnsi="Times New Roman"/>
          <w:bCs/>
          <w:sz w:val="24"/>
          <w:szCs w:val="24"/>
        </w:rPr>
        <w:t>Supervised</w:t>
      </w:r>
      <w:proofErr w:type="gramEnd"/>
      <w:r w:rsidRPr="00892AA0">
        <w:rPr>
          <w:rFonts w:ascii="Times New Roman" w:hAnsi="Times New Roman"/>
          <w:bCs/>
          <w:sz w:val="24"/>
          <w:szCs w:val="24"/>
        </w:rPr>
        <w:t xml:space="preserve"> learning. This approach is indeed </w:t>
      </w:r>
      <w:r w:rsidR="000A73ED" w:rsidRPr="00892AA0">
        <w:rPr>
          <w:rFonts w:ascii="Times New Roman" w:hAnsi="Times New Roman"/>
          <w:bCs/>
          <w:sz w:val="24"/>
          <w:szCs w:val="24"/>
        </w:rPr>
        <w:t>like</w:t>
      </w:r>
      <w:r w:rsidRPr="00892AA0">
        <w:rPr>
          <w:rFonts w:ascii="Times New Roman" w:hAnsi="Times New Roman"/>
          <w:bCs/>
          <w:sz w:val="24"/>
          <w:szCs w:val="24"/>
        </w:rPr>
        <w:t xml:space="preserve"> human learning under the supervision of a teacher. The teacher provides good examples for the student to memorize, and the student then derives general rules from these specific examples.</w:t>
      </w:r>
    </w:p>
    <w:p w:rsidR="0071083E" w:rsidRPr="00892AA0" w:rsidRDefault="0071083E" w:rsidP="005B6C3F">
      <w:pPr>
        <w:pStyle w:val="ListParagraph"/>
        <w:widowControl w:val="0"/>
        <w:numPr>
          <w:ilvl w:val="0"/>
          <w:numId w:val="27"/>
        </w:numPr>
        <w:autoSpaceDE w:val="0"/>
        <w:autoSpaceDN w:val="0"/>
        <w:spacing w:after="0" w:line="360" w:lineRule="auto"/>
        <w:ind w:right="185"/>
        <w:contextualSpacing/>
        <w:jc w:val="both"/>
        <w:rPr>
          <w:rFonts w:ascii="Times New Roman" w:hAnsi="Times New Roman"/>
          <w:sz w:val="24"/>
          <w:szCs w:val="24"/>
          <w:lang w:val="en-IN"/>
        </w:rPr>
      </w:pPr>
      <w:r w:rsidRPr="00892AA0">
        <w:rPr>
          <w:rFonts w:ascii="Times New Roman" w:hAnsi="Times New Roman"/>
          <w:sz w:val="24"/>
          <w:szCs w:val="24"/>
          <w:lang w:val="en-IN"/>
        </w:rPr>
        <w:t>Most of the practical machine learning uses supervised learning.</w:t>
      </w:r>
    </w:p>
    <w:p w:rsidR="0071083E" w:rsidRPr="00892AA0" w:rsidRDefault="0071083E" w:rsidP="005B6C3F">
      <w:pPr>
        <w:pStyle w:val="ListParagraph"/>
        <w:widowControl w:val="0"/>
        <w:numPr>
          <w:ilvl w:val="0"/>
          <w:numId w:val="27"/>
        </w:numPr>
        <w:autoSpaceDE w:val="0"/>
        <w:autoSpaceDN w:val="0"/>
        <w:spacing w:after="0" w:line="360" w:lineRule="auto"/>
        <w:ind w:right="185"/>
        <w:contextualSpacing/>
        <w:jc w:val="both"/>
        <w:rPr>
          <w:rFonts w:ascii="Times New Roman" w:hAnsi="Times New Roman"/>
          <w:sz w:val="24"/>
          <w:szCs w:val="24"/>
          <w:lang w:val="en-IN"/>
        </w:rPr>
      </w:pPr>
      <w:r w:rsidRPr="00892AA0">
        <w:rPr>
          <w:rFonts w:ascii="Times New Roman" w:hAnsi="Times New Roman"/>
          <w:sz w:val="24"/>
          <w:szCs w:val="24"/>
          <w:lang w:val="en-GB"/>
        </w:rPr>
        <w:t>Supervised learning is where we have input variables (x) and an output variable (Y) and we use an algorithm to learn the mapping function from the input to the output.</w:t>
      </w:r>
    </w:p>
    <w:p w:rsidR="0071083E" w:rsidRPr="00892AA0" w:rsidRDefault="0071083E" w:rsidP="005B6C3F">
      <w:pPr>
        <w:spacing w:line="360" w:lineRule="auto"/>
        <w:ind w:right="185" w:hanging="2"/>
        <w:jc w:val="both"/>
        <w:rPr>
          <w:rFonts w:ascii="Times New Roman" w:hAnsi="Times New Roman"/>
          <w:sz w:val="24"/>
          <w:szCs w:val="24"/>
          <w:lang w:val="en-GB"/>
        </w:rPr>
      </w:pPr>
      <w:r w:rsidRPr="00892AA0">
        <w:rPr>
          <w:rFonts w:ascii="Times New Roman" w:hAnsi="Times New Roman"/>
          <w:sz w:val="24"/>
          <w:szCs w:val="24"/>
          <w:lang w:val="en-GB"/>
        </w:rPr>
        <w:lastRenderedPageBreak/>
        <w:t xml:space="preserve">                                              Y = f(X)</w:t>
      </w:r>
    </w:p>
    <w:p w:rsidR="0071083E" w:rsidRPr="00892AA0" w:rsidRDefault="0071083E" w:rsidP="005B6C3F">
      <w:pPr>
        <w:pStyle w:val="ListParagraph"/>
        <w:widowControl w:val="0"/>
        <w:numPr>
          <w:ilvl w:val="0"/>
          <w:numId w:val="27"/>
        </w:numPr>
        <w:autoSpaceDE w:val="0"/>
        <w:autoSpaceDN w:val="0"/>
        <w:spacing w:after="0" w:line="360" w:lineRule="auto"/>
        <w:ind w:right="185"/>
        <w:contextualSpacing/>
        <w:jc w:val="both"/>
        <w:rPr>
          <w:rFonts w:ascii="Times New Roman" w:hAnsi="Times New Roman"/>
          <w:sz w:val="24"/>
          <w:szCs w:val="24"/>
          <w:lang w:val="en-GB"/>
        </w:rPr>
      </w:pPr>
      <w:r w:rsidRPr="00892AA0">
        <w:rPr>
          <w:rFonts w:ascii="Times New Roman" w:hAnsi="Times New Roman"/>
          <w:sz w:val="24"/>
          <w:szCs w:val="24"/>
          <w:lang w:val="en-GB"/>
        </w:rPr>
        <w:t>The goal is to approximate the mapping function so well that when we have new input data (x) that we can predict the output variables (Y) for that data.</w:t>
      </w:r>
    </w:p>
    <w:p w:rsidR="0071083E" w:rsidRPr="00892AA0" w:rsidRDefault="0071083E" w:rsidP="005B6C3F">
      <w:pPr>
        <w:pStyle w:val="ListParagraph"/>
        <w:widowControl w:val="0"/>
        <w:numPr>
          <w:ilvl w:val="0"/>
          <w:numId w:val="27"/>
        </w:numPr>
        <w:autoSpaceDE w:val="0"/>
        <w:autoSpaceDN w:val="0"/>
        <w:spacing w:after="0" w:line="360" w:lineRule="auto"/>
        <w:ind w:right="185"/>
        <w:contextualSpacing/>
        <w:jc w:val="both"/>
        <w:rPr>
          <w:rFonts w:ascii="Times New Roman" w:hAnsi="Times New Roman"/>
          <w:sz w:val="24"/>
          <w:szCs w:val="24"/>
          <w:lang w:val="en-GB"/>
        </w:rPr>
      </w:pPr>
      <w:r w:rsidRPr="00892AA0">
        <w:rPr>
          <w:rFonts w:ascii="Times New Roman" w:hAnsi="Times New Roman"/>
          <w:sz w:val="24"/>
          <w:szCs w:val="24"/>
          <w:lang w:val="en-IN"/>
        </w:rPr>
        <w:t>This process is called Supervised Machine learning.</w:t>
      </w:r>
    </w:p>
    <w:p w:rsidR="0071083E" w:rsidRPr="00892AA0" w:rsidRDefault="0071083E" w:rsidP="005B6C3F">
      <w:pPr>
        <w:pStyle w:val="ListParagraph"/>
        <w:widowControl w:val="0"/>
        <w:numPr>
          <w:ilvl w:val="0"/>
          <w:numId w:val="27"/>
        </w:numPr>
        <w:autoSpaceDE w:val="0"/>
        <w:autoSpaceDN w:val="0"/>
        <w:spacing w:after="0" w:line="360" w:lineRule="auto"/>
        <w:ind w:right="185"/>
        <w:contextualSpacing/>
        <w:jc w:val="both"/>
        <w:rPr>
          <w:rFonts w:ascii="Times New Roman" w:hAnsi="Times New Roman"/>
          <w:sz w:val="24"/>
          <w:szCs w:val="24"/>
          <w:lang w:val="en-GB"/>
        </w:rPr>
      </w:pPr>
      <w:r w:rsidRPr="00892AA0">
        <w:rPr>
          <w:rFonts w:ascii="Times New Roman" w:hAnsi="Times New Roman"/>
          <w:sz w:val="24"/>
          <w:szCs w:val="24"/>
          <w:lang w:val="en-IN"/>
        </w:rPr>
        <w:t xml:space="preserve">Supervised learning problems can be further grouped into </w:t>
      </w:r>
      <w:r w:rsidR="00143F1E" w:rsidRPr="00892AA0">
        <w:rPr>
          <w:rFonts w:ascii="Times New Roman" w:hAnsi="Times New Roman"/>
          <w:sz w:val="24"/>
          <w:szCs w:val="24"/>
          <w:lang w:val="en-IN"/>
        </w:rPr>
        <w:t>two</w:t>
      </w:r>
      <w:r w:rsidRPr="00892AA0">
        <w:rPr>
          <w:rFonts w:ascii="Times New Roman" w:hAnsi="Times New Roman"/>
          <w:sz w:val="24"/>
          <w:szCs w:val="24"/>
          <w:lang w:val="en-IN"/>
        </w:rPr>
        <w:t xml:space="preserve"> problems.</w:t>
      </w:r>
      <w:bookmarkStart w:id="2" w:name="_GoBack"/>
      <w:bookmarkEnd w:id="2"/>
    </w:p>
    <w:p w:rsidR="0071083E" w:rsidRPr="00892AA0" w:rsidRDefault="0071083E" w:rsidP="005B6C3F">
      <w:pPr>
        <w:spacing w:line="360" w:lineRule="auto"/>
        <w:ind w:right="185" w:hanging="2"/>
        <w:jc w:val="both"/>
        <w:rPr>
          <w:rFonts w:ascii="Times New Roman" w:hAnsi="Times New Roman"/>
          <w:sz w:val="24"/>
          <w:szCs w:val="24"/>
          <w:lang w:val="en-IN"/>
        </w:rPr>
      </w:pPr>
    </w:p>
    <w:p w:rsidR="0071083E" w:rsidRPr="00892AA0" w:rsidRDefault="0071083E" w:rsidP="005B6C3F">
      <w:pPr>
        <w:spacing w:line="360" w:lineRule="auto"/>
        <w:ind w:right="185" w:hanging="2"/>
        <w:jc w:val="both"/>
        <w:rPr>
          <w:rFonts w:ascii="Times New Roman" w:hAnsi="Times New Roman"/>
          <w:sz w:val="24"/>
          <w:szCs w:val="24"/>
          <w:lang w:val="en-GB"/>
        </w:rPr>
      </w:pPr>
      <w:r w:rsidRPr="00892AA0">
        <w:rPr>
          <w:rFonts w:ascii="Times New Roman" w:hAnsi="Times New Roman"/>
          <w:b/>
          <w:bCs/>
          <w:sz w:val="24"/>
          <w:szCs w:val="24"/>
          <w:lang w:val="en-GB"/>
        </w:rPr>
        <w:t>a) Classification</w:t>
      </w:r>
      <w:r w:rsidRPr="00892AA0">
        <w:rPr>
          <w:rFonts w:ascii="Times New Roman" w:hAnsi="Times New Roman"/>
          <w:sz w:val="24"/>
          <w:szCs w:val="24"/>
          <w:lang w:val="en-GB"/>
        </w:rPr>
        <w:t>: A classification problem is when the output variable is a category, such as “red” or “blue” or “disease” and “no disease”.</w:t>
      </w:r>
    </w:p>
    <w:p w:rsidR="0071083E" w:rsidRPr="00892AA0" w:rsidRDefault="0071083E" w:rsidP="005B6C3F">
      <w:pPr>
        <w:spacing w:line="360" w:lineRule="auto"/>
        <w:ind w:right="185" w:hanging="2"/>
        <w:jc w:val="both"/>
        <w:rPr>
          <w:rFonts w:ascii="Times New Roman" w:hAnsi="Times New Roman"/>
          <w:sz w:val="24"/>
          <w:szCs w:val="24"/>
          <w:lang w:val="en-GB"/>
        </w:rPr>
      </w:pPr>
      <w:r w:rsidRPr="00892AA0">
        <w:rPr>
          <w:rFonts w:ascii="Times New Roman" w:hAnsi="Times New Roman"/>
          <w:b/>
          <w:bCs/>
          <w:sz w:val="24"/>
          <w:szCs w:val="24"/>
          <w:lang w:val="en-GB"/>
        </w:rPr>
        <w:t>b) Regression</w:t>
      </w:r>
      <w:r w:rsidRPr="00892AA0">
        <w:rPr>
          <w:rFonts w:ascii="Times New Roman" w:hAnsi="Times New Roman"/>
          <w:sz w:val="24"/>
          <w:szCs w:val="24"/>
          <w:lang w:val="en-GB"/>
        </w:rPr>
        <w:t>: A regression problem is when the output variable is a real value, such as “dollars” or “weight”.</w:t>
      </w:r>
    </w:p>
    <w:p w:rsidR="0071083E" w:rsidRPr="00892AA0" w:rsidRDefault="0071083E" w:rsidP="005B6C3F">
      <w:pPr>
        <w:spacing w:line="360" w:lineRule="auto"/>
        <w:ind w:right="185" w:hanging="2"/>
        <w:jc w:val="both"/>
        <w:rPr>
          <w:rFonts w:ascii="Times New Roman" w:hAnsi="Times New Roman"/>
          <w:sz w:val="24"/>
          <w:szCs w:val="24"/>
          <w:lang w:val="en-GB"/>
        </w:rPr>
      </w:pPr>
      <w:r w:rsidRPr="00892AA0">
        <w:rPr>
          <w:rFonts w:ascii="Times New Roman" w:hAnsi="Times New Roman"/>
          <w:b/>
          <w:sz w:val="24"/>
          <w:szCs w:val="24"/>
          <w:lang w:val="en-GB"/>
        </w:rPr>
        <w:t>Terms frequently used in this post</w:t>
      </w:r>
      <w:r w:rsidRPr="00892AA0">
        <w:rPr>
          <w:rFonts w:ascii="Times New Roman" w:hAnsi="Times New Roman"/>
          <w:sz w:val="24"/>
          <w:szCs w:val="24"/>
          <w:lang w:val="en-GB"/>
        </w:rPr>
        <w:t>:</w:t>
      </w:r>
    </w:p>
    <w:p w:rsidR="0071083E" w:rsidRPr="00892AA0" w:rsidRDefault="0071083E" w:rsidP="005B6C3F">
      <w:pPr>
        <w:spacing w:line="360" w:lineRule="auto"/>
        <w:ind w:right="185" w:hanging="2"/>
        <w:jc w:val="both"/>
        <w:rPr>
          <w:rFonts w:ascii="Times New Roman" w:hAnsi="Times New Roman"/>
          <w:sz w:val="24"/>
          <w:szCs w:val="24"/>
          <w:lang w:val="en-GB"/>
        </w:rPr>
      </w:pPr>
      <w:r w:rsidRPr="00892AA0">
        <w:rPr>
          <w:rFonts w:ascii="Times New Roman" w:hAnsi="Times New Roman"/>
          <w:b/>
          <w:sz w:val="24"/>
          <w:szCs w:val="24"/>
          <w:lang w:val="en-GB"/>
        </w:rPr>
        <w:t>Training Set:</w:t>
      </w:r>
      <w:r w:rsidRPr="00892AA0">
        <w:rPr>
          <w:rFonts w:ascii="Times New Roman" w:hAnsi="Times New Roman"/>
          <w:sz w:val="24"/>
          <w:szCs w:val="24"/>
          <w:lang w:val="en-GB"/>
        </w:rPr>
        <w:t xml:space="preserve"> a set of examples used for learning, where the target value is known.</w:t>
      </w:r>
    </w:p>
    <w:p w:rsidR="0071083E" w:rsidRPr="00892AA0" w:rsidRDefault="0071083E" w:rsidP="005B6C3F">
      <w:pPr>
        <w:spacing w:line="360" w:lineRule="auto"/>
        <w:ind w:right="185" w:hanging="2"/>
        <w:jc w:val="both"/>
        <w:rPr>
          <w:rFonts w:ascii="Times New Roman" w:hAnsi="Times New Roman"/>
          <w:sz w:val="24"/>
          <w:szCs w:val="24"/>
          <w:lang w:val="en-GB"/>
        </w:rPr>
      </w:pPr>
      <w:r w:rsidRPr="00892AA0">
        <w:rPr>
          <w:rFonts w:ascii="Times New Roman" w:hAnsi="Times New Roman"/>
          <w:b/>
          <w:sz w:val="24"/>
          <w:szCs w:val="24"/>
          <w:lang w:val="en-GB"/>
        </w:rPr>
        <w:t>Validation Set:</w:t>
      </w:r>
      <w:r w:rsidRPr="00892AA0">
        <w:rPr>
          <w:rFonts w:ascii="Times New Roman" w:hAnsi="Times New Roman"/>
          <w:sz w:val="24"/>
          <w:szCs w:val="24"/>
          <w:lang w:val="en-GB"/>
        </w:rPr>
        <w:t xml:space="preserve"> asset of examples used to tune the architecture of a classifier and estimate the error.</w:t>
      </w:r>
    </w:p>
    <w:p w:rsidR="0071083E" w:rsidRPr="00892AA0" w:rsidRDefault="0071083E" w:rsidP="005B6C3F">
      <w:pPr>
        <w:spacing w:line="360" w:lineRule="auto"/>
        <w:ind w:right="185" w:hanging="2"/>
        <w:jc w:val="both"/>
        <w:rPr>
          <w:rFonts w:ascii="Times New Roman" w:hAnsi="Times New Roman"/>
          <w:sz w:val="24"/>
          <w:szCs w:val="24"/>
          <w:lang w:val="en-GB"/>
        </w:rPr>
      </w:pPr>
      <w:r w:rsidRPr="00892AA0">
        <w:rPr>
          <w:rFonts w:ascii="Times New Roman" w:hAnsi="Times New Roman"/>
          <w:b/>
          <w:sz w:val="24"/>
          <w:szCs w:val="24"/>
          <w:lang w:val="en-GB"/>
        </w:rPr>
        <w:t>Test Set:</w:t>
      </w:r>
      <w:r w:rsidRPr="00892AA0">
        <w:rPr>
          <w:rFonts w:ascii="Times New Roman" w:hAnsi="Times New Roman"/>
          <w:sz w:val="24"/>
          <w:szCs w:val="24"/>
          <w:lang w:val="en-GB"/>
        </w:rPr>
        <w:t xml:space="preserve"> used only to assess the performances of a classifier. </w:t>
      </w:r>
      <w:proofErr w:type="gramStart"/>
      <w:r w:rsidRPr="00892AA0">
        <w:rPr>
          <w:rFonts w:ascii="Times New Roman" w:hAnsi="Times New Roman"/>
          <w:sz w:val="24"/>
          <w:szCs w:val="24"/>
          <w:lang w:val="en-GB"/>
        </w:rPr>
        <w:t>it</w:t>
      </w:r>
      <w:proofErr w:type="gramEnd"/>
      <w:r w:rsidRPr="00892AA0">
        <w:rPr>
          <w:rFonts w:ascii="Times New Roman" w:hAnsi="Times New Roman"/>
          <w:sz w:val="24"/>
          <w:szCs w:val="24"/>
          <w:lang w:val="en-GB"/>
        </w:rPr>
        <w:t xml:space="preserve"> is never used during the training process so that the error on the test set provides an unbiased estimate of the generalization error. </w:t>
      </w:r>
    </w:p>
    <w:p w:rsidR="0071083E" w:rsidRPr="00892AA0" w:rsidRDefault="0071083E" w:rsidP="005B6C3F">
      <w:pPr>
        <w:spacing w:line="360" w:lineRule="auto"/>
        <w:ind w:right="185" w:hanging="2"/>
        <w:rPr>
          <w:rFonts w:ascii="Times New Roman" w:hAnsi="Times New Roman"/>
          <w:sz w:val="24"/>
          <w:szCs w:val="24"/>
          <w:lang w:val="en-GB"/>
        </w:rPr>
      </w:pPr>
      <w:r w:rsidRPr="00892AA0">
        <w:rPr>
          <w:rFonts w:ascii="Times New Roman" w:hAnsi="Times New Roman"/>
          <w:noProof/>
          <w:sz w:val="24"/>
          <w:szCs w:val="24"/>
          <w:lang w:val="en-IN" w:eastAsia="en-IN"/>
        </w:rPr>
        <w:drawing>
          <wp:anchor distT="0" distB="0" distL="114300" distR="114300" simplePos="0" relativeHeight="251661312" behindDoc="0" locked="0" layoutInCell="1" allowOverlap="1">
            <wp:simplePos x="0" y="0"/>
            <wp:positionH relativeFrom="column">
              <wp:posOffset>1213485</wp:posOffset>
            </wp:positionH>
            <wp:positionV relativeFrom="paragraph">
              <wp:posOffset>23495</wp:posOffset>
            </wp:positionV>
            <wp:extent cx="2033270" cy="1234440"/>
            <wp:effectExtent l="0" t="0" r="5080" b="381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arly-stopping-graphic.jpg"/>
                    <pic:cNvPicPr/>
                  </pic:nvPicPr>
                  <pic:blipFill>
                    <a:blip r:embed="rId10">
                      <a:extLst>
                        <a:ext uri="{28A0092B-C50C-407E-A947-70E740481C1C}">
                          <a14:useLocalDpi xmlns:a14="http://schemas.microsoft.com/office/drawing/2010/main" val="0"/>
                        </a:ext>
                      </a:extLst>
                    </a:blip>
                    <a:stretch>
                      <a:fillRect/>
                    </a:stretch>
                  </pic:blipFill>
                  <pic:spPr>
                    <a:xfrm>
                      <a:off x="0" y="0"/>
                      <a:ext cx="2033270" cy="1234440"/>
                    </a:xfrm>
                    <a:prstGeom prst="rect">
                      <a:avLst/>
                    </a:prstGeom>
                  </pic:spPr>
                </pic:pic>
              </a:graphicData>
            </a:graphic>
          </wp:anchor>
        </w:drawing>
      </w:r>
    </w:p>
    <w:p w:rsidR="0071083E" w:rsidRPr="00892AA0" w:rsidRDefault="0071083E" w:rsidP="005B6C3F">
      <w:pPr>
        <w:spacing w:line="360" w:lineRule="auto"/>
        <w:ind w:right="185" w:hanging="2"/>
        <w:rPr>
          <w:rFonts w:ascii="Times New Roman" w:hAnsi="Times New Roman"/>
          <w:sz w:val="24"/>
          <w:szCs w:val="24"/>
          <w:lang w:val="en-GB"/>
        </w:rPr>
      </w:pPr>
      <w:r w:rsidRPr="00892AA0">
        <w:rPr>
          <w:rFonts w:ascii="Times New Roman" w:hAnsi="Times New Roman"/>
          <w:sz w:val="24"/>
          <w:szCs w:val="24"/>
          <w:lang w:val="en-GB"/>
        </w:rPr>
        <w:br/>
      </w:r>
    </w:p>
    <w:p w:rsidR="0071083E" w:rsidRPr="00892AA0" w:rsidRDefault="0071083E" w:rsidP="005B6C3F">
      <w:pPr>
        <w:spacing w:line="360" w:lineRule="auto"/>
        <w:ind w:right="185" w:hanging="2"/>
        <w:rPr>
          <w:rFonts w:ascii="Times New Roman" w:hAnsi="Times New Roman"/>
          <w:sz w:val="24"/>
          <w:szCs w:val="24"/>
          <w:lang w:val="en-IN"/>
        </w:rPr>
      </w:pPr>
    </w:p>
    <w:p w:rsidR="0071083E" w:rsidRPr="00892AA0" w:rsidRDefault="0071083E" w:rsidP="005B6C3F">
      <w:pPr>
        <w:spacing w:line="360" w:lineRule="auto"/>
        <w:ind w:right="185" w:hanging="2"/>
        <w:rPr>
          <w:rFonts w:ascii="Times New Roman" w:hAnsi="Times New Roman"/>
          <w:sz w:val="24"/>
          <w:szCs w:val="24"/>
          <w:lang w:val="en-IN"/>
        </w:rPr>
      </w:pPr>
      <w:r w:rsidRPr="00892AA0">
        <w:rPr>
          <w:rFonts w:ascii="Times New Roman" w:hAnsi="Times New Roman"/>
          <w:noProof/>
          <w:sz w:val="24"/>
          <w:szCs w:val="24"/>
          <w:lang w:val="en-IN" w:eastAsia="en-IN"/>
        </w:rPr>
        <w:lastRenderedPageBreak/>
        <w:drawing>
          <wp:inline distT="0" distB="0" distL="0" distR="0">
            <wp:extent cx="5731510" cy="28956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0183"/>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inline>
        </w:drawing>
      </w:r>
    </w:p>
    <w:p w:rsidR="0071083E" w:rsidRPr="00005177" w:rsidRDefault="0071083E" w:rsidP="005B6C3F">
      <w:pPr>
        <w:spacing w:line="360" w:lineRule="auto"/>
        <w:ind w:right="185"/>
        <w:jc w:val="center"/>
        <w:rPr>
          <w:rFonts w:ascii="Times New Roman" w:hAnsi="Times New Roman"/>
          <w:b/>
          <w:bCs/>
          <w:sz w:val="24"/>
          <w:szCs w:val="24"/>
          <w:lang w:val="en-IN"/>
        </w:rPr>
      </w:pPr>
      <w:r w:rsidRPr="00005177">
        <w:rPr>
          <w:rFonts w:ascii="Times New Roman" w:hAnsi="Times New Roman"/>
          <w:b/>
          <w:bCs/>
          <w:sz w:val="24"/>
          <w:szCs w:val="24"/>
          <w:lang w:val="en-IN"/>
        </w:rPr>
        <w:t xml:space="preserve">Figure. </w:t>
      </w:r>
      <w:r w:rsidR="0013631A" w:rsidRPr="00005177">
        <w:rPr>
          <w:rFonts w:ascii="Times New Roman" w:hAnsi="Times New Roman"/>
          <w:b/>
          <w:bCs/>
          <w:sz w:val="24"/>
          <w:szCs w:val="24"/>
          <w:lang w:val="en-IN"/>
        </w:rPr>
        <w:t>1</w:t>
      </w:r>
      <w:r w:rsidRPr="00005177">
        <w:rPr>
          <w:rFonts w:ascii="Times New Roman" w:hAnsi="Times New Roman"/>
          <w:b/>
          <w:bCs/>
          <w:sz w:val="24"/>
          <w:szCs w:val="24"/>
          <w:lang w:val="en-IN"/>
        </w:rPr>
        <w:t xml:space="preserve">.1 </w:t>
      </w:r>
      <w:bookmarkStart w:id="3" w:name="_Hlk8146550"/>
      <w:r w:rsidRPr="00005177">
        <w:rPr>
          <w:rFonts w:ascii="Times New Roman" w:hAnsi="Times New Roman"/>
          <w:b/>
          <w:bCs/>
          <w:sz w:val="24"/>
          <w:szCs w:val="24"/>
          <w:lang w:val="en-IN"/>
        </w:rPr>
        <w:t>Supervised Machine Learning</w:t>
      </w:r>
      <w:bookmarkEnd w:id="3"/>
    </w:p>
    <w:p w:rsidR="0071083E" w:rsidRPr="00892AA0" w:rsidRDefault="0071083E" w:rsidP="005B6C3F">
      <w:pPr>
        <w:spacing w:line="360" w:lineRule="auto"/>
        <w:ind w:right="185" w:hanging="2"/>
        <w:rPr>
          <w:rFonts w:ascii="Times New Roman" w:hAnsi="Times New Roman"/>
          <w:bCs/>
          <w:sz w:val="24"/>
          <w:szCs w:val="24"/>
          <w:lang w:val="en-IN"/>
        </w:rPr>
      </w:pPr>
      <w:r w:rsidRPr="00892AA0">
        <w:rPr>
          <w:rFonts w:ascii="Times New Roman" w:hAnsi="Times New Roman"/>
          <w:b/>
          <w:bCs/>
          <w:sz w:val="24"/>
          <w:szCs w:val="24"/>
          <w:lang w:val="en-IN"/>
        </w:rPr>
        <w:t>Regression:</w:t>
      </w:r>
    </w:p>
    <w:p w:rsidR="0071083E" w:rsidRPr="00892AA0" w:rsidRDefault="0071083E" w:rsidP="005B6C3F">
      <w:pPr>
        <w:spacing w:line="360" w:lineRule="auto"/>
        <w:ind w:right="185" w:hanging="2"/>
        <w:jc w:val="both"/>
        <w:rPr>
          <w:rFonts w:ascii="Times New Roman" w:hAnsi="Times New Roman"/>
          <w:bCs/>
          <w:iCs/>
          <w:sz w:val="24"/>
          <w:szCs w:val="24"/>
          <w:lang w:val="en-GB"/>
        </w:rPr>
      </w:pPr>
      <w:r w:rsidRPr="00892AA0">
        <w:rPr>
          <w:rFonts w:ascii="Times New Roman" w:hAnsi="Times New Roman"/>
          <w:iCs/>
          <w:sz w:val="24"/>
          <w:szCs w:val="24"/>
          <w:lang w:val="en-GB"/>
        </w:rPr>
        <w:t> </w:t>
      </w:r>
      <w:r w:rsidRPr="00892AA0">
        <w:rPr>
          <w:rFonts w:ascii="Times New Roman" w:hAnsi="Times New Roman"/>
          <w:bCs/>
          <w:iCs/>
          <w:sz w:val="24"/>
          <w:szCs w:val="24"/>
          <w:lang w:val="en-GB"/>
        </w:rPr>
        <w:t>Regression is useful for predicting outputs that are continuous. That means the answer to your question is represented by a quantity that can be flexibly determined based on the inputs of the model rather than being confined to a set of possible labels. Regression problems with time-ordered inputs are called time-series forecasting problems, like ARIMA forecasting, which allows data scientists to explain seasonal patterns in sales, evaluate the impact of new marketing campaigns, and more.</w:t>
      </w:r>
    </w:p>
    <w:p w:rsidR="0071083E" w:rsidRPr="00892AA0" w:rsidRDefault="0071083E" w:rsidP="005B6C3F">
      <w:pPr>
        <w:spacing w:line="360" w:lineRule="auto"/>
        <w:ind w:right="185" w:hanging="2"/>
        <w:jc w:val="both"/>
        <w:rPr>
          <w:rFonts w:ascii="Times New Roman" w:hAnsi="Times New Roman"/>
          <w:bCs/>
          <w:iCs/>
          <w:sz w:val="24"/>
          <w:szCs w:val="24"/>
          <w:lang w:val="en-GB"/>
        </w:rPr>
      </w:pPr>
    </w:p>
    <w:p w:rsidR="0071083E" w:rsidRPr="00892AA0" w:rsidRDefault="0071083E" w:rsidP="005B6C3F">
      <w:pPr>
        <w:spacing w:line="360" w:lineRule="auto"/>
        <w:ind w:right="185" w:hanging="2"/>
        <w:rPr>
          <w:rFonts w:ascii="Times New Roman" w:hAnsi="Times New Roman"/>
          <w:b/>
          <w:iCs/>
          <w:sz w:val="24"/>
          <w:szCs w:val="24"/>
          <w:lang w:val="en-GB"/>
        </w:rPr>
      </w:pPr>
      <w:r w:rsidRPr="00892AA0">
        <w:rPr>
          <w:rFonts w:ascii="Times New Roman" w:hAnsi="Times New Roman"/>
          <w:b/>
          <w:iCs/>
          <w:sz w:val="24"/>
          <w:szCs w:val="24"/>
          <w:lang w:val="en-GB"/>
        </w:rPr>
        <w:t>Regression Algorithms</w:t>
      </w:r>
    </w:p>
    <w:p w:rsidR="0071083E" w:rsidRPr="00892AA0" w:rsidRDefault="0071083E" w:rsidP="005B6C3F">
      <w:pPr>
        <w:widowControl w:val="0"/>
        <w:numPr>
          <w:ilvl w:val="0"/>
          <w:numId w:val="28"/>
        </w:numPr>
        <w:autoSpaceDE w:val="0"/>
        <w:autoSpaceDN w:val="0"/>
        <w:spacing w:after="0" w:line="360" w:lineRule="auto"/>
        <w:ind w:left="0" w:right="185" w:hanging="2"/>
        <w:rPr>
          <w:rFonts w:ascii="Times New Roman" w:hAnsi="Times New Roman"/>
          <w:bCs/>
          <w:iCs/>
          <w:sz w:val="24"/>
          <w:szCs w:val="24"/>
          <w:lang w:val="en-IN"/>
        </w:rPr>
      </w:pPr>
      <w:r w:rsidRPr="00892AA0">
        <w:rPr>
          <w:rFonts w:ascii="Times New Roman" w:hAnsi="Times New Roman"/>
          <w:bCs/>
          <w:iCs/>
          <w:sz w:val="24"/>
          <w:szCs w:val="24"/>
          <w:lang w:val="en-IN"/>
        </w:rPr>
        <w:t xml:space="preserve">Simple linear Regression </w:t>
      </w:r>
    </w:p>
    <w:p w:rsidR="0071083E" w:rsidRPr="00892AA0" w:rsidRDefault="0071083E" w:rsidP="005B6C3F">
      <w:pPr>
        <w:widowControl w:val="0"/>
        <w:numPr>
          <w:ilvl w:val="0"/>
          <w:numId w:val="28"/>
        </w:numPr>
        <w:autoSpaceDE w:val="0"/>
        <w:autoSpaceDN w:val="0"/>
        <w:spacing w:after="0" w:line="360" w:lineRule="auto"/>
        <w:ind w:left="0" w:right="185" w:hanging="2"/>
        <w:rPr>
          <w:rFonts w:ascii="Times New Roman" w:hAnsi="Times New Roman"/>
          <w:bCs/>
          <w:iCs/>
          <w:sz w:val="24"/>
          <w:szCs w:val="24"/>
          <w:lang w:val="en-IN"/>
        </w:rPr>
      </w:pPr>
      <w:r w:rsidRPr="00892AA0">
        <w:rPr>
          <w:rFonts w:ascii="Times New Roman" w:hAnsi="Times New Roman"/>
          <w:bCs/>
          <w:iCs/>
          <w:sz w:val="24"/>
          <w:szCs w:val="24"/>
          <w:lang w:val="en-IN"/>
        </w:rPr>
        <w:t>Multiple linear Regression</w:t>
      </w:r>
    </w:p>
    <w:p w:rsidR="0071083E" w:rsidRPr="00892AA0" w:rsidRDefault="0071083E" w:rsidP="005B6C3F">
      <w:pPr>
        <w:widowControl w:val="0"/>
        <w:numPr>
          <w:ilvl w:val="0"/>
          <w:numId w:val="28"/>
        </w:numPr>
        <w:autoSpaceDE w:val="0"/>
        <w:autoSpaceDN w:val="0"/>
        <w:spacing w:after="0" w:line="360" w:lineRule="auto"/>
        <w:ind w:left="0" w:right="185" w:hanging="2"/>
        <w:rPr>
          <w:rFonts w:ascii="Times New Roman" w:hAnsi="Times New Roman"/>
          <w:bCs/>
          <w:iCs/>
          <w:sz w:val="24"/>
          <w:szCs w:val="24"/>
          <w:lang w:val="en-IN"/>
        </w:rPr>
      </w:pPr>
      <w:r w:rsidRPr="00892AA0">
        <w:rPr>
          <w:rFonts w:ascii="Times New Roman" w:hAnsi="Times New Roman"/>
          <w:bCs/>
          <w:iCs/>
          <w:sz w:val="24"/>
          <w:szCs w:val="24"/>
          <w:lang w:val="en-IN"/>
        </w:rPr>
        <w:t xml:space="preserve">Polynomial Regression </w:t>
      </w:r>
    </w:p>
    <w:p w:rsidR="0071083E" w:rsidRPr="00892AA0" w:rsidRDefault="0071083E" w:rsidP="005B6C3F">
      <w:pPr>
        <w:widowControl w:val="0"/>
        <w:numPr>
          <w:ilvl w:val="0"/>
          <w:numId w:val="28"/>
        </w:numPr>
        <w:autoSpaceDE w:val="0"/>
        <w:autoSpaceDN w:val="0"/>
        <w:spacing w:after="0" w:line="360" w:lineRule="auto"/>
        <w:ind w:left="0" w:right="185" w:hanging="2"/>
        <w:rPr>
          <w:rFonts w:ascii="Times New Roman" w:hAnsi="Times New Roman"/>
          <w:bCs/>
          <w:iCs/>
          <w:sz w:val="24"/>
          <w:szCs w:val="24"/>
          <w:lang w:val="en-IN"/>
        </w:rPr>
      </w:pPr>
      <w:r w:rsidRPr="00892AA0">
        <w:rPr>
          <w:rFonts w:ascii="Times New Roman" w:hAnsi="Times New Roman"/>
          <w:bCs/>
          <w:iCs/>
          <w:sz w:val="24"/>
          <w:szCs w:val="24"/>
          <w:lang w:val="en-IN"/>
        </w:rPr>
        <w:t xml:space="preserve">Decision Tree Regression </w:t>
      </w:r>
    </w:p>
    <w:p w:rsidR="0071083E" w:rsidRPr="00892AA0" w:rsidRDefault="0071083E" w:rsidP="005B6C3F">
      <w:pPr>
        <w:widowControl w:val="0"/>
        <w:numPr>
          <w:ilvl w:val="0"/>
          <w:numId w:val="28"/>
        </w:numPr>
        <w:autoSpaceDE w:val="0"/>
        <w:autoSpaceDN w:val="0"/>
        <w:spacing w:after="0" w:line="360" w:lineRule="auto"/>
        <w:ind w:left="0" w:right="185" w:hanging="2"/>
        <w:rPr>
          <w:rFonts w:ascii="Times New Roman" w:hAnsi="Times New Roman"/>
          <w:bCs/>
          <w:iCs/>
          <w:sz w:val="24"/>
          <w:szCs w:val="24"/>
          <w:lang w:val="en-IN"/>
        </w:rPr>
      </w:pPr>
      <w:r w:rsidRPr="00892AA0">
        <w:rPr>
          <w:rFonts w:ascii="Times New Roman" w:hAnsi="Times New Roman"/>
          <w:bCs/>
          <w:iCs/>
          <w:sz w:val="24"/>
          <w:szCs w:val="24"/>
          <w:lang w:val="en-IN"/>
        </w:rPr>
        <w:t xml:space="preserve">Random Forest Regression </w:t>
      </w:r>
    </w:p>
    <w:p w:rsidR="0071083E" w:rsidRPr="00892AA0" w:rsidRDefault="0071083E" w:rsidP="005B6C3F">
      <w:pPr>
        <w:spacing w:after="13" w:line="360" w:lineRule="auto"/>
        <w:ind w:left="1" w:right="185"/>
        <w:jc w:val="both"/>
        <w:rPr>
          <w:rFonts w:ascii="Times New Roman" w:hAnsi="Times New Roman"/>
          <w:sz w:val="24"/>
          <w:szCs w:val="24"/>
          <w:shd w:val="clear" w:color="auto" w:fill="FFFFFF"/>
        </w:rPr>
      </w:pPr>
    </w:p>
    <w:p w:rsidR="0071083E" w:rsidRPr="00892AA0" w:rsidRDefault="000A73ED" w:rsidP="005B6C3F">
      <w:pPr>
        <w:spacing w:after="252" w:line="360" w:lineRule="auto"/>
        <w:ind w:right="185"/>
        <w:jc w:val="both"/>
        <w:rPr>
          <w:rFonts w:ascii="Times New Roman" w:hAnsi="Times New Roman"/>
          <w:sz w:val="32"/>
          <w:szCs w:val="32"/>
          <w:shd w:val="clear" w:color="auto" w:fill="FFFFFF"/>
        </w:rPr>
      </w:pPr>
      <w:r w:rsidRPr="00892AA0">
        <w:rPr>
          <w:rFonts w:ascii="Times New Roman" w:hAnsi="Times New Roman"/>
          <w:b/>
          <w:bCs/>
          <w:sz w:val="32"/>
          <w:szCs w:val="32"/>
          <w:shd w:val="clear" w:color="auto" w:fill="FFFFFF"/>
        </w:rPr>
        <w:t>1.2</w:t>
      </w:r>
      <w:r w:rsidR="0071083E" w:rsidRPr="00892AA0">
        <w:rPr>
          <w:rFonts w:ascii="Times New Roman" w:hAnsi="Times New Roman"/>
          <w:b/>
          <w:bCs/>
          <w:sz w:val="32"/>
          <w:szCs w:val="32"/>
          <w:shd w:val="clear" w:color="auto" w:fill="FFFFFF"/>
        </w:rPr>
        <w:t>.2 Unsupervised Machine learning</w:t>
      </w:r>
    </w:p>
    <w:p w:rsidR="0071083E" w:rsidRPr="00892AA0" w:rsidRDefault="0071083E" w:rsidP="005B6C3F">
      <w:pPr>
        <w:spacing w:after="252" w:line="360" w:lineRule="auto"/>
        <w:ind w:right="185" w:hanging="2"/>
        <w:jc w:val="both"/>
        <w:rPr>
          <w:rFonts w:ascii="Times New Roman" w:hAnsi="Times New Roman"/>
          <w:sz w:val="24"/>
          <w:szCs w:val="24"/>
          <w:shd w:val="clear" w:color="auto" w:fill="FFFFFF"/>
        </w:rPr>
      </w:pPr>
      <w:r w:rsidRPr="00892AA0">
        <w:rPr>
          <w:rFonts w:ascii="Times New Roman" w:hAnsi="Times New Roman"/>
          <w:sz w:val="24"/>
          <w:szCs w:val="24"/>
          <w:shd w:val="clear" w:color="auto" w:fill="FFFFFF"/>
        </w:rPr>
        <w:t xml:space="preserve">If we are training our machine-learning task only with a set of inputs, it is called unsupervised learning, which will be able to find the structure or relationships between different inputs. Most important </w:t>
      </w:r>
      <w:r w:rsidRPr="00892AA0">
        <w:rPr>
          <w:rFonts w:ascii="Times New Roman" w:hAnsi="Times New Roman"/>
          <w:sz w:val="24"/>
          <w:szCs w:val="24"/>
          <w:shd w:val="clear" w:color="auto" w:fill="FFFFFF"/>
        </w:rPr>
        <w:lastRenderedPageBreak/>
        <w:t xml:space="preserve">unsupervised learning is clustering, which will create different cluster of inputs and will be able to put any new input in appropriate cluster. </w:t>
      </w:r>
    </w:p>
    <w:p w:rsidR="0071083E" w:rsidRPr="00892AA0" w:rsidRDefault="0071083E" w:rsidP="005B6C3F">
      <w:pPr>
        <w:spacing w:after="252" w:line="360" w:lineRule="auto"/>
        <w:ind w:right="185" w:hanging="2"/>
        <w:rPr>
          <w:rFonts w:ascii="Times New Roman" w:hAnsi="Times New Roman"/>
          <w:sz w:val="24"/>
          <w:szCs w:val="24"/>
        </w:rPr>
      </w:pPr>
      <w:r w:rsidRPr="00892AA0">
        <w:rPr>
          <w:rFonts w:ascii="Times New Roman" w:hAnsi="Times New Roman"/>
          <w:sz w:val="24"/>
          <w:szCs w:val="24"/>
        </w:rPr>
        <w:t>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r w:rsidRPr="00892AA0">
        <w:rPr>
          <w:rFonts w:ascii="Times New Roman" w:hAnsi="Times New Roman"/>
          <w:sz w:val="24"/>
          <w:szCs w:val="24"/>
        </w:rPr>
        <w:br/>
      </w:r>
      <w:r w:rsidRPr="00892AA0">
        <w:rPr>
          <w:rFonts w:ascii="Times New Roman" w:hAnsi="Times New Roman"/>
          <w:sz w:val="24"/>
          <w:szCs w:val="24"/>
        </w:rPr>
        <w:br/>
      </w:r>
      <w:proofErr w:type="gramStart"/>
      <w:r w:rsidRPr="00892AA0">
        <w:rPr>
          <w:rFonts w:ascii="Times New Roman" w:hAnsi="Times New Roman"/>
          <w:sz w:val="24"/>
          <w:szCs w:val="24"/>
        </w:rPr>
        <w:t>As</w:t>
      </w:r>
      <w:proofErr w:type="gramEnd"/>
      <w:r w:rsidRPr="00892AA0">
        <w:rPr>
          <w:rFonts w:ascii="Times New Roman" w:hAnsi="Times New Roman"/>
          <w:sz w:val="24"/>
          <w:szCs w:val="24"/>
        </w:rPr>
        <w:t xml:space="preserve"> a kind of learning, it resembles the methods humans use to figure out that certain objects or events are from the same class, such as by observing the degree of similarity between objects. Some recommendation systems that you find on the web in the form of marketing automation are based on this type of learning.</w:t>
      </w:r>
    </w:p>
    <w:p w:rsidR="0071083E" w:rsidRPr="00892AA0" w:rsidRDefault="0071083E" w:rsidP="005B6C3F">
      <w:pPr>
        <w:spacing w:after="16" w:line="360" w:lineRule="auto"/>
        <w:ind w:left="1" w:right="185"/>
        <w:jc w:val="both"/>
        <w:rPr>
          <w:rFonts w:ascii="Times New Roman" w:hAnsi="Times New Roman"/>
          <w:sz w:val="24"/>
          <w:szCs w:val="24"/>
          <w:shd w:val="clear" w:color="auto" w:fill="FFFFFF"/>
        </w:rPr>
      </w:pPr>
      <w:r w:rsidRPr="00892AA0">
        <w:rPr>
          <w:rFonts w:ascii="Times New Roman" w:hAnsi="Times New Roman"/>
          <w:sz w:val="24"/>
          <w:szCs w:val="24"/>
          <w:shd w:val="clear" w:color="auto" w:fill="FFFFFF"/>
        </w:rPr>
        <w:t xml:space="preserve">Cluster analysis or clustering is the task of grouping a set of objects in such a way that objects in the same group (called a cluster) are more similar (in some sense or another) to each other than to those in other groups (clusters). It is a main task of </w:t>
      </w:r>
      <w:proofErr w:type="spellStart"/>
      <w:r w:rsidRPr="00892AA0">
        <w:rPr>
          <w:rFonts w:ascii="Times New Roman" w:hAnsi="Times New Roman"/>
          <w:sz w:val="24"/>
          <w:szCs w:val="24"/>
          <w:shd w:val="clear" w:color="auto" w:fill="FFFFFF"/>
        </w:rPr>
        <w:t>exploratory</w:t>
      </w:r>
      <w:hyperlink r:id="rId12"/>
      <w:hyperlink r:id="rId13">
        <w:r w:rsidRPr="00892AA0">
          <w:rPr>
            <w:rFonts w:ascii="Times New Roman" w:hAnsi="Times New Roman"/>
            <w:sz w:val="24"/>
            <w:szCs w:val="24"/>
            <w:shd w:val="clear" w:color="auto" w:fill="FFFFFF"/>
          </w:rPr>
          <w:t>data</w:t>
        </w:r>
        <w:proofErr w:type="spellEnd"/>
        <w:r w:rsidRPr="00892AA0">
          <w:rPr>
            <w:rFonts w:ascii="Times New Roman" w:hAnsi="Times New Roman"/>
            <w:sz w:val="24"/>
            <w:szCs w:val="24"/>
            <w:shd w:val="clear" w:color="auto" w:fill="FFFFFF"/>
          </w:rPr>
          <w:t xml:space="preserve"> mining,</w:t>
        </w:r>
      </w:hyperlink>
      <w:r w:rsidRPr="00892AA0">
        <w:rPr>
          <w:rFonts w:ascii="Times New Roman" w:hAnsi="Times New Roman"/>
          <w:sz w:val="24"/>
          <w:szCs w:val="24"/>
          <w:shd w:val="clear" w:color="auto" w:fill="FFFFFF"/>
        </w:rPr>
        <w:t xml:space="preserve"> and a common technique </w:t>
      </w:r>
      <w:proofErr w:type="spellStart"/>
      <w:r w:rsidRPr="00892AA0">
        <w:rPr>
          <w:rFonts w:ascii="Times New Roman" w:hAnsi="Times New Roman"/>
          <w:sz w:val="24"/>
          <w:szCs w:val="24"/>
          <w:shd w:val="clear" w:color="auto" w:fill="FFFFFF"/>
        </w:rPr>
        <w:t>for</w:t>
      </w:r>
      <w:hyperlink r:id="rId14"/>
      <w:hyperlink r:id="rId15">
        <w:r w:rsidRPr="00892AA0">
          <w:rPr>
            <w:rFonts w:ascii="Times New Roman" w:hAnsi="Times New Roman"/>
            <w:sz w:val="24"/>
            <w:szCs w:val="24"/>
            <w:shd w:val="clear" w:color="auto" w:fill="FFFFFF"/>
          </w:rPr>
          <w:t>statistical</w:t>
        </w:r>
      </w:hyperlink>
      <w:hyperlink r:id="rId16"/>
      <w:hyperlink r:id="rId17">
        <w:r w:rsidRPr="00892AA0">
          <w:rPr>
            <w:rFonts w:ascii="Times New Roman" w:hAnsi="Times New Roman"/>
            <w:sz w:val="24"/>
            <w:szCs w:val="24"/>
            <w:shd w:val="clear" w:color="auto" w:fill="FFFFFF"/>
          </w:rPr>
          <w:t>data</w:t>
        </w:r>
        <w:proofErr w:type="spellEnd"/>
        <w:r w:rsidRPr="00892AA0">
          <w:rPr>
            <w:rFonts w:ascii="Times New Roman" w:hAnsi="Times New Roman"/>
            <w:sz w:val="24"/>
            <w:szCs w:val="24"/>
            <w:shd w:val="clear" w:color="auto" w:fill="FFFFFF"/>
          </w:rPr>
          <w:t xml:space="preserve"> analysis,</w:t>
        </w:r>
      </w:hyperlink>
      <w:r w:rsidRPr="00892AA0">
        <w:rPr>
          <w:rFonts w:ascii="Times New Roman" w:hAnsi="Times New Roman"/>
          <w:sz w:val="24"/>
          <w:szCs w:val="24"/>
          <w:shd w:val="clear" w:color="auto" w:fill="FFFFFF"/>
        </w:rPr>
        <w:t xml:space="preserve"> used in many fields, </w:t>
      </w:r>
      <w:proofErr w:type="spellStart"/>
      <w:r w:rsidRPr="00892AA0">
        <w:rPr>
          <w:rFonts w:ascii="Times New Roman" w:hAnsi="Times New Roman"/>
          <w:sz w:val="24"/>
          <w:szCs w:val="24"/>
          <w:shd w:val="clear" w:color="auto" w:fill="FFFFFF"/>
        </w:rPr>
        <w:t>including</w:t>
      </w:r>
      <w:hyperlink r:id="rId18"/>
      <w:hyperlink r:id="rId19">
        <w:r w:rsidRPr="00892AA0">
          <w:rPr>
            <w:rFonts w:ascii="Times New Roman" w:hAnsi="Times New Roman"/>
            <w:sz w:val="24"/>
            <w:szCs w:val="24"/>
            <w:shd w:val="clear" w:color="auto" w:fill="FFFFFF"/>
          </w:rPr>
          <w:t>machine</w:t>
        </w:r>
        <w:proofErr w:type="spellEnd"/>
        <w:r w:rsidRPr="00892AA0">
          <w:rPr>
            <w:rFonts w:ascii="Times New Roman" w:hAnsi="Times New Roman"/>
            <w:sz w:val="24"/>
            <w:szCs w:val="24"/>
            <w:shd w:val="clear" w:color="auto" w:fill="FFFFFF"/>
          </w:rPr>
          <w:t xml:space="preserve"> </w:t>
        </w:r>
        <w:proofErr w:type="spellStart"/>
        <w:r w:rsidRPr="00892AA0">
          <w:rPr>
            <w:rFonts w:ascii="Times New Roman" w:hAnsi="Times New Roman"/>
            <w:sz w:val="24"/>
            <w:szCs w:val="24"/>
            <w:shd w:val="clear" w:color="auto" w:fill="FFFFFF"/>
          </w:rPr>
          <w:t>learning</w:t>
        </w:r>
      </w:hyperlink>
      <w:hyperlink r:id="rId20">
        <w:r w:rsidRPr="00892AA0">
          <w:rPr>
            <w:rFonts w:ascii="Times New Roman" w:hAnsi="Times New Roman"/>
            <w:sz w:val="24"/>
            <w:szCs w:val="24"/>
            <w:shd w:val="clear" w:color="auto" w:fill="FFFFFF"/>
          </w:rPr>
          <w:t>,</w:t>
        </w:r>
      </w:hyperlink>
      <w:hyperlink r:id="rId21"/>
      <w:hyperlink r:id="rId22">
        <w:r w:rsidRPr="00892AA0">
          <w:rPr>
            <w:rFonts w:ascii="Times New Roman" w:hAnsi="Times New Roman"/>
            <w:sz w:val="24"/>
            <w:szCs w:val="24"/>
            <w:shd w:val="clear" w:color="auto" w:fill="FFFFFF"/>
          </w:rPr>
          <w:t>pattern</w:t>
        </w:r>
        <w:proofErr w:type="spellEnd"/>
        <w:r w:rsidRPr="00892AA0">
          <w:rPr>
            <w:rFonts w:ascii="Times New Roman" w:hAnsi="Times New Roman"/>
            <w:sz w:val="24"/>
            <w:szCs w:val="24"/>
            <w:shd w:val="clear" w:color="auto" w:fill="FFFFFF"/>
          </w:rPr>
          <w:t xml:space="preserve"> </w:t>
        </w:r>
        <w:proofErr w:type="spellStart"/>
        <w:r w:rsidRPr="00892AA0">
          <w:rPr>
            <w:rFonts w:ascii="Times New Roman" w:hAnsi="Times New Roman"/>
            <w:sz w:val="24"/>
            <w:szCs w:val="24"/>
            <w:shd w:val="clear" w:color="auto" w:fill="FFFFFF"/>
          </w:rPr>
          <w:t>recognition</w:t>
        </w:r>
      </w:hyperlink>
      <w:hyperlink r:id="rId23">
        <w:r w:rsidRPr="00892AA0">
          <w:rPr>
            <w:rFonts w:ascii="Times New Roman" w:hAnsi="Times New Roman"/>
            <w:sz w:val="24"/>
            <w:szCs w:val="24"/>
            <w:shd w:val="clear" w:color="auto" w:fill="FFFFFF"/>
          </w:rPr>
          <w:t>,</w:t>
        </w:r>
      </w:hyperlink>
      <w:hyperlink r:id="rId24"/>
      <w:hyperlink r:id="rId25">
        <w:r w:rsidRPr="00892AA0">
          <w:rPr>
            <w:rFonts w:ascii="Times New Roman" w:hAnsi="Times New Roman"/>
            <w:sz w:val="24"/>
            <w:szCs w:val="24"/>
            <w:shd w:val="clear" w:color="auto" w:fill="FFFFFF"/>
          </w:rPr>
          <w:t>image</w:t>
        </w:r>
        <w:proofErr w:type="spellEnd"/>
        <w:r w:rsidRPr="00892AA0">
          <w:rPr>
            <w:rFonts w:ascii="Times New Roman" w:hAnsi="Times New Roman"/>
            <w:sz w:val="24"/>
            <w:szCs w:val="24"/>
            <w:shd w:val="clear" w:color="auto" w:fill="FFFFFF"/>
          </w:rPr>
          <w:t xml:space="preserve"> </w:t>
        </w:r>
      </w:hyperlink>
      <w:hyperlink r:id="rId26">
        <w:proofErr w:type="spellStart"/>
        <w:r w:rsidRPr="00892AA0">
          <w:rPr>
            <w:rFonts w:ascii="Times New Roman" w:hAnsi="Times New Roman"/>
            <w:sz w:val="24"/>
            <w:szCs w:val="24"/>
            <w:shd w:val="clear" w:color="auto" w:fill="FFFFFF"/>
          </w:rPr>
          <w:t>analysis</w:t>
        </w:r>
      </w:hyperlink>
      <w:hyperlink r:id="rId27">
        <w:r w:rsidRPr="00892AA0">
          <w:rPr>
            <w:rFonts w:ascii="Times New Roman" w:hAnsi="Times New Roman"/>
            <w:sz w:val="24"/>
            <w:szCs w:val="24"/>
            <w:shd w:val="clear" w:color="auto" w:fill="FFFFFF"/>
          </w:rPr>
          <w:t>,</w:t>
        </w:r>
      </w:hyperlink>
      <w:hyperlink r:id="rId28"/>
      <w:hyperlink r:id="rId29">
        <w:r w:rsidRPr="00892AA0">
          <w:rPr>
            <w:rFonts w:ascii="Times New Roman" w:hAnsi="Times New Roman"/>
            <w:sz w:val="24"/>
            <w:szCs w:val="24"/>
            <w:shd w:val="clear" w:color="auto" w:fill="FFFFFF"/>
          </w:rPr>
          <w:t>information</w:t>
        </w:r>
        <w:proofErr w:type="spellEnd"/>
        <w:r w:rsidRPr="00892AA0">
          <w:rPr>
            <w:rFonts w:ascii="Times New Roman" w:hAnsi="Times New Roman"/>
            <w:sz w:val="24"/>
            <w:szCs w:val="24"/>
            <w:shd w:val="clear" w:color="auto" w:fill="FFFFFF"/>
          </w:rPr>
          <w:t xml:space="preserve"> </w:t>
        </w:r>
        <w:proofErr w:type="spellStart"/>
        <w:r w:rsidRPr="00892AA0">
          <w:rPr>
            <w:rFonts w:ascii="Times New Roman" w:hAnsi="Times New Roman"/>
            <w:sz w:val="24"/>
            <w:szCs w:val="24"/>
            <w:shd w:val="clear" w:color="auto" w:fill="FFFFFF"/>
          </w:rPr>
          <w:t>retrieval</w:t>
        </w:r>
      </w:hyperlink>
      <w:hyperlink r:id="rId30">
        <w:r w:rsidRPr="00892AA0">
          <w:rPr>
            <w:rFonts w:ascii="Times New Roman" w:hAnsi="Times New Roman"/>
            <w:sz w:val="24"/>
            <w:szCs w:val="24"/>
            <w:shd w:val="clear" w:color="auto" w:fill="FFFFFF"/>
          </w:rPr>
          <w:t>,</w:t>
        </w:r>
      </w:hyperlink>
      <w:hyperlink r:id="rId31"/>
      <w:hyperlink r:id="rId32">
        <w:r w:rsidRPr="00892AA0">
          <w:rPr>
            <w:rFonts w:ascii="Times New Roman" w:hAnsi="Times New Roman"/>
            <w:sz w:val="24"/>
            <w:szCs w:val="24"/>
            <w:shd w:val="clear" w:color="auto" w:fill="FFFFFF"/>
          </w:rPr>
          <w:t>bioinformatics</w:t>
        </w:r>
      </w:hyperlink>
      <w:hyperlink r:id="rId33">
        <w:r w:rsidRPr="00892AA0">
          <w:rPr>
            <w:rFonts w:ascii="Times New Roman" w:hAnsi="Times New Roman"/>
            <w:sz w:val="24"/>
            <w:szCs w:val="24"/>
            <w:shd w:val="clear" w:color="auto" w:fill="FFFFFF"/>
          </w:rPr>
          <w:t>,</w:t>
        </w:r>
      </w:hyperlink>
      <w:hyperlink r:id="rId34"/>
      <w:hyperlink r:id="rId35">
        <w:r w:rsidRPr="00892AA0">
          <w:rPr>
            <w:rFonts w:ascii="Times New Roman" w:hAnsi="Times New Roman"/>
            <w:sz w:val="24"/>
            <w:szCs w:val="24"/>
            <w:shd w:val="clear" w:color="auto" w:fill="FFFFFF"/>
          </w:rPr>
          <w:t>data</w:t>
        </w:r>
        <w:proofErr w:type="spellEnd"/>
        <w:r w:rsidRPr="00892AA0">
          <w:rPr>
            <w:rFonts w:ascii="Times New Roman" w:hAnsi="Times New Roman"/>
            <w:sz w:val="24"/>
            <w:szCs w:val="24"/>
            <w:shd w:val="clear" w:color="auto" w:fill="FFFFFF"/>
          </w:rPr>
          <w:t xml:space="preserve"> compression,</w:t>
        </w:r>
      </w:hyperlink>
      <w:r w:rsidRPr="00892AA0">
        <w:rPr>
          <w:rFonts w:ascii="Times New Roman" w:hAnsi="Times New Roman"/>
          <w:sz w:val="24"/>
          <w:szCs w:val="24"/>
          <w:shd w:val="clear" w:color="auto" w:fill="FFFFFF"/>
        </w:rPr>
        <w:t xml:space="preserve"> </w:t>
      </w:r>
      <w:proofErr w:type="spellStart"/>
      <w:r w:rsidRPr="00892AA0">
        <w:rPr>
          <w:rFonts w:ascii="Times New Roman" w:hAnsi="Times New Roman"/>
          <w:sz w:val="24"/>
          <w:szCs w:val="24"/>
          <w:shd w:val="clear" w:color="auto" w:fill="FFFFFF"/>
        </w:rPr>
        <w:t>and</w:t>
      </w:r>
      <w:hyperlink r:id="rId36"/>
      <w:hyperlink r:id="rId37">
        <w:r w:rsidRPr="00892AA0">
          <w:rPr>
            <w:rFonts w:ascii="Times New Roman" w:hAnsi="Times New Roman"/>
            <w:sz w:val="24"/>
            <w:szCs w:val="24"/>
            <w:shd w:val="clear" w:color="auto" w:fill="FFFFFF"/>
          </w:rPr>
          <w:t>computer</w:t>
        </w:r>
        <w:proofErr w:type="spellEnd"/>
        <w:r w:rsidRPr="00892AA0">
          <w:rPr>
            <w:rFonts w:ascii="Times New Roman" w:hAnsi="Times New Roman"/>
            <w:sz w:val="24"/>
            <w:szCs w:val="24"/>
            <w:shd w:val="clear" w:color="auto" w:fill="FFFFFF"/>
          </w:rPr>
          <w:t xml:space="preserve"> graphics</w:t>
        </w:r>
      </w:hyperlink>
      <w:hyperlink r:id="rId38">
        <w:r w:rsidRPr="00892AA0">
          <w:rPr>
            <w:rFonts w:ascii="Times New Roman" w:hAnsi="Times New Roman"/>
            <w:sz w:val="24"/>
            <w:szCs w:val="24"/>
            <w:shd w:val="clear" w:color="auto" w:fill="FFFFFF"/>
          </w:rPr>
          <w:t>.</w:t>
        </w:r>
      </w:hyperlink>
    </w:p>
    <w:p w:rsidR="0071083E" w:rsidRPr="00892AA0" w:rsidRDefault="0071083E" w:rsidP="005B6C3F">
      <w:pPr>
        <w:spacing w:after="16" w:line="360" w:lineRule="auto"/>
        <w:ind w:left="1" w:right="185"/>
        <w:jc w:val="both"/>
        <w:rPr>
          <w:rFonts w:ascii="Times New Roman" w:hAnsi="Times New Roman"/>
          <w:sz w:val="24"/>
          <w:szCs w:val="24"/>
          <w:shd w:val="clear" w:color="auto" w:fill="FFFFFF"/>
        </w:rPr>
      </w:pPr>
    </w:p>
    <w:p w:rsidR="0071083E" w:rsidRPr="00892AA0" w:rsidRDefault="000A73ED" w:rsidP="005B6C3F">
      <w:pPr>
        <w:spacing w:line="360" w:lineRule="auto"/>
        <w:ind w:right="185" w:hanging="2"/>
        <w:rPr>
          <w:rFonts w:ascii="Times New Roman" w:hAnsi="Times New Roman"/>
          <w:b/>
          <w:bCs/>
          <w:sz w:val="32"/>
          <w:szCs w:val="32"/>
        </w:rPr>
      </w:pPr>
      <w:r w:rsidRPr="00892AA0">
        <w:rPr>
          <w:rFonts w:ascii="Times New Roman" w:hAnsi="Times New Roman"/>
          <w:b/>
          <w:bCs/>
          <w:sz w:val="32"/>
          <w:szCs w:val="32"/>
        </w:rPr>
        <w:t>1.2</w:t>
      </w:r>
      <w:r w:rsidR="0071083E" w:rsidRPr="00892AA0">
        <w:rPr>
          <w:rFonts w:ascii="Times New Roman" w:hAnsi="Times New Roman"/>
          <w:b/>
          <w:bCs/>
          <w:sz w:val="32"/>
          <w:szCs w:val="32"/>
        </w:rPr>
        <w:t xml:space="preserve">.3. </w:t>
      </w:r>
      <w:bookmarkStart w:id="4" w:name="_Hlk8145331"/>
      <w:r w:rsidR="0071083E" w:rsidRPr="00892AA0">
        <w:rPr>
          <w:rFonts w:ascii="Times New Roman" w:hAnsi="Times New Roman"/>
          <w:b/>
          <w:bCs/>
          <w:sz w:val="32"/>
          <w:szCs w:val="32"/>
        </w:rPr>
        <w:t xml:space="preserve">Reinforcement </w:t>
      </w:r>
      <w:bookmarkEnd w:id="4"/>
      <w:r w:rsidR="0071083E" w:rsidRPr="00892AA0">
        <w:rPr>
          <w:rFonts w:ascii="Times New Roman" w:hAnsi="Times New Roman"/>
          <w:b/>
          <w:bCs/>
          <w:sz w:val="32"/>
          <w:szCs w:val="32"/>
        </w:rPr>
        <w:t>learning: </w:t>
      </w:r>
    </w:p>
    <w:p w:rsidR="0071083E" w:rsidRPr="00892AA0" w:rsidRDefault="0071083E" w:rsidP="005B6C3F">
      <w:pPr>
        <w:spacing w:line="360" w:lineRule="auto"/>
        <w:ind w:right="185" w:hanging="2"/>
        <w:jc w:val="both"/>
        <w:rPr>
          <w:rFonts w:ascii="Times New Roman" w:hAnsi="Times New Roman"/>
          <w:sz w:val="24"/>
          <w:szCs w:val="24"/>
        </w:rPr>
      </w:pPr>
      <w:r w:rsidRPr="00892AA0">
        <w:rPr>
          <w:rFonts w:ascii="Times New Roman" w:hAnsi="Times New Roman"/>
          <w:sz w:val="24"/>
          <w:szCs w:val="24"/>
        </w:rPr>
        <w:t>When you present the algorithm with examples that lack labels, as in unsupervised learning. However, you can accompany an example with positive or negative feedback according to the solution the algorithm proposes comes under the category of Reinforcement learning, which is connected to applications for which the algorithm must make decisions (so the product is prescriptive, not just descriptive, as in unsupervised learning), and the decisions bear consequences. In the human world, it is just like learning by trial and error.</w:t>
      </w:r>
    </w:p>
    <w:p w:rsidR="0071083E" w:rsidRPr="00892AA0" w:rsidRDefault="0071083E" w:rsidP="005B6C3F">
      <w:pPr>
        <w:spacing w:line="360" w:lineRule="auto"/>
        <w:ind w:right="185" w:hanging="2"/>
        <w:jc w:val="both"/>
        <w:rPr>
          <w:rFonts w:ascii="Times New Roman" w:hAnsi="Times New Roman"/>
          <w:sz w:val="24"/>
          <w:szCs w:val="24"/>
        </w:rPr>
      </w:pPr>
      <w:r w:rsidRPr="00892AA0">
        <w:rPr>
          <w:rFonts w:ascii="Times New Roman" w:hAnsi="Times New Roman"/>
          <w:sz w:val="24"/>
          <w:szCs w:val="24"/>
        </w:rPr>
        <w:br/>
        <w:t>Errors help you learn because they have a penalty added (cost, loss of time, regret, pain, and so on), teaching you that a certain course of action is less likely to succeed than others. An interesting example of reinforcement learning occurs when computers learn to play video games by themselves.</w:t>
      </w:r>
    </w:p>
    <w:p w:rsidR="0071083E" w:rsidRPr="00892AA0" w:rsidRDefault="0071083E" w:rsidP="005B6C3F">
      <w:pPr>
        <w:spacing w:line="360" w:lineRule="auto"/>
        <w:ind w:right="185" w:hanging="2"/>
        <w:jc w:val="both"/>
        <w:rPr>
          <w:rFonts w:ascii="Times New Roman" w:hAnsi="Times New Roman"/>
          <w:sz w:val="24"/>
          <w:szCs w:val="24"/>
        </w:rPr>
      </w:pPr>
      <w:r w:rsidRPr="00892AA0">
        <w:rPr>
          <w:rFonts w:ascii="Times New Roman" w:hAnsi="Times New Roman"/>
          <w:sz w:val="24"/>
          <w:szCs w:val="24"/>
        </w:rPr>
        <w:br/>
        <w:t xml:space="preserve">In this case, an application presents the algorithm with examples of specific situations, such as having the </w:t>
      </w:r>
      <w:r w:rsidRPr="00892AA0">
        <w:rPr>
          <w:rFonts w:ascii="Times New Roman" w:hAnsi="Times New Roman"/>
          <w:sz w:val="24"/>
          <w:szCs w:val="24"/>
        </w:rPr>
        <w:lastRenderedPageBreak/>
        <w:t xml:space="preserve">gamer stuck in a maze while avoiding an enemy. The application lets the algorithm know the outcome of actions it takes, and learning occurs while trying to avoid what it discovers to be </w:t>
      </w:r>
      <w:proofErr w:type="spellStart"/>
      <w:r w:rsidRPr="00892AA0">
        <w:rPr>
          <w:rFonts w:ascii="Times New Roman" w:hAnsi="Times New Roman"/>
          <w:sz w:val="24"/>
          <w:szCs w:val="24"/>
        </w:rPr>
        <w:t>dan-gerous</w:t>
      </w:r>
      <w:proofErr w:type="spellEnd"/>
      <w:r w:rsidRPr="00892AA0">
        <w:rPr>
          <w:rFonts w:ascii="Times New Roman" w:hAnsi="Times New Roman"/>
          <w:sz w:val="24"/>
          <w:szCs w:val="24"/>
        </w:rPr>
        <w:t xml:space="preserve"> and to pursue survival. You can have a look at how the company Google </w:t>
      </w:r>
      <w:proofErr w:type="spellStart"/>
      <w:r w:rsidRPr="00892AA0">
        <w:rPr>
          <w:rFonts w:ascii="Times New Roman" w:hAnsi="Times New Roman"/>
          <w:sz w:val="24"/>
          <w:szCs w:val="24"/>
        </w:rPr>
        <w:t>DeepMind</w:t>
      </w:r>
      <w:proofErr w:type="spellEnd"/>
      <w:r w:rsidRPr="00892AA0">
        <w:rPr>
          <w:rFonts w:ascii="Times New Roman" w:hAnsi="Times New Roman"/>
          <w:sz w:val="24"/>
          <w:szCs w:val="24"/>
        </w:rPr>
        <w:t xml:space="preserve"> has created a reinforcement learning program that plays old Atari’s videogames. When watching the video, notice how the program is initially clumsy and unskilled but steadily improves with training until it becomes a champion.</w:t>
      </w:r>
    </w:p>
    <w:p w:rsidR="0071083E" w:rsidRPr="00892AA0" w:rsidRDefault="0071083E" w:rsidP="005B6C3F">
      <w:pPr>
        <w:spacing w:line="360" w:lineRule="auto"/>
        <w:ind w:right="185"/>
        <w:rPr>
          <w:rFonts w:ascii="Times New Roman" w:hAnsi="Times New Roman"/>
          <w:b/>
          <w:bCs/>
          <w:sz w:val="32"/>
          <w:szCs w:val="32"/>
        </w:rPr>
      </w:pPr>
      <w:r w:rsidRPr="00892AA0">
        <w:rPr>
          <w:rFonts w:ascii="Times New Roman" w:hAnsi="Times New Roman"/>
          <w:b/>
          <w:bCs/>
          <w:sz w:val="32"/>
          <w:szCs w:val="32"/>
        </w:rPr>
        <w:br/>
      </w:r>
      <w:r w:rsidR="000A73ED" w:rsidRPr="00892AA0">
        <w:rPr>
          <w:rFonts w:ascii="Times New Roman" w:hAnsi="Times New Roman"/>
          <w:b/>
          <w:bCs/>
          <w:sz w:val="32"/>
          <w:szCs w:val="32"/>
        </w:rPr>
        <w:t>1.2</w:t>
      </w:r>
      <w:r w:rsidRPr="00892AA0">
        <w:rPr>
          <w:rFonts w:ascii="Times New Roman" w:hAnsi="Times New Roman"/>
          <w:b/>
          <w:bCs/>
          <w:sz w:val="32"/>
          <w:szCs w:val="32"/>
        </w:rPr>
        <w:t xml:space="preserve">.4 </w:t>
      </w:r>
      <w:bookmarkStart w:id="5" w:name="_Hlk8145374"/>
      <w:r w:rsidRPr="00892AA0">
        <w:rPr>
          <w:rFonts w:ascii="Times New Roman" w:hAnsi="Times New Roman"/>
          <w:b/>
          <w:bCs/>
          <w:sz w:val="32"/>
          <w:szCs w:val="32"/>
        </w:rPr>
        <w:t xml:space="preserve">Semi-supervised </w:t>
      </w:r>
      <w:bookmarkEnd w:id="5"/>
      <w:r w:rsidRPr="00892AA0">
        <w:rPr>
          <w:rFonts w:ascii="Times New Roman" w:hAnsi="Times New Roman"/>
          <w:b/>
          <w:bCs/>
          <w:sz w:val="32"/>
          <w:szCs w:val="32"/>
        </w:rPr>
        <w:t>learning: </w:t>
      </w:r>
    </w:p>
    <w:p w:rsidR="0071083E" w:rsidRPr="00892AA0" w:rsidRDefault="0071083E" w:rsidP="005B6C3F">
      <w:pPr>
        <w:spacing w:line="360" w:lineRule="auto"/>
        <w:ind w:right="185" w:hanging="2"/>
        <w:jc w:val="both"/>
        <w:rPr>
          <w:rFonts w:ascii="Times New Roman" w:hAnsi="Times New Roman"/>
          <w:sz w:val="24"/>
          <w:szCs w:val="24"/>
        </w:rPr>
      </w:pPr>
      <w:proofErr w:type="gramStart"/>
      <w:r w:rsidRPr="00892AA0">
        <w:rPr>
          <w:rFonts w:ascii="Times New Roman" w:hAnsi="Times New Roman"/>
          <w:sz w:val="24"/>
          <w:szCs w:val="24"/>
        </w:rPr>
        <w:t>where</w:t>
      </w:r>
      <w:proofErr w:type="gramEnd"/>
      <w:r w:rsidRPr="00892AA0">
        <w:rPr>
          <w:rFonts w:ascii="Times New Roman" w:hAnsi="Times New Roman"/>
          <w:sz w:val="24"/>
          <w:szCs w:val="24"/>
        </w:rPr>
        <w:t xml:space="preserve"> an incomplete training signal is given: a training set with some (often many) of the target outputs missing. There is a special case of this principle known as Transduction where the entire set of problem instances is known at learning time, except that part of the targets are missing.</w:t>
      </w:r>
    </w:p>
    <w:p w:rsidR="0071083E" w:rsidRPr="00892AA0" w:rsidRDefault="0071083E" w:rsidP="005B6C3F">
      <w:pPr>
        <w:spacing w:line="360" w:lineRule="auto"/>
        <w:ind w:left="-2" w:right="185"/>
        <w:jc w:val="both"/>
        <w:rPr>
          <w:rFonts w:ascii="Times New Roman" w:hAnsi="Times New Roman"/>
          <w:b/>
          <w:bCs/>
          <w:sz w:val="24"/>
          <w:szCs w:val="24"/>
          <w:u w:val="single"/>
          <w:shd w:val="clear" w:color="auto" w:fill="FFFFFF"/>
        </w:rPr>
      </w:pPr>
    </w:p>
    <w:p w:rsidR="0071083E" w:rsidRPr="00892AA0" w:rsidRDefault="000A73ED" w:rsidP="005B6C3F">
      <w:pPr>
        <w:spacing w:line="360" w:lineRule="auto"/>
        <w:ind w:left="-2" w:right="185"/>
        <w:jc w:val="both"/>
        <w:rPr>
          <w:rFonts w:ascii="Times New Roman" w:hAnsi="Times New Roman"/>
          <w:b/>
          <w:bCs/>
          <w:sz w:val="32"/>
          <w:szCs w:val="32"/>
          <w:shd w:val="clear" w:color="auto" w:fill="FFFFFF"/>
        </w:rPr>
      </w:pPr>
      <w:r w:rsidRPr="00892AA0">
        <w:rPr>
          <w:rFonts w:ascii="Times New Roman" w:hAnsi="Times New Roman"/>
          <w:b/>
          <w:bCs/>
          <w:sz w:val="32"/>
          <w:szCs w:val="32"/>
          <w:shd w:val="clear" w:color="auto" w:fill="FFFFFF"/>
        </w:rPr>
        <w:t>1.3</w:t>
      </w:r>
      <w:r w:rsidR="0071083E" w:rsidRPr="00892AA0">
        <w:rPr>
          <w:rFonts w:ascii="Times New Roman" w:hAnsi="Times New Roman"/>
          <w:b/>
          <w:bCs/>
          <w:sz w:val="32"/>
          <w:szCs w:val="32"/>
          <w:shd w:val="clear" w:color="auto" w:fill="FFFFFF"/>
        </w:rPr>
        <w:t xml:space="preserve"> Some Popular Machine Learning Algorithms </w:t>
      </w:r>
    </w:p>
    <w:p w:rsidR="0071083E" w:rsidRPr="00892AA0" w:rsidRDefault="000A73ED" w:rsidP="005B6C3F">
      <w:pPr>
        <w:spacing w:line="360" w:lineRule="auto"/>
        <w:ind w:left="-2" w:right="185"/>
        <w:jc w:val="both"/>
        <w:rPr>
          <w:rFonts w:ascii="Times New Roman" w:hAnsi="Times New Roman"/>
          <w:b/>
          <w:bCs/>
          <w:sz w:val="32"/>
          <w:szCs w:val="32"/>
          <w:shd w:val="clear" w:color="auto" w:fill="FFFFFF"/>
        </w:rPr>
      </w:pPr>
      <w:r w:rsidRPr="00892AA0">
        <w:rPr>
          <w:rFonts w:ascii="Times New Roman" w:hAnsi="Times New Roman"/>
          <w:b/>
          <w:bCs/>
          <w:sz w:val="32"/>
          <w:szCs w:val="32"/>
          <w:shd w:val="clear" w:color="auto" w:fill="FFFFFF"/>
        </w:rPr>
        <w:t>1.3</w:t>
      </w:r>
      <w:r w:rsidR="0071083E" w:rsidRPr="00892AA0">
        <w:rPr>
          <w:rFonts w:ascii="Times New Roman" w:hAnsi="Times New Roman"/>
          <w:b/>
          <w:bCs/>
          <w:sz w:val="32"/>
          <w:szCs w:val="32"/>
          <w:shd w:val="clear" w:color="auto" w:fill="FFFFFF"/>
        </w:rPr>
        <w:t>.1 Decision Trees</w:t>
      </w:r>
    </w:p>
    <w:p w:rsidR="0071083E" w:rsidRPr="00892AA0" w:rsidRDefault="0071083E" w:rsidP="005B6C3F">
      <w:pPr>
        <w:spacing w:line="360" w:lineRule="auto"/>
        <w:ind w:left="-2" w:right="185"/>
        <w:jc w:val="both"/>
        <w:rPr>
          <w:rFonts w:ascii="Times New Roman" w:hAnsi="Times New Roman"/>
          <w:sz w:val="24"/>
          <w:szCs w:val="24"/>
          <w:shd w:val="clear" w:color="auto" w:fill="FFFFFF"/>
        </w:rPr>
      </w:pPr>
      <w:r w:rsidRPr="00892AA0">
        <w:rPr>
          <w:rFonts w:ascii="Times New Roman" w:hAnsi="Times New Roman"/>
          <w:sz w:val="24"/>
          <w:szCs w:val="24"/>
          <w:shd w:val="clear" w:color="auto" w:fill="FFFFFF"/>
        </w:rPr>
        <w:t>A decision tree is a decision support tool that uses a tree-like graph or model of decisions and their possible consequences, including chance-event outcomes, resource costs, and utility.</w:t>
      </w:r>
    </w:p>
    <w:p w:rsidR="0071083E" w:rsidRPr="00892AA0" w:rsidRDefault="0071083E" w:rsidP="005B6C3F">
      <w:pPr>
        <w:spacing w:line="360" w:lineRule="auto"/>
        <w:ind w:left="-2" w:right="185"/>
        <w:jc w:val="both"/>
        <w:rPr>
          <w:rFonts w:ascii="Times New Roman" w:hAnsi="Times New Roman"/>
          <w:sz w:val="24"/>
          <w:szCs w:val="24"/>
          <w:shd w:val="clear" w:color="auto" w:fill="FFFFFF"/>
        </w:rPr>
      </w:pPr>
      <w:r w:rsidRPr="00892AA0">
        <w:rPr>
          <w:rFonts w:ascii="Times New Roman" w:hAnsi="Times New Roman"/>
          <w:sz w:val="24"/>
          <w:szCs w:val="24"/>
        </w:rPr>
        <w:t>It is a type of supervised learning algorithm that is mostly used for classification problems. Surprisingly, it works for both categorical and continuous dependent variables. In this algorithm, we split the population into two or more homogeneous sets. This is done based on most significant attributes/ independent variables to make as distinct groups as possible.</w:t>
      </w:r>
    </w:p>
    <w:p w:rsidR="0071083E" w:rsidRPr="00892AA0" w:rsidRDefault="0071083E" w:rsidP="005B6C3F">
      <w:pPr>
        <w:pStyle w:val="NormalWeb"/>
        <w:shd w:val="clear" w:color="auto" w:fill="FFFFFF"/>
        <w:spacing w:before="0" w:beforeAutospacing="0" w:after="315" w:afterAutospacing="0" w:line="360" w:lineRule="auto"/>
        <w:ind w:left="1" w:right="185" w:hanging="3"/>
        <w:jc w:val="both"/>
      </w:pPr>
      <w:r w:rsidRPr="00892AA0">
        <w:t xml:space="preserve">In the image above, you can see that population is classified into four different groups based on multiple attributes to identify ‘if they will play or not’. To split the population into different heterogeneous groups, it uses various techniques like </w:t>
      </w:r>
      <w:proofErr w:type="spellStart"/>
      <w:r w:rsidRPr="00892AA0">
        <w:t>Gini</w:t>
      </w:r>
      <w:proofErr w:type="spellEnd"/>
      <w:r w:rsidRPr="00892AA0">
        <w:t>, Information Gain, Chi-square, entropy.</w:t>
      </w:r>
    </w:p>
    <w:p w:rsidR="0071083E" w:rsidRPr="00892AA0" w:rsidRDefault="0071083E" w:rsidP="005B6C3F">
      <w:pPr>
        <w:spacing w:line="360" w:lineRule="auto"/>
        <w:ind w:right="185"/>
        <w:jc w:val="both"/>
        <w:rPr>
          <w:rFonts w:ascii="Times New Roman" w:hAnsi="Times New Roman"/>
          <w:sz w:val="24"/>
          <w:szCs w:val="24"/>
          <w:shd w:val="clear" w:color="auto" w:fill="FFFFFF"/>
        </w:rPr>
      </w:pPr>
      <w:r w:rsidRPr="00892AA0">
        <w:rPr>
          <w:rFonts w:ascii="Times New Roman" w:hAnsi="Times New Roman"/>
          <w:sz w:val="24"/>
          <w:szCs w:val="24"/>
          <w:shd w:val="clear" w:color="auto" w:fill="FFFFFF"/>
        </w:rPr>
        <w:t>From a business decision point of view, a decision tree is the minimum number of yes/no questions that one must ask, to assess the probability of making a correct decision, most of the time. As a method, it allows you to approach the problem in a structured and systematic way to arrive at a logical conclusion.</w:t>
      </w:r>
    </w:p>
    <w:p w:rsidR="0071083E" w:rsidRPr="00892AA0" w:rsidRDefault="0071083E" w:rsidP="005B6C3F">
      <w:pPr>
        <w:spacing w:line="360" w:lineRule="auto"/>
        <w:ind w:right="185"/>
        <w:rPr>
          <w:rFonts w:ascii="Times New Roman" w:hAnsi="Times New Roman"/>
          <w:sz w:val="24"/>
          <w:szCs w:val="24"/>
          <w:shd w:val="clear" w:color="auto" w:fill="FFFFFF"/>
        </w:rPr>
      </w:pPr>
    </w:p>
    <w:p w:rsidR="0071083E" w:rsidRPr="00892AA0" w:rsidRDefault="0071083E" w:rsidP="005B6C3F">
      <w:pPr>
        <w:spacing w:line="360" w:lineRule="auto"/>
        <w:ind w:right="185" w:hanging="2"/>
        <w:jc w:val="center"/>
        <w:rPr>
          <w:rFonts w:ascii="Times New Roman" w:hAnsi="Times New Roman"/>
          <w:sz w:val="24"/>
          <w:szCs w:val="24"/>
          <w:shd w:val="clear" w:color="auto" w:fill="FFFFFF"/>
        </w:rPr>
      </w:pPr>
      <w:r w:rsidRPr="00892AA0">
        <w:rPr>
          <w:rFonts w:ascii="Times New Roman" w:hAnsi="Times New Roman"/>
          <w:noProof/>
          <w:sz w:val="24"/>
          <w:szCs w:val="24"/>
          <w:lang w:val="en-IN" w:eastAsia="en-IN"/>
        </w:rPr>
        <w:lastRenderedPageBreak/>
        <w:drawing>
          <wp:inline distT="0" distB="0" distL="0" distR="0">
            <wp:extent cx="3924300" cy="2886075"/>
            <wp:effectExtent l="0" t="0" r="0" b="9525"/>
            <wp:docPr id="99" name="Picture 99" descr="IkBzK">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kBzK">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2886075"/>
                    </a:xfrm>
                    <a:prstGeom prst="rect">
                      <a:avLst/>
                    </a:prstGeom>
                    <a:noFill/>
                    <a:ln>
                      <a:noFill/>
                    </a:ln>
                  </pic:spPr>
                </pic:pic>
              </a:graphicData>
            </a:graphic>
          </wp:inline>
        </w:drawing>
      </w:r>
    </w:p>
    <w:p w:rsidR="0071083E" w:rsidRPr="00892AA0" w:rsidRDefault="0071083E" w:rsidP="005B6C3F">
      <w:pPr>
        <w:pStyle w:val="Caption"/>
        <w:spacing w:line="360" w:lineRule="auto"/>
        <w:ind w:left="1" w:right="185" w:hanging="3"/>
        <w:jc w:val="center"/>
        <w:rPr>
          <w:rFonts w:ascii="Times New Roman" w:hAnsi="Times New Roman"/>
          <w:i/>
          <w:sz w:val="24"/>
          <w:u w:val="none"/>
        </w:rPr>
      </w:pPr>
      <w:r w:rsidRPr="00892AA0">
        <w:rPr>
          <w:rFonts w:ascii="Times New Roman" w:hAnsi="Times New Roman"/>
          <w:sz w:val="24"/>
          <w:u w:val="none"/>
        </w:rPr>
        <w:t xml:space="preserve">Figure </w:t>
      </w:r>
      <w:r w:rsidR="0013631A" w:rsidRPr="00892AA0">
        <w:rPr>
          <w:rFonts w:ascii="Times New Roman" w:hAnsi="Times New Roman"/>
          <w:sz w:val="24"/>
          <w:u w:val="none"/>
        </w:rPr>
        <w:t>1.2</w:t>
      </w:r>
      <w:r w:rsidRPr="00892AA0">
        <w:rPr>
          <w:rFonts w:ascii="Times New Roman" w:hAnsi="Times New Roman"/>
          <w:sz w:val="24"/>
          <w:u w:val="none"/>
        </w:rPr>
        <w:t>: Decision Tree</w:t>
      </w:r>
    </w:p>
    <w:p w:rsidR="0071083E" w:rsidRPr="00892AA0" w:rsidRDefault="0071083E" w:rsidP="005B6C3F">
      <w:pPr>
        <w:spacing w:line="360" w:lineRule="auto"/>
        <w:ind w:right="185"/>
        <w:rPr>
          <w:rFonts w:ascii="Times New Roman" w:hAnsi="Times New Roman"/>
          <w:sz w:val="24"/>
          <w:szCs w:val="24"/>
          <w:shd w:val="clear" w:color="auto" w:fill="FFFFFF"/>
        </w:rPr>
      </w:pPr>
    </w:p>
    <w:p w:rsidR="0071083E" w:rsidRPr="00892AA0" w:rsidRDefault="000A73ED" w:rsidP="005B6C3F">
      <w:pPr>
        <w:spacing w:line="360" w:lineRule="auto"/>
        <w:ind w:right="185" w:hanging="2"/>
        <w:jc w:val="both"/>
        <w:rPr>
          <w:rFonts w:ascii="Times New Roman" w:hAnsi="Times New Roman"/>
          <w:sz w:val="32"/>
          <w:szCs w:val="32"/>
          <w:shd w:val="clear" w:color="auto" w:fill="FFFFFF"/>
        </w:rPr>
      </w:pPr>
      <w:r w:rsidRPr="00892AA0">
        <w:rPr>
          <w:rFonts w:ascii="Times New Roman" w:hAnsi="Times New Roman"/>
          <w:b/>
          <w:bCs/>
          <w:sz w:val="32"/>
          <w:szCs w:val="32"/>
          <w:shd w:val="clear" w:color="auto" w:fill="FFFFFF"/>
        </w:rPr>
        <w:t>1.3</w:t>
      </w:r>
      <w:r w:rsidR="0071083E" w:rsidRPr="00892AA0">
        <w:rPr>
          <w:rFonts w:ascii="Times New Roman" w:hAnsi="Times New Roman"/>
          <w:b/>
          <w:bCs/>
          <w:sz w:val="32"/>
          <w:szCs w:val="32"/>
          <w:shd w:val="clear" w:color="auto" w:fill="FFFFFF"/>
        </w:rPr>
        <w:t>.2 Logistic Regression</w:t>
      </w:r>
    </w:p>
    <w:p w:rsidR="0071083E" w:rsidRPr="00892AA0" w:rsidRDefault="0071083E" w:rsidP="005B6C3F">
      <w:pPr>
        <w:spacing w:line="360" w:lineRule="auto"/>
        <w:ind w:right="185"/>
        <w:jc w:val="both"/>
        <w:rPr>
          <w:rFonts w:ascii="Times New Roman" w:hAnsi="Times New Roman"/>
          <w:sz w:val="24"/>
          <w:szCs w:val="24"/>
          <w:shd w:val="clear" w:color="auto" w:fill="FFFFFF"/>
        </w:rPr>
      </w:pPr>
      <w:r w:rsidRPr="00892AA0">
        <w:rPr>
          <w:rFonts w:ascii="Times New Roman" w:hAnsi="Times New Roman"/>
          <w:sz w:val="24"/>
          <w:szCs w:val="24"/>
          <w:shd w:val="clear" w:color="auto" w:fill="FFFFFF"/>
        </w:rPr>
        <w:t>Logistic regression is a powerful statistical way of modelling a binomial outcome with one or more explanatory variables. It measures the relationship between the categorical dependent variable and one or more independent variables by estimating probabilities using a logistic function, which is the cumulative logistic distribution.</w:t>
      </w:r>
    </w:p>
    <w:p w:rsidR="0071083E" w:rsidRPr="00892AA0" w:rsidRDefault="0071083E" w:rsidP="005B6C3F">
      <w:pPr>
        <w:spacing w:line="360" w:lineRule="auto"/>
        <w:ind w:right="185" w:hanging="2"/>
        <w:rPr>
          <w:rFonts w:ascii="Times New Roman" w:hAnsi="Times New Roman"/>
          <w:sz w:val="24"/>
          <w:szCs w:val="24"/>
        </w:rPr>
      </w:pPr>
      <w:r w:rsidRPr="00892AA0">
        <w:rPr>
          <w:rFonts w:ascii="Times New Roman" w:hAnsi="Times New Roman"/>
          <w:sz w:val="24"/>
          <w:szCs w:val="24"/>
        </w:rPr>
        <w:t xml:space="preserve">Don’t get confused by its name! It is a classification not a regression algorithm. It is used to estimate discrete values (Binary values like 0/1, yes/no, true/false) based on given set of independent </w:t>
      </w:r>
      <w:r w:rsidR="005437E0" w:rsidRPr="00892AA0">
        <w:rPr>
          <w:rFonts w:ascii="Times New Roman" w:hAnsi="Times New Roman"/>
          <w:sz w:val="24"/>
          <w:szCs w:val="24"/>
        </w:rPr>
        <w:t>variables</w:t>
      </w:r>
      <w:r w:rsidRPr="00892AA0">
        <w:rPr>
          <w:rFonts w:ascii="Times New Roman" w:hAnsi="Times New Roman"/>
          <w:sz w:val="24"/>
          <w:szCs w:val="24"/>
        </w:rPr>
        <w:t>(s). In simple words, it predicts the probability of occurrence of an event by fitting data to a logic function. Hence, it is also known as </w:t>
      </w:r>
      <w:proofErr w:type="spellStart"/>
      <w:r w:rsidRPr="00892AA0">
        <w:rPr>
          <w:rFonts w:ascii="Times New Roman" w:hAnsi="Times New Roman"/>
          <w:sz w:val="24"/>
          <w:szCs w:val="24"/>
        </w:rPr>
        <w:t>logit</w:t>
      </w:r>
      <w:proofErr w:type="spellEnd"/>
      <w:r w:rsidRPr="00892AA0">
        <w:rPr>
          <w:rFonts w:ascii="Times New Roman" w:hAnsi="Times New Roman"/>
          <w:sz w:val="24"/>
          <w:szCs w:val="24"/>
        </w:rPr>
        <w:t xml:space="preserve"> regression. Since, it predicts the probability, its output values lie between 0 and 1.</w:t>
      </w:r>
    </w:p>
    <w:p w:rsidR="0071083E" w:rsidRPr="00892AA0" w:rsidRDefault="0071083E" w:rsidP="005B6C3F">
      <w:pPr>
        <w:spacing w:line="360" w:lineRule="auto"/>
        <w:ind w:right="185"/>
        <w:jc w:val="center"/>
        <w:rPr>
          <w:rFonts w:ascii="Times New Roman" w:hAnsi="Times New Roman"/>
          <w:sz w:val="24"/>
          <w:szCs w:val="24"/>
          <w:shd w:val="clear" w:color="auto" w:fill="FFFFFF"/>
        </w:rPr>
      </w:pPr>
    </w:p>
    <w:p w:rsidR="0071083E" w:rsidRPr="00892AA0" w:rsidRDefault="0071083E" w:rsidP="005B6C3F">
      <w:pPr>
        <w:spacing w:line="360" w:lineRule="auto"/>
        <w:ind w:right="185"/>
        <w:jc w:val="center"/>
        <w:rPr>
          <w:rFonts w:ascii="Times New Roman" w:hAnsi="Times New Roman"/>
          <w:sz w:val="24"/>
          <w:szCs w:val="24"/>
          <w:shd w:val="clear" w:color="auto" w:fill="FFFFFF"/>
        </w:rPr>
      </w:pPr>
      <w:r w:rsidRPr="00892AA0">
        <w:rPr>
          <w:rFonts w:ascii="Times New Roman" w:hAnsi="Times New Roman"/>
          <w:noProof/>
          <w:sz w:val="24"/>
          <w:szCs w:val="24"/>
          <w:lang w:val="en-IN" w:eastAsia="en-IN"/>
        </w:rPr>
        <w:lastRenderedPageBreak/>
        <w:drawing>
          <wp:inline distT="0" distB="0" distL="0" distR="0">
            <wp:extent cx="4418965" cy="2266950"/>
            <wp:effectExtent l="0" t="0" r="635"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41"/>
                    <a:stretch>
                      <a:fillRect/>
                    </a:stretch>
                  </pic:blipFill>
                  <pic:spPr>
                    <a:xfrm>
                      <a:off x="0" y="0"/>
                      <a:ext cx="4418965" cy="2266950"/>
                    </a:xfrm>
                    <a:prstGeom prst="rect">
                      <a:avLst/>
                    </a:prstGeom>
                  </pic:spPr>
                </pic:pic>
              </a:graphicData>
            </a:graphic>
          </wp:inline>
        </w:drawing>
      </w:r>
    </w:p>
    <w:p w:rsidR="0071083E" w:rsidRPr="00005177" w:rsidRDefault="0071083E" w:rsidP="005B6C3F">
      <w:pPr>
        <w:spacing w:line="360" w:lineRule="auto"/>
        <w:ind w:right="185" w:hanging="2"/>
        <w:jc w:val="center"/>
        <w:rPr>
          <w:rFonts w:ascii="Times New Roman" w:hAnsi="Times New Roman"/>
          <w:b/>
          <w:iCs/>
          <w:sz w:val="24"/>
          <w:szCs w:val="24"/>
        </w:rPr>
      </w:pPr>
      <w:r w:rsidRPr="00005177">
        <w:rPr>
          <w:rFonts w:ascii="Times New Roman" w:hAnsi="Times New Roman"/>
          <w:b/>
          <w:iCs/>
          <w:sz w:val="24"/>
          <w:szCs w:val="24"/>
        </w:rPr>
        <w:t xml:space="preserve">Figure </w:t>
      </w:r>
      <w:r w:rsidR="0013631A" w:rsidRPr="00005177">
        <w:rPr>
          <w:rFonts w:ascii="Times New Roman" w:hAnsi="Times New Roman"/>
          <w:b/>
          <w:iCs/>
          <w:sz w:val="24"/>
          <w:szCs w:val="24"/>
        </w:rPr>
        <w:t>1.3</w:t>
      </w:r>
      <w:r w:rsidRPr="00005177">
        <w:rPr>
          <w:rFonts w:ascii="Times New Roman" w:hAnsi="Times New Roman"/>
          <w:b/>
          <w:iCs/>
          <w:sz w:val="24"/>
          <w:szCs w:val="24"/>
        </w:rPr>
        <w:t>: Logistic Regression</w:t>
      </w:r>
    </w:p>
    <w:p w:rsidR="0071083E" w:rsidRPr="00892AA0" w:rsidRDefault="0071083E" w:rsidP="005B6C3F">
      <w:pPr>
        <w:spacing w:line="360" w:lineRule="auto"/>
        <w:ind w:right="185"/>
        <w:jc w:val="both"/>
        <w:rPr>
          <w:rFonts w:ascii="Times New Roman" w:eastAsia="Times New Roman" w:hAnsi="Times New Roman"/>
          <w:b/>
          <w:sz w:val="24"/>
          <w:szCs w:val="24"/>
          <w:u w:val="single"/>
        </w:rPr>
      </w:pPr>
    </w:p>
    <w:p w:rsidR="0071083E" w:rsidRPr="00892AA0" w:rsidRDefault="000A73ED" w:rsidP="005B6C3F">
      <w:pPr>
        <w:spacing w:line="360" w:lineRule="auto"/>
        <w:ind w:right="185"/>
        <w:jc w:val="both"/>
        <w:rPr>
          <w:rFonts w:ascii="Times New Roman" w:eastAsia="Times New Roman" w:hAnsi="Times New Roman"/>
          <w:b/>
          <w:sz w:val="32"/>
          <w:szCs w:val="32"/>
        </w:rPr>
      </w:pPr>
      <w:r w:rsidRPr="00892AA0">
        <w:rPr>
          <w:rFonts w:ascii="Times New Roman" w:eastAsia="Times New Roman" w:hAnsi="Times New Roman"/>
          <w:b/>
          <w:sz w:val="32"/>
          <w:szCs w:val="32"/>
        </w:rPr>
        <w:t>1.3.</w:t>
      </w:r>
      <w:r w:rsidR="0071083E" w:rsidRPr="00892AA0">
        <w:rPr>
          <w:rFonts w:ascii="Times New Roman" w:eastAsia="Times New Roman" w:hAnsi="Times New Roman"/>
          <w:b/>
          <w:sz w:val="32"/>
          <w:szCs w:val="32"/>
        </w:rPr>
        <w:t>3. Linear Regression</w:t>
      </w:r>
    </w:p>
    <w:p w:rsidR="0071083E" w:rsidRPr="00892AA0" w:rsidRDefault="0071083E" w:rsidP="005B6C3F">
      <w:pPr>
        <w:spacing w:line="360" w:lineRule="auto"/>
        <w:ind w:right="185"/>
        <w:jc w:val="both"/>
        <w:rPr>
          <w:rFonts w:ascii="Times New Roman" w:eastAsia="Times New Roman" w:hAnsi="Times New Roman"/>
          <w:sz w:val="24"/>
          <w:szCs w:val="24"/>
        </w:rPr>
      </w:pPr>
      <w:r w:rsidRPr="00892AA0">
        <w:rPr>
          <w:rFonts w:ascii="Times New Roman" w:eastAsia="Times New Roman" w:hAnsi="Times New Roman"/>
          <w:sz w:val="24"/>
          <w:szCs w:val="24"/>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 a * X + b.</w:t>
      </w:r>
    </w:p>
    <w:p w:rsidR="0071083E" w:rsidRPr="00892AA0" w:rsidRDefault="0071083E" w:rsidP="005B6C3F">
      <w:pPr>
        <w:spacing w:line="360" w:lineRule="auto"/>
        <w:ind w:right="185" w:hanging="2"/>
        <w:rPr>
          <w:rFonts w:ascii="Times New Roman" w:eastAsia="Times New Roman" w:hAnsi="Times New Roman"/>
          <w:sz w:val="24"/>
          <w:szCs w:val="24"/>
        </w:rPr>
      </w:pPr>
    </w:p>
    <w:p w:rsidR="0071083E" w:rsidRPr="00892AA0" w:rsidRDefault="0071083E" w:rsidP="005B6C3F">
      <w:pPr>
        <w:spacing w:line="360" w:lineRule="auto"/>
        <w:ind w:right="185" w:hanging="2"/>
        <w:rPr>
          <w:rFonts w:ascii="Times New Roman" w:hAnsi="Times New Roman"/>
          <w:sz w:val="24"/>
          <w:szCs w:val="24"/>
          <w:shd w:val="clear" w:color="auto" w:fill="FFFFFF"/>
        </w:rPr>
      </w:pPr>
    </w:p>
    <w:p w:rsidR="0071083E" w:rsidRPr="00892AA0" w:rsidRDefault="0071083E" w:rsidP="005B6C3F">
      <w:pPr>
        <w:spacing w:line="360" w:lineRule="auto"/>
        <w:ind w:right="185" w:hanging="2"/>
        <w:jc w:val="center"/>
        <w:rPr>
          <w:rFonts w:ascii="Times New Roman" w:hAnsi="Times New Roman"/>
          <w:sz w:val="24"/>
          <w:szCs w:val="24"/>
          <w:shd w:val="clear" w:color="auto" w:fill="FFFFFF"/>
        </w:rPr>
      </w:pPr>
      <w:r w:rsidRPr="00892AA0">
        <w:rPr>
          <w:rFonts w:ascii="Times New Roman" w:hAnsi="Times New Roman"/>
          <w:noProof/>
          <w:sz w:val="24"/>
          <w:szCs w:val="24"/>
          <w:lang w:val="en-IN" w:eastAsia="en-IN"/>
        </w:rPr>
        <w:drawing>
          <wp:inline distT="0" distB="0" distL="0" distR="0">
            <wp:extent cx="4067175" cy="2419350"/>
            <wp:effectExtent l="0" t="0" r="9525" b="0"/>
            <wp:docPr id="101" name="Picture 101" descr="Linear_Regression">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Linear_Regression">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7175" cy="2419350"/>
                    </a:xfrm>
                    <a:prstGeom prst="rect">
                      <a:avLst/>
                    </a:prstGeom>
                    <a:noFill/>
                    <a:ln>
                      <a:noFill/>
                    </a:ln>
                  </pic:spPr>
                </pic:pic>
              </a:graphicData>
            </a:graphic>
          </wp:inline>
        </w:drawing>
      </w:r>
    </w:p>
    <w:p w:rsidR="0071083E" w:rsidRPr="00005177" w:rsidRDefault="0071083E" w:rsidP="005B6C3F">
      <w:pPr>
        <w:spacing w:line="360" w:lineRule="auto"/>
        <w:ind w:right="185" w:hanging="2"/>
        <w:jc w:val="center"/>
        <w:rPr>
          <w:rFonts w:ascii="Times New Roman" w:hAnsi="Times New Roman"/>
          <w:b/>
          <w:iCs/>
          <w:sz w:val="24"/>
          <w:szCs w:val="24"/>
        </w:rPr>
      </w:pPr>
      <w:r w:rsidRPr="00005177">
        <w:rPr>
          <w:rFonts w:ascii="Times New Roman" w:hAnsi="Times New Roman"/>
          <w:b/>
          <w:iCs/>
          <w:sz w:val="24"/>
          <w:szCs w:val="24"/>
        </w:rPr>
        <w:t xml:space="preserve">Figure </w:t>
      </w:r>
      <w:r w:rsidR="0013631A" w:rsidRPr="00005177">
        <w:rPr>
          <w:rFonts w:ascii="Times New Roman" w:hAnsi="Times New Roman"/>
          <w:b/>
          <w:iCs/>
          <w:sz w:val="24"/>
          <w:szCs w:val="24"/>
        </w:rPr>
        <w:t>1.4</w:t>
      </w:r>
      <w:r w:rsidRPr="00005177">
        <w:rPr>
          <w:rFonts w:ascii="Times New Roman" w:hAnsi="Times New Roman"/>
          <w:b/>
          <w:iCs/>
          <w:sz w:val="24"/>
          <w:szCs w:val="24"/>
        </w:rPr>
        <w:t>: Linear Regression</w:t>
      </w:r>
    </w:p>
    <w:p w:rsidR="0071083E" w:rsidRPr="00892AA0" w:rsidRDefault="0071083E" w:rsidP="005B6C3F">
      <w:pPr>
        <w:pStyle w:val="NormalWeb"/>
        <w:shd w:val="clear" w:color="auto" w:fill="FFFFFF"/>
        <w:spacing w:before="0" w:beforeAutospacing="0" w:after="0" w:afterAutospacing="0" w:line="360" w:lineRule="auto"/>
        <w:ind w:right="185" w:hanging="2"/>
        <w:jc w:val="both"/>
      </w:pPr>
      <w:r w:rsidRPr="00892AA0">
        <w:t>In this equation:</w:t>
      </w:r>
    </w:p>
    <w:p w:rsidR="0071083E" w:rsidRPr="00892AA0" w:rsidRDefault="0071083E" w:rsidP="005B6C3F">
      <w:pPr>
        <w:numPr>
          <w:ilvl w:val="0"/>
          <w:numId w:val="30"/>
        </w:numPr>
        <w:shd w:val="clear" w:color="auto" w:fill="FFFFFF"/>
        <w:tabs>
          <w:tab w:val="clear" w:pos="720"/>
        </w:tabs>
        <w:spacing w:after="0" w:line="360" w:lineRule="auto"/>
        <w:ind w:left="0" w:right="185" w:hanging="2"/>
        <w:jc w:val="both"/>
        <w:rPr>
          <w:rFonts w:ascii="Times New Roman" w:hAnsi="Times New Roman"/>
          <w:sz w:val="24"/>
          <w:szCs w:val="24"/>
        </w:rPr>
      </w:pPr>
      <w:r w:rsidRPr="00892AA0">
        <w:rPr>
          <w:rFonts w:ascii="Times New Roman" w:hAnsi="Times New Roman"/>
          <w:sz w:val="24"/>
          <w:szCs w:val="24"/>
        </w:rPr>
        <w:t>Y – Dependent Variable</w:t>
      </w:r>
    </w:p>
    <w:p w:rsidR="0071083E" w:rsidRPr="00892AA0" w:rsidRDefault="0071083E" w:rsidP="005B6C3F">
      <w:pPr>
        <w:numPr>
          <w:ilvl w:val="0"/>
          <w:numId w:val="30"/>
        </w:numPr>
        <w:shd w:val="clear" w:color="auto" w:fill="FFFFFF"/>
        <w:tabs>
          <w:tab w:val="clear" w:pos="720"/>
        </w:tabs>
        <w:spacing w:after="0" w:line="360" w:lineRule="auto"/>
        <w:ind w:left="0" w:right="185" w:hanging="2"/>
        <w:jc w:val="both"/>
        <w:rPr>
          <w:rFonts w:ascii="Times New Roman" w:hAnsi="Times New Roman"/>
          <w:sz w:val="24"/>
          <w:szCs w:val="24"/>
        </w:rPr>
      </w:pPr>
      <w:r w:rsidRPr="00892AA0">
        <w:rPr>
          <w:rFonts w:ascii="Times New Roman" w:hAnsi="Times New Roman"/>
          <w:sz w:val="24"/>
          <w:szCs w:val="24"/>
        </w:rPr>
        <w:lastRenderedPageBreak/>
        <w:t>a – Slope</w:t>
      </w:r>
    </w:p>
    <w:p w:rsidR="0071083E" w:rsidRPr="00892AA0" w:rsidRDefault="0071083E" w:rsidP="005B6C3F">
      <w:pPr>
        <w:numPr>
          <w:ilvl w:val="0"/>
          <w:numId w:val="30"/>
        </w:numPr>
        <w:shd w:val="clear" w:color="auto" w:fill="FFFFFF"/>
        <w:tabs>
          <w:tab w:val="clear" w:pos="720"/>
        </w:tabs>
        <w:spacing w:after="0" w:line="360" w:lineRule="auto"/>
        <w:ind w:left="0" w:right="185" w:hanging="2"/>
        <w:jc w:val="both"/>
        <w:rPr>
          <w:rFonts w:ascii="Times New Roman" w:hAnsi="Times New Roman"/>
          <w:sz w:val="24"/>
          <w:szCs w:val="24"/>
        </w:rPr>
      </w:pPr>
      <w:r w:rsidRPr="00892AA0">
        <w:rPr>
          <w:rFonts w:ascii="Times New Roman" w:hAnsi="Times New Roman"/>
          <w:sz w:val="24"/>
          <w:szCs w:val="24"/>
        </w:rPr>
        <w:t>X – Independent variable</w:t>
      </w:r>
    </w:p>
    <w:p w:rsidR="0071083E" w:rsidRPr="00892AA0" w:rsidRDefault="0071083E" w:rsidP="005B6C3F">
      <w:pPr>
        <w:numPr>
          <w:ilvl w:val="0"/>
          <w:numId w:val="30"/>
        </w:numPr>
        <w:shd w:val="clear" w:color="auto" w:fill="FFFFFF"/>
        <w:tabs>
          <w:tab w:val="clear" w:pos="720"/>
        </w:tabs>
        <w:spacing w:after="0" w:line="360" w:lineRule="auto"/>
        <w:ind w:left="0" w:right="185" w:hanging="2"/>
        <w:jc w:val="both"/>
        <w:rPr>
          <w:rFonts w:ascii="Times New Roman" w:hAnsi="Times New Roman"/>
          <w:sz w:val="24"/>
          <w:szCs w:val="24"/>
        </w:rPr>
      </w:pPr>
      <w:r w:rsidRPr="00892AA0">
        <w:rPr>
          <w:rFonts w:ascii="Times New Roman" w:hAnsi="Times New Roman"/>
          <w:sz w:val="24"/>
          <w:szCs w:val="24"/>
        </w:rPr>
        <w:t>b – Intercept</w:t>
      </w:r>
    </w:p>
    <w:p w:rsidR="0071083E" w:rsidRPr="00892AA0" w:rsidRDefault="0071083E" w:rsidP="005B6C3F">
      <w:pPr>
        <w:pStyle w:val="NormalWeb"/>
        <w:shd w:val="clear" w:color="auto" w:fill="FFFFFF"/>
        <w:spacing w:before="0" w:beforeAutospacing="0" w:after="0" w:afterAutospacing="0" w:line="360" w:lineRule="auto"/>
        <w:ind w:right="185" w:hanging="2"/>
        <w:jc w:val="both"/>
      </w:pPr>
      <w:r w:rsidRPr="00892AA0">
        <w:t xml:space="preserve">These coefficients </w:t>
      </w:r>
      <w:proofErr w:type="gramStart"/>
      <w:r w:rsidRPr="00892AA0">
        <w:t>a and</w:t>
      </w:r>
      <w:proofErr w:type="gramEnd"/>
      <w:r w:rsidRPr="00892AA0">
        <w:t xml:space="preserve"> b are derived based on minimizing the sum of squared difference of distance between data points and regression line.</w:t>
      </w:r>
    </w:p>
    <w:p w:rsidR="0071083E" w:rsidRPr="00892AA0" w:rsidRDefault="000A73ED" w:rsidP="005B6C3F">
      <w:pPr>
        <w:spacing w:line="360" w:lineRule="auto"/>
        <w:ind w:right="185"/>
        <w:jc w:val="both"/>
        <w:rPr>
          <w:rFonts w:ascii="Times New Roman" w:eastAsia="Times New Roman" w:hAnsi="Times New Roman"/>
          <w:b/>
          <w:sz w:val="32"/>
          <w:szCs w:val="32"/>
        </w:rPr>
      </w:pPr>
      <w:r w:rsidRPr="00892AA0">
        <w:rPr>
          <w:rFonts w:ascii="Times New Roman" w:eastAsia="Times New Roman" w:hAnsi="Times New Roman"/>
          <w:b/>
          <w:sz w:val="32"/>
          <w:szCs w:val="32"/>
        </w:rPr>
        <w:t>1.3</w:t>
      </w:r>
      <w:r w:rsidR="0071083E" w:rsidRPr="00892AA0">
        <w:rPr>
          <w:rFonts w:ascii="Times New Roman" w:eastAsia="Times New Roman" w:hAnsi="Times New Roman"/>
          <w:b/>
          <w:sz w:val="32"/>
          <w:szCs w:val="32"/>
        </w:rPr>
        <w:t>.4 KNN (K- Nearest Neighbors)</w:t>
      </w:r>
    </w:p>
    <w:p w:rsidR="0071083E" w:rsidRPr="00892AA0" w:rsidRDefault="0071083E" w:rsidP="005B6C3F">
      <w:pPr>
        <w:spacing w:line="360" w:lineRule="auto"/>
        <w:ind w:right="185"/>
        <w:jc w:val="both"/>
        <w:rPr>
          <w:rFonts w:ascii="Times New Roman" w:hAnsi="Times New Roman"/>
          <w:sz w:val="24"/>
          <w:szCs w:val="24"/>
        </w:rPr>
      </w:pPr>
      <w:r w:rsidRPr="00892AA0">
        <w:rPr>
          <w:rFonts w:ascii="Times New Roman" w:hAnsi="Times New Roman"/>
          <w:sz w:val="24"/>
          <w:szCs w:val="24"/>
        </w:rPr>
        <w:t>It can be used for both classification and regression problems. However, it is more widely used in classification problems in the industry. </w:t>
      </w:r>
    </w:p>
    <w:p w:rsidR="0071083E" w:rsidRPr="00892AA0" w:rsidRDefault="0071083E" w:rsidP="005B6C3F">
      <w:pPr>
        <w:spacing w:line="360" w:lineRule="auto"/>
        <w:ind w:right="185"/>
        <w:jc w:val="both"/>
        <w:rPr>
          <w:rFonts w:ascii="Times New Roman" w:eastAsia="Times New Roman" w:hAnsi="Times New Roman"/>
          <w:sz w:val="24"/>
          <w:szCs w:val="24"/>
        </w:rPr>
      </w:pPr>
      <w:r w:rsidRPr="00892AA0">
        <w:rPr>
          <w:rFonts w:ascii="Times New Roman" w:eastAsia="Times New Roman" w:hAnsi="Times New Roman"/>
          <w:sz w:val="24"/>
          <w:szCs w:val="24"/>
        </w:rPr>
        <w:t xml:space="preserve">It is a lazy algorithm. What this means is that it does not use the training data points to do any generalization. K nearest neighbors is a simple algorithm that stores all available cases and classifies new cases by a majority vote of its k neighbors. The case being assigned to the class is most common amongst its K nearest neighbors measured by a distance function. These distance functions can be Euclidean, Manhattan, </w:t>
      </w:r>
      <w:proofErr w:type="spellStart"/>
      <w:r w:rsidRPr="00892AA0">
        <w:rPr>
          <w:rFonts w:ascii="Times New Roman" w:eastAsia="Times New Roman" w:hAnsi="Times New Roman"/>
          <w:sz w:val="24"/>
          <w:szCs w:val="24"/>
        </w:rPr>
        <w:t>Minkowski</w:t>
      </w:r>
      <w:proofErr w:type="spellEnd"/>
      <w:r w:rsidRPr="00892AA0">
        <w:rPr>
          <w:rFonts w:ascii="Times New Roman" w:eastAsia="Times New Roman" w:hAnsi="Times New Roman"/>
          <w:sz w:val="24"/>
          <w:szCs w:val="24"/>
        </w:rPr>
        <w:t xml:space="preserve"> and Hamming distance. First three functions are used for continuous function and fourth one (Hamming) for categorical variables. If K = 1, then the case is simply assigned to the class of its nearest neighbors. At times, choosing K turns out to be a challenge while performing KNN modelling.</w:t>
      </w:r>
    </w:p>
    <w:p w:rsidR="0071083E" w:rsidRPr="00892AA0" w:rsidRDefault="0071083E" w:rsidP="005B6C3F">
      <w:pPr>
        <w:spacing w:line="360" w:lineRule="auto"/>
        <w:ind w:left="-2" w:right="185"/>
        <w:rPr>
          <w:rFonts w:ascii="Times New Roman" w:hAnsi="Times New Roman"/>
          <w:b/>
          <w:sz w:val="24"/>
          <w:szCs w:val="24"/>
        </w:rPr>
      </w:pPr>
      <w:r w:rsidRPr="00892AA0">
        <w:rPr>
          <w:rFonts w:ascii="Times New Roman" w:hAnsi="Times New Roman"/>
          <w:b/>
          <w:sz w:val="24"/>
          <w:szCs w:val="24"/>
        </w:rPr>
        <w:t xml:space="preserve">Things to consider before selecting </w:t>
      </w:r>
      <w:proofErr w:type="spellStart"/>
      <w:r w:rsidRPr="00892AA0">
        <w:rPr>
          <w:rFonts w:ascii="Times New Roman" w:hAnsi="Times New Roman"/>
          <w:b/>
          <w:sz w:val="24"/>
          <w:szCs w:val="24"/>
        </w:rPr>
        <w:t>kNN</w:t>
      </w:r>
      <w:proofErr w:type="spellEnd"/>
      <w:r w:rsidRPr="00892AA0">
        <w:rPr>
          <w:rFonts w:ascii="Times New Roman" w:hAnsi="Times New Roman"/>
          <w:b/>
          <w:sz w:val="24"/>
          <w:szCs w:val="24"/>
        </w:rPr>
        <w:t>:</w:t>
      </w:r>
    </w:p>
    <w:p w:rsidR="0071083E" w:rsidRPr="00892AA0" w:rsidRDefault="0071083E" w:rsidP="005B6C3F">
      <w:pPr>
        <w:spacing w:line="360" w:lineRule="auto"/>
        <w:ind w:right="185" w:hanging="2"/>
        <w:rPr>
          <w:rFonts w:ascii="Times New Roman" w:hAnsi="Times New Roman"/>
          <w:sz w:val="24"/>
          <w:szCs w:val="24"/>
        </w:rPr>
      </w:pPr>
      <w:r w:rsidRPr="00892AA0">
        <w:rPr>
          <w:rFonts w:ascii="Times New Roman" w:hAnsi="Times New Roman"/>
          <w:sz w:val="24"/>
          <w:szCs w:val="24"/>
        </w:rPr>
        <w:t>1. KNN is computationally expensive</w:t>
      </w:r>
    </w:p>
    <w:p w:rsidR="0071083E" w:rsidRPr="00892AA0" w:rsidRDefault="0071083E" w:rsidP="005B6C3F">
      <w:pPr>
        <w:spacing w:line="360" w:lineRule="auto"/>
        <w:ind w:right="185" w:hanging="2"/>
        <w:rPr>
          <w:rFonts w:ascii="Times New Roman" w:hAnsi="Times New Roman"/>
          <w:sz w:val="24"/>
          <w:szCs w:val="24"/>
        </w:rPr>
      </w:pPr>
      <w:r w:rsidRPr="00892AA0">
        <w:rPr>
          <w:rFonts w:ascii="Times New Roman" w:hAnsi="Times New Roman"/>
          <w:sz w:val="24"/>
          <w:szCs w:val="24"/>
        </w:rPr>
        <w:t>2. Variables should be normalized else higher range variables can bias it</w:t>
      </w:r>
    </w:p>
    <w:p w:rsidR="0071083E" w:rsidRPr="00005177" w:rsidRDefault="0071083E" w:rsidP="005B6C3F">
      <w:pPr>
        <w:spacing w:line="360" w:lineRule="auto"/>
        <w:ind w:right="185" w:hanging="2"/>
        <w:rPr>
          <w:rFonts w:ascii="Times New Roman" w:hAnsi="Times New Roman"/>
          <w:sz w:val="24"/>
          <w:szCs w:val="24"/>
        </w:rPr>
      </w:pPr>
      <w:r w:rsidRPr="00892AA0">
        <w:rPr>
          <w:rFonts w:ascii="Times New Roman" w:hAnsi="Times New Roman"/>
          <w:sz w:val="24"/>
          <w:szCs w:val="24"/>
        </w:rPr>
        <w:t xml:space="preserve">3. Works on pre-processing stage more before going for </w:t>
      </w:r>
      <w:proofErr w:type="spellStart"/>
      <w:r w:rsidRPr="00892AA0">
        <w:rPr>
          <w:rFonts w:ascii="Times New Roman" w:hAnsi="Times New Roman"/>
          <w:sz w:val="24"/>
          <w:szCs w:val="24"/>
        </w:rPr>
        <w:t>kNN</w:t>
      </w:r>
      <w:proofErr w:type="spellEnd"/>
      <w:r w:rsidRPr="00892AA0">
        <w:rPr>
          <w:rFonts w:ascii="Times New Roman" w:hAnsi="Times New Roman"/>
          <w:sz w:val="24"/>
          <w:szCs w:val="24"/>
        </w:rPr>
        <w:t xml:space="preserve"> like outlier, noise removal</w:t>
      </w:r>
    </w:p>
    <w:p w:rsidR="0071083E" w:rsidRPr="00892AA0" w:rsidRDefault="0071083E" w:rsidP="005B6C3F">
      <w:pPr>
        <w:spacing w:line="360" w:lineRule="auto"/>
        <w:ind w:left="1" w:right="185" w:hanging="3"/>
        <w:jc w:val="center"/>
        <w:rPr>
          <w:rFonts w:ascii="Times New Roman" w:hAnsi="Times New Roman"/>
          <w:sz w:val="24"/>
          <w:szCs w:val="24"/>
          <w:shd w:val="clear" w:color="auto" w:fill="FFFFFF"/>
        </w:rPr>
      </w:pPr>
      <w:r w:rsidRPr="00892AA0">
        <w:rPr>
          <w:rFonts w:ascii="Times New Roman" w:hAnsi="Times New Roman"/>
          <w:noProof/>
          <w:sz w:val="24"/>
          <w:szCs w:val="24"/>
          <w:lang w:val="en-IN" w:eastAsia="en-IN"/>
        </w:rPr>
        <w:drawing>
          <wp:inline distT="0" distB="0" distL="0" distR="0">
            <wp:extent cx="3858895" cy="2205355"/>
            <wp:effectExtent l="0" t="0" r="0" b="0"/>
            <wp:docPr id="1277" name="Picture 1277"/>
            <wp:cNvGraphicFramePr/>
            <a:graphic xmlns:a="http://schemas.openxmlformats.org/drawingml/2006/main">
              <a:graphicData uri="http://schemas.openxmlformats.org/drawingml/2006/picture">
                <pic:pic xmlns:pic="http://schemas.openxmlformats.org/drawingml/2006/picture">
                  <pic:nvPicPr>
                    <pic:cNvPr id="1277" name="Picture 1277"/>
                    <pic:cNvPicPr/>
                  </pic:nvPicPr>
                  <pic:blipFill>
                    <a:blip r:embed="rId44"/>
                    <a:stretch>
                      <a:fillRect/>
                    </a:stretch>
                  </pic:blipFill>
                  <pic:spPr>
                    <a:xfrm>
                      <a:off x="0" y="0"/>
                      <a:ext cx="3858895" cy="2205355"/>
                    </a:xfrm>
                    <a:prstGeom prst="rect">
                      <a:avLst/>
                    </a:prstGeom>
                  </pic:spPr>
                </pic:pic>
              </a:graphicData>
            </a:graphic>
          </wp:inline>
        </w:drawing>
      </w:r>
    </w:p>
    <w:p w:rsidR="0071083E" w:rsidRPr="00005177" w:rsidRDefault="0071083E" w:rsidP="005B6C3F">
      <w:pPr>
        <w:spacing w:line="360" w:lineRule="auto"/>
        <w:ind w:right="185" w:hanging="2"/>
        <w:jc w:val="center"/>
        <w:rPr>
          <w:rFonts w:ascii="Times New Roman" w:hAnsi="Times New Roman"/>
          <w:b/>
          <w:iCs/>
          <w:sz w:val="24"/>
          <w:szCs w:val="24"/>
        </w:rPr>
      </w:pPr>
      <w:r w:rsidRPr="00005177">
        <w:rPr>
          <w:rFonts w:ascii="Times New Roman" w:hAnsi="Times New Roman"/>
          <w:b/>
          <w:iCs/>
          <w:sz w:val="24"/>
          <w:szCs w:val="24"/>
        </w:rPr>
        <w:t xml:space="preserve">Figure </w:t>
      </w:r>
      <w:r w:rsidR="0013631A" w:rsidRPr="00005177">
        <w:rPr>
          <w:rFonts w:ascii="Times New Roman" w:hAnsi="Times New Roman"/>
          <w:b/>
          <w:iCs/>
          <w:sz w:val="24"/>
          <w:szCs w:val="24"/>
        </w:rPr>
        <w:t>1.5</w:t>
      </w:r>
      <w:r w:rsidRPr="00005177">
        <w:rPr>
          <w:rFonts w:ascii="Times New Roman" w:hAnsi="Times New Roman"/>
          <w:b/>
          <w:iCs/>
          <w:sz w:val="24"/>
          <w:szCs w:val="24"/>
        </w:rPr>
        <w:t>: KNN</w:t>
      </w:r>
    </w:p>
    <w:p w:rsidR="0071083E" w:rsidRPr="00892AA0" w:rsidRDefault="0071083E" w:rsidP="005B6C3F">
      <w:pPr>
        <w:spacing w:line="360" w:lineRule="auto"/>
        <w:ind w:left="1" w:right="185" w:hanging="3"/>
        <w:jc w:val="center"/>
        <w:rPr>
          <w:rFonts w:ascii="Times New Roman" w:hAnsi="Times New Roman"/>
          <w:sz w:val="24"/>
          <w:szCs w:val="24"/>
        </w:rPr>
      </w:pPr>
    </w:p>
    <w:p w:rsidR="0071083E" w:rsidRPr="00892AA0" w:rsidRDefault="000A73ED" w:rsidP="005B6C3F">
      <w:pPr>
        <w:spacing w:line="360" w:lineRule="auto"/>
        <w:ind w:right="185" w:hanging="2"/>
        <w:jc w:val="both"/>
        <w:rPr>
          <w:rFonts w:ascii="Times New Roman" w:hAnsi="Times New Roman"/>
          <w:b/>
          <w:sz w:val="32"/>
          <w:szCs w:val="32"/>
        </w:rPr>
      </w:pPr>
      <w:r w:rsidRPr="00892AA0">
        <w:rPr>
          <w:rFonts w:ascii="Times New Roman" w:hAnsi="Times New Roman"/>
          <w:b/>
          <w:sz w:val="32"/>
          <w:szCs w:val="32"/>
        </w:rPr>
        <w:t>1.3</w:t>
      </w:r>
      <w:r w:rsidR="0071083E" w:rsidRPr="00892AA0">
        <w:rPr>
          <w:rFonts w:ascii="Times New Roman" w:hAnsi="Times New Roman"/>
          <w:b/>
          <w:sz w:val="32"/>
          <w:szCs w:val="32"/>
        </w:rPr>
        <w:t>.5 Naïve Bayes</w:t>
      </w:r>
    </w:p>
    <w:p w:rsidR="0071083E" w:rsidRPr="00892AA0" w:rsidRDefault="0071083E" w:rsidP="005B6C3F">
      <w:pPr>
        <w:spacing w:line="360" w:lineRule="auto"/>
        <w:ind w:right="185" w:hanging="2"/>
        <w:jc w:val="both"/>
        <w:rPr>
          <w:rFonts w:ascii="Times New Roman" w:eastAsia="Times New Roman" w:hAnsi="Times New Roman"/>
          <w:sz w:val="24"/>
          <w:szCs w:val="24"/>
        </w:rPr>
      </w:pPr>
      <w:r w:rsidRPr="00892AA0">
        <w:rPr>
          <w:rFonts w:ascii="Times New Roman" w:eastAsia="Times New Roman" w:hAnsi="Times New Roman"/>
          <w:sz w:val="24"/>
          <w:szCs w:val="24"/>
        </w:rPr>
        <w:t>Naive Bayes is a collection of classification algorithms based on Bayes Theorem. It is not a single algorithm but a family of algorithms that all share a common principle, that every feature being classified is independent of the value of any other feature. For example, a fruit may be considered to be an apple if it is red, round, and about 3″ in diameter. A Naive Bayes classifier considers each of these “features” (red, round, 3” in diameter) to contribute independently to the probability that the fruit is an apple, regardless</w:t>
      </w:r>
    </w:p>
    <w:p w:rsidR="0071083E" w:rsidRPr="00892AA0" w:rsidRDefault="0071083E" w:rsidP="005B6C3F">
      <w:pPr>
        <w:spacing w:line="360" w:lineRule="auto"/>
        <w:ind w:right="185" w:hanging="2"/>
        <w:jc w:val="both"/>
        <w:rPr>
          <w:rFonts w:ascii="Times New Roman" w:eastAsia="Times New Roman" w:hAnsi="Times New Roman"/>
          <w:sz w:val="24"/>
          <w:szCs w:val="24"/>
        </w:rPr>
      </w:pPr>
      <w:proofErr w:type="gramStart"/>
      <w:r w:rsidRPr="00892AA0">
        <w:rPr>
          <w:rFonts w:ascii="Times New Roman" w:eastAsia="Times New Roman" w:hAnsi="Times New Roman"/>
          <w:sz w:val="24"/>
          <w:szCs w:val="24"/>
        </w:rPr>
        <w:t>of</w:t>
      </w:r>
      <w:proofErr w:type="gramEnd"/>
      <w:r w:rsidRPr="00892AA0">
        <w:rPr>
          <w:rFonts w:ascii="Times New Roman" w:eastAsia="Times New Roman" w:hAnsi="Times New Roman"/>
          <w:sz w:val="24"/>
          <w:szCs w:val="24"/>
        </w:rPr>
        <w:t xml:space="preserve"> any correlations between features. Features, however, aren’t always independent which is often seen as a shortcoming of the Naive Bayes algorithm and therefore it’s labelled “naive”.</w:t>
      </w:r>
    </w:p>
    <w:p w:rsidR="0071083E" w:rsidRPr="00892AA0" w:rsidRDefault="0071083E" w:rsidP="005B6C3F">
      <w:pPr>
        <w:spacing w:line="360" w:lineRule="auto"/>
        <w:ind w:right="185"/>
        <w:jc w:val="both"/>
        <w:rPr>
          <w:rFonts w:ascii="Times New Roman" w:eastAsia="Times New Roman" w:hAnsi="Times New Roman"/>
          <w:sz w:val="24"/>
          <w:szCs w:val="24"/>
        </w:rPr>
      </w:pPr>
      <w:r w:rsidRPr="00892AA0">
        <w:rPr>
          <w:rFonts w:ascii="Times New Roman" w:eastAsia="Times New Roman" w:hAnsi="Times New Roman"/>
          <w:sz w:val="24"/>
          <w:szCs w:val="24"/>
        </w:rPr>
        <w:t>Although it’s a relatively simple idea, Naive Bayes can often outperform other more sophisticated algorithms and is extremely useful in common applications like spam detection and document classification.</w:t>
      </w:r>
    </w:p>
    <w:p w:rsidR="005437E0" w:rsidRPr="00892AA0" w:rsidRDefault="0071083E" w:rsidP="005B6C3F">
      <w:pPr>
        <w:spacing w:line="360" w:lineRule="auto"/>
        <w:ind w:right="185"/>
        <w:jc w:val="both"/>
        <w:rPr>
          <w:rFonts w:ascii="Times New Roman" w:eastAsia="Times New Roman" w:hAnsi="Times New Roman"/>
          <w:sz w:val="24"/>
          <w:szCs w:val="24"/>
        </w:rPr>
      </w:pPr>
      <w:r w:rsidRPr="00892AA0">
        <w:rPr>
          <w:rFonts w:ascii="Times New Roman" w:eastAsia="Times New Roman" w:hAnsi="Times New Roman"/>
          <w:sz w:val="24"/>
          <w:szCs w:val="24"/>
        </w:rPr>
        <w:t>In a nutshell, the algorithm allows us to predict a class, given a set of features using probability. So, in another fruit example, we could predict whether a fruit is an apple, orange or banana (class) based on its color, shape etc</w:t>
      </w:r>
      <w:proofErr w:type="gramStart"/>
      <w:r w:rsidRPr="00892AA0">
        <w:rPr>
          <w:rFonts w:ascii="Times New Roman" w:eastAsia="Times New Roman" w:hAnsi="Times New Roman"/>
          <w:sz w:val="24"/>
          <w:szCs w:val="24"/>
        </w:rPr>
        <w:t>.(</w:t>
      </w:r>
      <w:proofErr w:type="gramEnd"/>
      <w:r w:rsidRPr="00892AA0">
        <w:rPr>
          <w:rFonts w:ascii="Times New Roman" w:eastAsia="Times New Roman" w:hAnsi="Times New Roman"/>
          <w:sz w:val="24"/>
          <w:szCs w:val="24"/>
        </w:rPr>
        <w:t>features).</w:t>
      </w:r>
    </w:p>
    <w:p w:rsidR="0071083E" w:rsidRPr="00892AA0" w:rsidRDefault="000A73ED" w:rsidP="005B6C3F">
      <w:pPr>
        <w:spacing w:line="360" w:lineRule="auto"/>
        <w:ind w:right="185" w:hanging="2"/>
        <w:jc w:val="both"/>
        <w:rPr>
          <w:rFonts w:ascii="Times New Roman" w:hAnsi="Times New Roman"/>
          <w:b/>
          <w:sz w:val="32"/>
          <w:szCs w:val="32"/>
        </w:rPr>
      </w:pPr>
      <w:r w:rsidRPr="00892AA0">
        <w:rPr>
          <w:rFonts w:ascii="Times New Roman" w:hAnsi="Times New Roman"/>
          <w:b/>
          <w:sz w:val="32"/>
          <w:szCs w:val="32"/>
        </w:rPr>
        <w:t>1.3</w:t>
      </w:r>
      <w:r w:rsidR="0071083E" w:rsidRPr="00892AA0">
        <w:rPr>
          <w:rFonts w:ascii="Times New Roman" w:hAnsi="Times New Roman"/>
          <w:b/>
          <w:sz w:val="32"/>
          <w:szCs w:val="32"/>
        </w:rPr>
        <w:t xml:space="preserve">.6 </w:t>
      </w:r>
      <w:proofErr w:type="spellStart"/>
      <w:r w:rsidR="0071083E" w:rsidRPr="00892AA0">
        <w:rPr>
          <w:rFonts w:ascii="Times New Roman" w:hAnsi="Times New Roman"/>
          <w:b/>
          <w:sz w:val="32"/>
          <w:szCs w:val="32"/>
        </w:rPr>
        <w:t>XGBoost</w:t>
      </w:r>
      <w:proofErr w:type="spellEnd"/>
      <w:r w:rsidR="0071083E" w:rsidRPr="00892AA0">
        <w:rPr>
          <w:rFonts w:ascii="Times New Roman" w:hAnsi="Times New Roman"/>
          <w:b/>
          <w:sz w:val="32"/>
          <w:szCs w:val="32"/>
        </w:rPr>
        <w:t xml:space="preserve"> (Extreme Gradient Boosting)</w:t>
      </w:r>
    </w:p>
    <w:p w:rsidR="0071083E" w:rsidRPr="00892AA0" w:rsidRDefault="0071083E" w:rsidP="005B6C3F">
      <w:pPr>
        <w:spacing w:line="360" w:lineRule="auto"/>
        <w:ind w:left="1" w:right="185" w:hanging="3"/>
        <w:jc w:val="both"/>
        <w:rPr>
          <w:rFonts w:ascii="Times New Roman" w:hAnsi="Times New Roman"/>
          <w:b/>
          <w:sz w:val="24"/>
          <w:szCs w:val="24"/>
        </w:rPr>
      </w:pPr>
      <w:proofErr w:type="spellStart"/>
      <w:r w:rsidRPr="00892AA0">
        <w:rPr>
          <w:rFonts w:ascii="Times New Roman" w:eastAsia="Times New Roman" w:hAnsi="Times New Roman"/>
          <w:sz w:val="24"/>
          <w:szCs w:val="24"/>
        </w:rPr>
        <w:t>XGBoost</w:t>
      </w:r>
      <w:proofErr w:type="spellEnd"/>
      <w:r w:rsidRPr="00892AA0">
        <w:rPr>
          <w:rFonts w:ascii="Times New Roman" w:eastAsia="Times New Roman" w:hAnsi="Times New Roman"/>
          <w:sz w:val="24"/>
          <w:szCs w:val="24"/>
        </w:rPr>
        <w:t xml:space="preserve"> is an implementation of Gradient Boosting Machines (GBM) and is used for supervised learning. </w:t>
      </w:r>
      <w:proofErr w:type="spellStart"/>
      <w:r w:rsidRPr="00892AA0">
        <w:rPr>
          <w:rFonts w:ascii="Times New Roman" w:eastAsia="Times New Roman" w:hAnsi="Times New Roman"/>
          <w:sz w:val="24"/>
          <w:szCs w:val="24"/>
        </w:rPr>
        <w:t>XGBoost</w:t>
      </w:r>
      <w:proofErr w:type="spellEnd"/>
      <w:r w:rsidRPr="00892AA0">
        <w:rPr>
          <w:rFonts w:ascii="Times New Roman" w:eastAsia="Times New Roman" w:hAnsi="Times New Roman"/>
          <w:sz w:val="24"/>
          <w:szCs w:val="24"/>
        </w:rPr>
        <w:t> (</w:t>
      </w:r>
      <w:proofErr w:type="spellStart"/>
      <w:r w:rsidRPr="00892AA0">
        <w:rPr>
          <w:rFonts w:ascii="Times New Roman" w:eastAsia="Times New Roman" w:hAnsi="Times New Roman"/>
          <w:sz w:val="24"/>
          <w:szCs w:val="24"/>
        </w:rPr>
        <w:t>eXtreme</w:t>
      </w:r>
      <w:proofErr w:type="spellEnd"/>
      <w:r w:rsidRPr="00892AA0">
        <w:rPr>
          <w:rFonts w:ascii="Times New Roman" w:eastAsia="Times New Roman" w:hAnsi="Times New Roman"/>
          <w:sz w:val="24"/>
          <w:szCs w:val="24"/>
        </w:rPr>
        <w:t xml:space="preserve"> Gradient Boosting) can be used for supervised learning tasks such as Regression, Classification, and Ranking. It is built on the principles of gradient boosting framework and designed to “push the extreme of the computation limits of machines to provide a scalable, portable and accurate library.”</w:t>
      </w:r>
    </w:p>
    <w:p w:rsidR="0071083E" w:rsidRPr="00892AA0" w:rsidRDefault="0071083E" w:rsidP="005B6C3F">
      <w:pPr>
        <w:spacing w:line="360" w:lineRule="auto"/>
        <w:ind w:right="185" w:hanging="2"/>
        <w:jc w:val="both"/>
        <w:rPr>
          <w:rFonts w:ascii="Times New Roman" w:hAnsi="Times New Roman"/>
          <w:b/>
          <w:sz w:val="24"/>
          <w:szCs w:val="24"/>
        </w:rPr>
      </w:pPr>
      <w:r w:rsidRPr="00892AA0">
        <w:rPr>
          <w:rFonts w:ascii="Times New Roman" w:hAnsi="Times New Roman"/>
          <w:b/>
          <w:sz w:val="24"/>
          <w:szCs w:val="24"/>
        </w:rPr>
        <w:t>Gradient boosting:</w:t>
      </w:r>
    </w:p>
    <w:p w:rsidR="0071083E" w:rsidRPr="00892AA0" w:rsidRDefault="0071083E" w:rsidP="005B6C3F">
      <w:pPr>
        <w:spacing w:line="360" w:lineRule="auto"/>
        <w:ind w:left="-2" w:right="185"/>
        <w:jc w:val="both"/>
        <w:rPr>
          <w:rFonts w:ascii="Times New Roman" w:eastAsia="Times New Roman" w:hAnsi="Times New Roman"/>
          <w:sz w:val="24"/>
          <w:szCs w:val="24"/>
        </w:rPr>
      </w:pPr>
      <w:r w:rsidRPr="00892AA0">
        <w:rPr>
          <w:rFonts w:ascii="Times New Roman" w:eastAsia="Times New Roman" w:hAnsi="Times New Roman"/>
          <w:sz w:val="24"/>
          <w:szCs w:val="24"/>
        </w:rPr>
        <w:t>It is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w:t>
      </w:r>
    </w:p>
    <w:p w:rsidR="0071083E" w:rsidRPr="00892AA0" w:rsidRDefault="0071083E" w:rsidP="005B6C3F">
      <w:pPr>
        <w:spacing w:line="360" w:lineRule="auto"/>
        <w:ind w:right="185"/>
        <w:jc w:val="both"/>
        <w:rPr>
          <w:rFonts w:ascii="Times New Roman" w:eastAsia="Times New Roman" w:hAnsi="Times New Roman"/>
          <w:sz w:val="24"/>
          <w:szCs w:val="24"/>
        </w:rPr>
      </w:pPr>
      <w:proofErr w:type="spellStart"/>
      <w:r w:rsidRPr="00892AA0">
        <w:rPr>
          <w:rFonts w:ascii="Times New Roman" w:eastAsia="Times New Roman" w:hAnsi="Times New Roman"/>
          <w:sz w:val="24"/>
          <w:szCs w:val="24"/>
        </w:rPr>
        <w:lastRenderedPageBreak/>
        <w:t>XGBoost</w:t>
      </w:r>
      <w:proofErr w:type="spellEnd"/>
      <w:r w:rsidRPr="00892AA0">
        <w:rPr>
          <w:rFonts w:ascii="Times New Roman" w:eastAsia="Times New Roman" w:hAnsi="Times New Roman"/>
          <w:sz w:val="24"/>
          <w:szCs w:val="24"/>
        </w:rPr>
        <w:t xml:space="preserve"> is one of the implementations of Gradient Boosting concept, but what makes </w:t>
      </w:r>
      <w:proofErr w:type="spellStart"/>
      <w:r w:rsidRPr="00892AA0">
        <w:rPr>
          <w:rFonts w:ascii="Times New Roman" w:eastAsia="Times New Roman" w:hAnsi="Times New Roman"/>
          <w:sz w:val="24"/>
          <w:szCs w:val="24"/>
        </w:rPr>
        <w:t>XGBoost</w:t>
      </w:r>
      <w:proofErr w:type="spellEnd"/>
      <w:r w:rsidRPr="00892AA0">
        <w:rPr>
          <w:rFonts w:ascii="Times New Roman" w:eastAsia="Times New Roman" w:hAnsi="Times New Roman"/>
          <w:sz w:val="24"/>
          <w:szCs w:val="24"/>
        </w:rPr>
        <w:t xml:space="preserve"> unique is that it uses “a more regularized model formalization to control over-fitting, which gives it better performance. Therefore, it helps to reduce </w:t>
      </w:r>
      <w:proofErr w:type="spellStart"/>
      <w:r w:rsidRPr="00892AA0">
        <w:rPr>
          <w:rFonts w:ascii="Times New Roman" w:eastAsia="Times New Roman" w:hAnsi="Times New Roman"/>
          <w:sz w:val="24"/>
          <w:szCs w:val="24"/>
        </w:rPr>
        <w:t>overfitting</w:t>
      </w:r>
      <w:proofErr w:type="spellEnd"/>
      <w:r w:rsidRPr="00892AA0">
        <w:rPr>
          <w:rFonts w:ascii="Times New Roman" w:eastAsia="Times New Roman" w:hAnsi="Times New Roman"/>
          <w:sz w:val="24"/>
          <w:szCs w:val="24"/>
        </w:rPr>
        <w:t>.</w:t>
      </w:r>
    </w:p>
    <w:p w:rsidR="0071083E" w:rsidRPr="00892AA0" w:rsidRDefault="0071083E" w:rsidP="005B6C3F">
      <w:pPr>
        <w:spacing w:line="360" w:lineRule="auto"/>
        <w:ind w:right="185"/>
        <w:jc w:val="center"/>
        <w:rPr>
          <w:rFonts w:ascii="Times New Roman" w:hAnsi="Times New Roman"/>
          <w:sz w:val="24"/>
          <w:szCs w:val="24"/>
          <w:shd w:val="clear" w:color="auto" w:fill="FFFFFF"/>
        </w:rPr>
      </w:pPr>
    </w:p>
    <w:p w:rsidR="0071083E" w:rsidRPr="00892AA0" w:rsidRDefault="000A73ED" w:rsidP="005B6C3F">
      <w:pPr>
        <w:spacing w:line="360" w:lineRule="auto"/>
        <w:ind w:right="185"/>
        <w:rPr>
          <w:rFonts w:ascii="Times New Roman" w:eastAsia="Times New Roman" w:hAnsi="Times New Roman"/>
          <w:b/>
          <w:sz w:val="32"/>
          <w:szCs w:val="32"/>
        </w:rPr>
      </w:pPr>
      <w:r w:rsidRPr="00892AA0">
        <w:rPr>
          <w:rFonts w:ascii="Times New Roman" w:eastAsia="Times New Roman" w:hAnsi="Times New Roman"/>
          <w:b/>
          <w:sz w:val="32"/>
          <w:szCs w:val="32"/>
        </w:rPr>
        <w:t>1.4. Machine</w:t>
      </w:r>
      <w:r w:rsidR="0071083E" w:rsidRPr="00892AA0">
        <w:rPr>
          <w:rFonts w:ascii="Times New Roman" w:eastAsia="Times New Roman" w:hAnsi="Times New Roman"/>
          <w:b/>
          <w:sz w:val="32"/>
          <w:szCs w:val="32"/>
        </w:rPr>
        <w:t xml:space="preserve"> Learning Libraries</w:t>
      </w:r>
    </w:p>
    <w:p w:rsidR="0071083E" w:rsidRPr="00892AA0" w:rsidRDefault="000A73ED" w:rsidP="005B6C3F">
      <w:pPr>
        <w:adjustRightInd w:val="0"/>
        <w:spacing w:line="360" w:lineRule="auto"/>
        <w:ind w:left="1" w:right="185" w:hanging="3"/>
        <w:jc w:val="both"/>
        <w:rPr>
          <w:rFonts w:ascii="Times New Roman" w:hAnsi="Times New Roman"/>
          <w:b/>
          <w:sz w:val="32"/>
          <w:szCs w:val="32"/>
        </w:rPr>
      </w:pPr>
      <w:r w:rsidRPr="00892AA0">
        <w:rPr>
          <w:rFonts w:ascii="Times New Roman" w:hAnsi="Times New Roman"/>
          <w:b/>
          <w:sz w:val="32"/>
          <w:szCs w:val="32"/>
        </w:rPr>
        <w:t>1.4.1</w:t>
      </w:r>
      <w:r w:rsidR="0071083E" w:rsidRPr="00892AA0">
        <w:rPr>
          <w:rFonts w:ascii="Times New Roman" w:hAnsi="Times New Roman"/>
          <w:b/>
          <w:sz w:val="32"/>
          <w:szCs w:val="32"/>
        </w:rPr>
        <w:t xml:space="preserve"> </w:t>
      </w:r>
      <w:proofErr w:type="gramStart"/>
      <w:r w:rsidR="0071083E" w:rsidRPr="00892AA0">
        <w:rPr>
          <w:rFonts w:ascii="Times New Roman" w:hAnsi="Times New Roman"/>
          <w:b/>
          <w:sz w:val="32"/>
          <w:szCs w:val="32"/>
        </w:rPr>
        <w:t>About</w:t>
      </w:r>
      <w:proofErr w:type="gramEnd"/>
      <w:r w:rsidR="0071083E" w:rsidRPr="00892AA0">
        <w:rPr>
          <w:rFonts w:ascii="Times New Roman" w:hAnsi="Times New Roman"/>
          <w:b/>
          <w:sz w:val="32"/>
          <w:szCs w:val="32"/>
        </w:rPr>
        <w:t xml:space="preserve"> </w:t>
      </w:r>
      <w:bookmarkStart w:id="6" w:name="_Hlk8145414"/>
      <w:r w:rsidR="0071083E" w:rsidRPr="00892AA0">
        <w:rPr>
          <w:rFonts w:ascii="Times New Roman" w:hAnsi="Times New Roman"/>
          <w:b/>
          <w:sz w:val="32"/>
          <w:szCs w:val="32"/>
        </w:rPr>
        <w:t>Libraries</w:t>
      </w:r>
      <w:bookmarkEnd w:id="6"/>
      <w:r w:rsidR="0071083E" w:rsidRPr="00892AA0">
        <w:rPr>
          <w:rFonts w:ascii="Times New Roman" w:hAnsi="Times New Roman"/>
          <w:b/>
          <w:sz w:val="32"/>
          <w:szCs w:val="32"/>
        </w:rPr>
        <w:t>:</w:t>
      </w:r>
    </w:p>
    <w:p w:rsidR="0071083E" w:rsidRPr="00892AA0" w:rsidRDefault="0071083E" w:rsidP="005B6C3F">
      <w:pPr>
        <w:adjustRightInd w:val="0"/>
        <w:spacing w:line="360" w:lineRule="auto"/>
        <w:ind w:right="185" w:hanging="2"/>
        <w:jc w:val="both"/>
        <w:rPr>
          <w:rFonts w:ascii="Times New Roman" w:hAnsi="Times New Roman"/>
          <w:sz w:val="24"/>
          <w:szCs w:val="24"/>
        </w:rPr>
      </w:pPr>
      <w:r w:rsidRPr="00892AA0">
        <w:rPr>
          <w:rFonts w:ascii="Times New Roman" w:hAnsi="Times New Roman"/>
          <w:sz w:val="24"/>
          <w:szCs w:val="24"/>
        </w:rPr>
        <w:t>Machine Learning, as the name suggests, is the science of programming a computer by which they can learn from different kind of data. A more general definition given by Arthur Samuel is – “Machine Learning is the field of study that gives computers the ability to learn without being explicitly programmed.” They are typically used to solve various types of life problems.</w:t>
      </w:r>
    </w:p>
    <w:p w:rsidR="0071083E" w:rsidRPr="00892AA0" w:rsidRDefault="0071083E" w:rsidP="005B6C3F">
      <w:pPr>
        <w:adjustRightInd w:val="0"/>
        <w:spacing w:line="360" w:lineRule="auto"/>
        <w:ind w:right="185" w:hanging="2"/>
        <w:jc w:val="both"/>
        <w:rPr>
          <w:rFonts w:ascii="Times New Roman" w:hAnsi="Times New Roman"/>
          <w:sz w:val="24"/>
          <w:szCs w:val="24"/>
        </w:rPr>
      </w:pPr>
      <w:r w:rsidRPr="00892AA0">
        <w:rPr>
          <w:rFonts w:ascii="Times New Roman" w:hAnsi="Times New Roman"/>
          <w:sz w:val="24"/>
          <w:szCs w:val="24"/>
        </w:rPr>
        <w:br/>
        <w:t>In the older days, people used to perform Machine Learning tasks by manually coding all the algorithms and mathematical and statistical formula. This made the process time consuming, tedious and inefficient. But in the modern days, it is become very much easy and efficient compared to the olden days by various python libraries, frameworks, and modules. Today, Python is one of the most popular programming languages for this task and it has replaced many languages in the industry, one of the reasons is its vast collection of libraries. Python libraries that used in Machine Learning are:</w:t>
      </w:r>
    </w:p>
    <w:p w:rsidR="0071083E" w:rsidRPr="00892AA0" w:rsidRDefault="0071083E" w:rsidP="005B6C3F">
      <w:pPr>
        <w:widowControl w:val="0"/>
        <w:numPr>
          <w:ilvl w:val="0"/>
          <w:numId w:val="29"/>
        </w:numPr>
        <w:autoSpaceDE w:val="0"/>
        <w:autoSpaceDN w:val="0"/>
        <w:adjustRightInd w:val="0"/>
        <w:spacing w:after="0" w:line="360" w:lineRule="auto"/>
        <w:ind w:left="0" w:right="185" w:hanging="2"/>
        <w:jc w:val="both"/>
        <w:rPr>
          <w:rFonts w:ascii="Times New Roman" w:hAnsi="Times New Roman"/>
          <w:sz w:val="24"/>
          <w:szCs w:val="24"/>
        </w:rPr>
      </w:pPr>
      <w:proofErr w:type="spellStart"/>
      <w:r w:rsidRPr="00892AA0">
        <w:rPr>
          <w:rFonts w:ascii="Times New Roman" w:hAnsi="Times New Roman"/>
          <w:sz w:val="24"/>
          <w:szCs w:val="24"/>
        </w:rPr>
        <w:t>Numpy</w:t>
      </w:r>
      <w:proofErr w:type="spellEnd"/>
    </w:p>
    <w:p w:rsidR="0071083E" w:rsidRPr="00892AA0" w:rsidRDefault="0071083E" w:rsidP="005B6C3F">
      <w:pPr>
        <w:widowControl w:val="0"/>
        <w:numPr>
          <w:ilvl w:val="0"/>
          <w:numId w:val="29"/>
        </w:numPr>
        <w:autoSpaceDE w:val="0"/>
        <w:autoSpaceDN w:val="0"/>
        <w:adjustRightInd w:val="0"/>
        <w:spacing w:after="0" w:line="360" w:lineRule="auto"/>
        <w:ind w:left="0" w:right="185" w:hanging="2"/>
        <w:jc w:val="both"/>
        <w:rPr>
          <w:rFonts w:ascii="Times New Roman" w:hAnsi="Times New Roman"/>
          <w:sz w:val="24"/>
          <w:szCs w:val="24"/>
        </w:rPr>
      </w:pPr>
      <w:proofErr w:type="spellStart"/>
      <w:r w:rsidRPr="00892AA0">
        <w:rPr>
          <w:rFonts w:ascii="Times New Roman" w:hAnsi="Times New Roman"/>
          <w:sz w:val="24"/>
          <w:szCs w:val="24"/>
        </w:rPr>
        <w:t>Scipy</w:t>
      </w:r>
      <w:proofErr w:type="spellEnd"/>
    </w:p>
    <w:p w:rsidR="0071083E" w:rsidRPr="00892AA0" w:rsidRDefault="0071083E" w:rsidP="005B6C3F">
      <w:pPr>
        <w:widowControl w:val="0"/>
        <w:numPr>
          <w:ilvl w:val="0"/>
          <w:numId w:val="29"/>
        </w:numPr>
        <w:autoSpaceDE w:val="0"/>
        <w:autoSpaceDN w:val="0"/>
        <w:adjustRightInd w:val="0"/>
        <w:spacing w:after="0" w:line="360" w:lineRule="auto"/>
        <w:ind w:left="0" w:right="185" w:hanging="2"/>
        <w:jc w:val="both"/>
        <w:rPr>
          <w:rFonts w:ascii="Times New Roman" w:hAnsi="Times New Roman"/>
          <w:sz w:val="24"/>
          <w:szCs w:val="24"/>
        </w:rPr>
      </w:pPr>
      <w:proofErr w:type="spellStart"/>
      <w:r w:rsidRPr="00892AA0">
        <w:rPr>
          <w:rFonts w:ascii="Times New Roman" w:hAnsi="Times New Roman"/>
          <w:sz w:val="24"/>
          <w:szCs w:val="24"/>
        </w:rPr>
        <w:t>Scikit</w:t>
      </w:r>
      <w:proofErr w:type="spellEnd"/>
      <w:r w:rsidRPr="00892AA0">
        <w:rPr>
          <w:rFonts w:ascii="Times New Roman" w:hAnsi="Times New Roman"/>
          <w:sz w:val="24"/>
          <w:szCs w:val="24"/>
        </w:rPr>
        <w:t>-learn</w:t>
      </w:r>
    </w:p>
    <w:p w:rsidR="0071083E" w:rsidRPr="00892AA0" w:rsidRDefault="0071083E" w:rsidP="005B6C3F">
      <w:pPr>
        <w:widowControl w:val="0"/>
        <w:numPr>
          <w:ilvl w:val="0"/>
          <w:numId w:val="29"/>
        </w:numPr>
        <w:autoSpaceDE w:val="0"/>
        <w:autoSpaceDN w:val="0"/>
        <w:adjustRightInd w:val="0"/>
        <w:spacing w:after="0" w:line="360" w:lineRule="auto"/>
        <w:ind w:left="0" w:right="185" w:hanging="2"/>
        <w:jc w:val="both"/>
        <w:rPr>
          <w:rFonts w:ascii="Times New Roman" w:hAnsi="Times New Roman"/>
          <w:sz w:val="24"/>
          <w:szCs w:val="24"/>
        </w:rPr>
      </w:pPr>
      <w:proofErr w:type="spellStart"/>
      <w:r w:rsidRPr="00892AA0">
        <w:rPr>
          <w:rFonts w:ascii="Times New Roman" w:hAnsi="Times New Roman"/>
          <w:sz w:val="24"/>
          <w:szCs w:val="24"/>
        </w:rPr>
        <w:t>Theano</w:t>
      </w:r>
      <w:proofErr w:type="spellEnd"/>
    </w:p>
    <w:p w:rsidR="0071083E" w:rsidRPr="00892AA0" w:rsidRDefault="0071083E" w:rsidP="005B6C3F">
      <w:pPr>
        <w:widowControl w:val="0"/>
        <w:numPr>
          <w:ilvl w:val="0"/>
          <w:numId w:val="29"/>
        </w:numPr>
        <w:autoSpaceDE w:val="0"/>
        <w:autoSpaceDN w:val="0"/>
        <w:adjustRightInd w:val="0"/>
        <w:spacing w:after="0" w:line="360" w:lineRule="auto"/>
        <w:ind w:left="0" w:right="185" w:hanging="2"/>
        <w:jc w:val="both"/>
        <w:rPr>
          <w:rFonts w:ascii="Times New Roman" w:hAnsi="Times New Roman"/>
          <w:sz w:val="24"/>
          <w:szCs w:val="24"/>
        </w:rPr>
      </w:pPr>
      <w:proofErr w:type="spellStart"/>
      <w:r w:rsidRPr="00892AA0">
        <w:rPr>
          <w:rFonts w:ascii="Times New Roman" w:hAnsi="Times New Roman"/>
          <w:sz w:val="24"/>
          <w:szCs w:val="24"/>
        </w:rPr>
        <w:t>TensorFlow</w:t>
      </w:r>
      <w:proofErr w:type="spellEnd"/>
    </w:p>
    <w:p w:rsidR="0071083E" w:rsidRPr="00892AA0" w:rsidRDefault="0071083E" w:rsidP="005B6C3F">
      <w:pPr>
        <w:widowControl w:val="0"/>
        <w:numPr>
          <w:ilvl w:val="0"/>
          <w:numId w:val="29"/>
        </w:numPr>
        <w:autoSpaceDE w:val="0"/>
        <w:autoSpaceDN w:val="0"/>
        <w:adjustRightInd w:val="0"/>
        <w:spacing w:after="0" w:line="360" w:lineRule="auto"/>
        <w:ind w:left="0" w:right="185" w:hanging="2"/>
        <w:jc w:val="both"/>
        <w:rPr>
          <w:rFonts w:ascii="Times New Roman" w:hAnsi="Times New Roman"/>
          <w:sz w:val="24"/>
          <w:szCs w:val="24"/>
        </w:rPr>
      </w:pPr>
      <w:proofErr w:type="spellStart"/>
      <w:r w:rsidRPr="00892AA0">
        <w:rPr>
          <w:rFonts w:ascii="Times New Roman" w:hAnsi="Times New Roman"/>
          <w:sz w:val="24"/>
          <w:szCs w:val="24"/>
        </w:rPr>
        <w:t>Keras</w:t>
      </w:r>
      <w:proofErr w:type="spellEnd"/>
    </w:p>
    <w:p w:rsidR="0071083E" w:rsidRPr="00892AA0" w:rsidRDefault="0071083E" w:rsidP="005B6C3F">
      <w:pPr>
        <w:widowControl w:val="0"/>
        <w:numPr>
          <w:ilvl w:val="0"/>
          <w:numId w:val="29"/>
        </w:numPr>
        <w:autoSpaceDE w:val="0"/>
        <w:autoSpaceDN w:val="0"/>
        <w:adjustRightInd w:val="0"/>
        <w:spacing w:after="0" w:line="360" w:lineRule="auto"/>
        <w:ind w:left="0" w:right="185" w:hanging="2"/>
        <w:jc w:val="both"/>
        <w:rPr>
          <w:rFonts w:ascii="Times New Roman" w:hAnsi="Times New Roman"/>
          <w:sz w:val="24"/>
          <w:szCs w:val="24"/>
        </w:rPr>
      </w:pPr>
      <w:proofErr w:type="spellStart"/>
      <w:r w:rsidRPr="00892AA0">
        <w:rPr>
          <w:rFonts w:ascii="Times New Roman" w:hAnsi="Times New Roman"/>
          <w:sz w:val="24"/>
          <w:szCs w:val="24"/>
        </w:rPr>
        <w:t>PyTorch</w:t>
      </w:r>
      <w:proofErr w:type="spellEnd"/>
    </w:p>
    <w:p w:rsidR="0071083E" w:rsidRPr="00892AA0" w:rsidRDefault="0071083E" w:rsidP="005B6C3F">
      <w:pPr>
        <w:widowControl w:val="0"/>
        <w:numPr>
          <w:ilvl w:val="0"/>
          <w:numId w:val="29"/>
        </w:numPr>
        <w:autoSpaceDE w:val="0"/>
        <w:autoSpaceDN w:val="0"/>
        <w:adjustRightInd w:val="0"/>
        <w:spacing w:after="0" w:line="360" w:lineRule="auto"/>
        <w:ind w:left="0" w:right="185" w:hanging="2"/>
        <w:jc w:val="both"/>
        <w:rPr>
          <w:rFonts w:ascii="Times New Roman" w:hAnsi="Times New Roman"/>
          <w:sz w:val="24"/>
          <w:szCs w:val="24"/>
        </w:rPr>
      </w:pPr>
      <w:r w:rsidRPr="00892AA0">
        <w:rPr>
          <w:rFonts w:ascii="Times New Roman" w:hAnsi="Times New Roman"/>
          <w:sz w:val="24"/>
          <w:szCs w:val="24"/>
        </w:rPr>
        <w:t>Pandas</w:t>
      </w:r>
    </w:p>
    <w:p w:rsidR="0071083E" w:rsidRPr="00892AA0" w:rsidRDefault="0071083E" w:rsidP="005B6C3F">
      <w:pPr>
        <w:widowControl w:val="0"/>
        <w:numPr>
          <w:ilvl w:val="0"/>
          <w:numId w:val="29"/>
        </w:numPr>
        <w:autoSpaceDE w:val="0"/>
        <w:autoSpaceDN w:val="0"/>
        <w:adjustRightInd w:val="0"/>
        <w:spacing w:after="0" w:line="360" w:lineRule="auto"/>
        <w:ind w:left="0" w:right="185" w:hanging="2"/>
        <w:jc w:val="both"/>
        <w:rPr>
          <w:rFonts w:ascii="Times New Roman" w:hAnsi="Times New Roman"/>
          <w:sz w:val="24"/>
          <w:szCs w:val="24"/>
        </w:rPr>
      </w:pPr>
      <w:proofErr w:type="spellStart"/>
      <w:r w:rsidRPr="00892AA0">
        <w:rPr>
          <w:rFonts w:ascii="Times New Roman" w:hAnsi="Times New Roman"/>
          <w:sz w:val="24"/>
          <w:szCs w:val="24"/>
        </w:rPr>
        <w:t>Matplotlib</w:t>
      </w:r>
      <w:proofErr w:type="spellEnd"/>
    </w:p>
    <w:p w:rsidR="0071083E" w:rsidRPr="00892AA0" w:rsidRDefault="0071083E" w:rsidP="005B6C3F">
      <w:pPr>
        <w:autoSpaceDE w:val="0"/>
        <w:autoSpaceDN w:val="0"/>
        <w:adjustRightInd w:val="0"/>
        <w:spacing w:line="360" w:lineRule="auto"/>
        <w:ind w:right="185"/>
        <w:jc w:val="both"/>
        <w:rPr>
          <w:rFonts w:ascii="Times New Roman" w:hAnsi="Times New Roman"/>
          <w:sz w:val="24"/>
          <w:szCs w:val="24"/>
        </w:rPr>
      </w:pPr>
    </w:p>
    <w:p w:rsidR="0071083E" w:rsidRPr="00892AA0" w:rsidRDefault="000A73ED" w:rsidP="005B6C3F">
      <w:pPr>
        <w:adjustRightInd w:val="0"/>
        <w:spacing w:line="360" w:lineRule="auto"/>
        <w:ind w:right="185" w:hanging="2"/>
        <w:jc w:val="both"/>
        <w:rPr>
          <w:rFonts w:ascii="Times New Roman" w:hAnsi="Times New Roman"/>
          <w:sz w:val="24"/>
          <w:szCs w:val="24"/>
        </w:rPr>
      </w:pPr>
      <w:r w:rsidRPr="00892AA0">
        <w:rPr>
          <w:rFonts w:ascii="Times New Roman" w:hAnsi="Times New Roman"/>
          <w:b/>
          <w:bCs/>
          <w:sz w:val="32"/>
          <w:szCs w:val="32"/>
        </w:rPr>
        <w:t>1.4</w:t>
      </w:r>
      <w:r w:rsidR="0071083E" w:rsidRPr="00892AA0">
        <w:rPr>
          <w:rFonts w:ascii="Times New Roman" w:hAnsi="Times New Roman"/>
          <w:b/>
          <w:bCs/>
          <w:sz w:val="32"/>
          <w:szCs w:val="32"/>
        </w:rPr>
        <w:t>.1</w:t>
      </w:r>
      <w:r w:rsidR="0071083E" w:rsidRPr="00892AA0">
        <w:rPr>
          <w:rFonts w:ascii="Times New Roman" w:hAnsi="Times New Roman"/>
          <w:b/>
          <w:bCs/>
          <w:sz w:val="32"/>
          <w:szCs w:val="32"/>
        </w:rPr>
        <w:tab/>
      </w:r>
      <w:proofErr w:type="spellStart"/>
      <w:r w:rsidR="0071083E" w:rsidRPr="00892AA0">
        <w:rPr>
          <w:rFonts w:ascii="Times New Roman" w:hAnsi="Times New Roman"/>
          <w:b/>
          <w:bCs/>
          <w:sz w:val="32"/>
          <w:szCs w:val="32"/>
        </w:rPr>
        <w:t>NumPy</w:t>
      </w:r>
      <w:proofErr w:type="spellEnd"/>
      <w:proofErr w:type="gramStart"/>
      <w:r w:rsidR="0071083E" w:rsidRPr="00892AA0">
        <w:rPr>
          <w:rFonts w:ascii="Times New Roman" w:hAnsi="Times New Roman"/>
          <w:sz w:val="32"/>
          <w:szCs w:val="32"/>
        </w:rPr>
        <w:t>:</w:t>
      </w:r>
      <w:proofErr w:type="gramEnd"/>
      <w:r w:rsidR="0071083E" w:rsidRPr="00892AA0">
        <w:rPr>
          <w:rFonts w:ascii="Times New Roman" w:hAnsi="Times New Roman"/>
          <w:sz w:val="24"/>
          <w:szCs w:val="24"/>
        </w:rPr>
        <w:br/>
      </w:r>
      <w:proofErr w:type="spellStart"/>
      <w:r w:rsidR="0071083E" w:rsidRPr="00892AA0">
        <w:rPr>
          <w:rFonts w:ascii="Times New Roman" w:hAnsi="Times New Roman"/>
          <w:sz w:val="24"/>
          <w:szCs w:val="24"/>
        </w:rPr>
        <w:t>NumPy</w:t>
      </w:r>
      <w:proofErr w:type="spellEnd"/>
      <w:r w:rsidR="0071083E" w:rsidRPr="00892AA0">
        <w:rPr>
          <w:rFonts w:ascii="Times New Roman" w:hAnsi="Times New Roman"/>
          <w:sz w:val="24"/>
          <w:szCs w:val="24"/>
        </w:rPr>
        <w:t xml:space="preserve"> is a very popular python library for large multi-dimensional array and matrix processing, with the </w:t>
      </w:r>
      <w:r w:rsidR="0071083E" w:rsidRPr="00892AA0">
        <w:rPr>
          <w:rFonts w:ascii="Times New Roman" w:hAnsi="Times New Roman"/>
          <w:sz w:val="24"/>
          <w:szCs w:val="24"/>
        </w:rPr>
        <w:lastRenderedPageBreak/>
        <w:t xml:space="preserve">help of a large collection of high-level mathematical functions. It is very useful for fundamental scientific computations in Machine Learning. It is particularly useful for linear algebra, Fourier transform, and random number capabilities. High-end libraries like </w:t>
      </w:r>
      <w:proofErr w:type="spellStart"/>
      <w:r w:rsidR="0071083E" w:rsidRPr="00892AA0">
        <w:rPr>
          <w:rFonts w:ascii="Times New Roman" w:hAnsi="Times New Roman"/>
          <w:sz w:val="24"/>
          <w:szCs w:val="24"/>
        </w:rPr>
        <w:t>TensorFlow</w:t>
      </w:r>
      <w:proofErr w:type="spellEnd"/>
      <w:r w:rsidR="0071083E" w:rsidRPr="00892AA0">
        <w:rPr>
          <w:rFonts w:ascii="Times New Roman" w:hAnsi="Times New Roman"/>
          <w:sz w:val="24"/>
          <w:szCs w:val="24"/>
        </w:rPr>
        <w:t xml:space="preserve"> uses </w:t>
      </w:r>
      <w:proofErr w:type="spellStart"/>
      <w:r w:rsidR="0071083E" w:rsidRPr="00892AA0">
        <w:rPr>
          <w:rFonts w:ascii="Times New Roman" w:hAnsi="Times New Roman"/>
          <w:sz w:val="24"/>
          <w:szCs w:val="24"/>
        </w:rPr>
        <w:t>NumPy</w:t>
      </w:r>
      <w:proofErr w:type="spellEnd"/>
      <w:r w:rsidR="0071083E" w:rsidRPr="00892AA0">
        <w:rPr>
          <w:rFonts w:ascii="Times New Roman" w:hAnsi="Times New Roman"/>
          <w:sz w:val="24"/>
          <w:szCs w:val="24"/>
        </w:rPr>
        <w:t xml:space="preserve"> internally for manipulation of Tensors.</w:t>
      </w:r>
    </w:p>
    <w:p w:rsidR="0071083E" w:rsidRPr="00892AA0" w:rsidRDefault="0071083E" w:rsidP="005B6C3F">
      <w:pPr>
        <w:adjustRightInd w:val="0"/>
        <w:spacing w:line="360" w:lineRule="auto"/>
        <w:ind w:right="185" w:hanging="2"/>
        <w:jc w:val="both"/>
        <w:rPr>
          <w:rFonts w:ascii="Times New Roman" w:hAnsi="Times New Roman"/>
          <w:sz w:val="24"/>
          <w:szCs w:val="24"/>
        </w:rPr>
      </w:pPr>
      <w:r w:rsidRPr="00892AA0">
        <w:rPr>
          <w:rFonts w:ascii="Times New Roman" w:hAnsi="Times New Roman"/>
          <w:noProof/>
          <w:sz w:val="24"/>
          <w:szCs w:val="24"/>
          <w:lang w:val="en-IN" w:eastAsia="en-IN"/>
        </w:rPr>
        <w:drawing>
          <wp:inline distT="0" distB="0" distL="0" distR="0">
            <wp:extent cx="1181100" cy="664369"/>
            <wp:effectExtent l="0" t="0" r="0" b="2540"/>
            <wp:docPr id="73" name="Picture 73" descr="https://cdncontribute.geeksforgeeks.org/wp-content/uploads/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cdncontribute.geeksforgeeks.org/wp-content/uploads/image5-1.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94945" cy="672157"/>
                    </a:xfrm>
                    <a:prstGeom prst="rect">
                      <a:avLst/>
                    </a:prstGeom>
                    <a:noFill/>
                    <a:ln>
                      <a:noFill/>
                    </a:ln>
                  </pic:spPr>
                </pic:pic>
              </a:graphicData>
            </a:graphic>
          </wp:inline>
        </w:drawing>
      </w:r>
    </w:p>
    <w:p w:rsidR="0071083E" w:rsidRPr="00892AA0" w:rsidRDefault="0071083E" w:rsidP="005B6C3F">
      <w:pPr>
        <w:adjustRightInd w:val="0"/>
        <w:spacing w:line="360" w:lineRule="auto"/>
        <w:ind w:right="185"/>
        <w:jc w:val="both"/>
        <w:rPr>
          <w:rFonts w:ascii="Times New Roman" w:hAnsi="Times New Roman"/>
          <w:b/>
          <w:sz w:val="24"/>
          <w:szCs w:val="24"/>
          <w:shd w:val="clear" w:color="auto" w:fill="FFFFFF"/>
        </w:rPr>
      </w:pPr>
    </w:p>
    <w:p w:rsidR="0071083E" w:rsidRPr="00892AA0" w:rsidRDefault="000A73ED" w:rsidP="005B6C3F">
      <w:pPr>
        <w:adjustRightInd w:val="0"/>
        <w:spacing w:line="360" w:lineRule="auto"/>
        <w:ind w:right="185" w:hanging="2"/>
        <w:jc w:val="both"/>
        <w:rPr>
          <w:rFonts w:ascii="Times New Roman" w:hAnsi="Times New Roman"/>
          <w:b/>
          <w:sz w:val="32"/>
          <w:szCs w:val="32"/>
          <w:shd w:val="clear" w:color="auto" w:fill="FFFFFF"/>
        </w:rPr>
      </w:pPr>
      <w:r w:rsidRPr="00892AA0">
        <w:rPr>
          <w:rFonts w:ascii="Times New Roman" w:hAnsi="Times New Roman"/>
          <w:b/>
          <w:sz w:val="32"/>
          <w:szCs w:val="32"/>
          <w:shd w:val="clear" w:color="auto" w:fill="FFFFFF"/>
        </w:rPr>
        <w:t>1.4</w:t>
      </w:r>
      <w:r w:rsidR="0071083E" w:rsidRPr="00892AA0">
        <w:rPr>
          <w:rFonts w:ascii="Times New Roman" w:hAnsi="Times New Roman"/>
          <w:b/>
          <w:sz w:val="32"/>
          <w:szCs w:val="32"/>
          <w:shd w:val="clear" w:color="auto" w:fill="FFFFFF"/>
        </w:rPr>
        <w:t xml:space="preserve">.2 </w:t>
      </w:r>
      <w:proofErr w:type="spellStart"/>
      <w:r w:rsidR="0071083E" w:rsidRPr="00892AA0">
        <w:rPr>
          <w:rFonts w:ascii="Times New Roman" w:hAnsi="Times New Roman"/>
          <w:b/>
          <w:sz w:val="32"/>
          <w:szCs w:val="32"/>
          <w:shd w:val="clear" w:color="auto" w:fill="FFFFFF"/>
        </w:rPr>
        <w:t>SciPy</w:t>
      </w:r>
      <w:proofErr w:type="spellEnd"/>
      <w:r w:rsidR="0071083E" w:rsidRPr="00892AA0">
        <w:rPr>
          <w:rFonts w:ascii="Times New Roman" w:hAnsi="Times New Roman"/>
          <w:b/>
          <w:sz w:val="32"/>
          <w:szCs w:val="32"/>
          <w:shd w:val="clear" w:color="auto" w:fill="FFFFFF"/>
        </w:rPr>
        <w:t xml:space="preserve">: </w:t>
      </w:r>
    </w:p>
    <w:p w:rsidR="0071083E" w:rsidRPr="00892AA0" w:rsidRDefault="0071083E" w:rsidP="005B6C3F">
      <w:pPr>
        <w:adjustRightInd w:val="0"/>
        <w:spacing w:line="360" w:lineRule="auto"/>
        <w:ind w:right="185" w:hanging="2"/>
        <w:jc w:val="both"/>
        <w:rPr>
          <w:rFonts w:ascii="Times New Roman" w:hAnsi="Times New Roman"/>
          <w:sz w:val="24"/>
          <w:szCs w:val="24"/>
          <w:shd w:val="clear" w:color="auto" w:fill="FFFFFF"/>
        </w:rPr>
      </w:pPr>
      <w:proofErr w:type="spellStart"/>
      <w:r w:rsidRPr="00892AA0">
        <w:rPr>
          <w:rFonts w:ascii="Times New Roman" w:hAnsi="Times New Roman"/>
          <w:sz w:val="24"/>
          <w:szCs w:val="24"/>
          <w:shd w:val="clear" w:color="auto" w:fill="FFFFFF"/>
        </w:rPr>
        <w:t>SciPy</w:t>
      </w:r>
      <w:proofErr w:type="spellEnd"/>
      <w:r w:rsidRPr="00892AA0">
        <w:rPr>
          <w:rFonts w:ascii="Times New Roman" w:hAnsi="Times New Roman"/>
          <w:sz w:val="24"/>
          <w:szCs w:val="24"/>
          <w:shd w:val="clear" w:color="auto" w:fill="FFFFFF"/>
        </w:rPr>
        <w:t xml:space="preserve"> is a very popular library among Machine Learning enthusiasts as it contains different modules for optimization, linear algebra, integration and statistics. There is a difference between the </w:t>
      </w:r>
      <w:proofErr w:type="spellStart"/>
      <w:r w:rsidRPr="00892AA0">
        <w:rPr>
          <w:rFonts w:ascii="Times New Roman" w:hAnsi="Times New Roman"/>
          <w:sz w:val="24"/>
          <w:szCs w:val="24"/>
          <w:shd w:val="clear" w:color="auto" w:fill="FFFFFF"/>
        </w:rPr>
        <w:t>SciPy</w:t>
      </w:r>
      <w:proofErr w:type="spellEnd"/>
      <w:r w:rsidRPr="00892AA0">
        <w:rPr>
          <w:rFonts w:ascii="Times New Roman" w:hAnsi="Times New Roman"/>
          <w:sz w:val="24"/>
          <w:szCs w:val="24"/>
          <w:shd w:val="clear" w:color="auto" w:fill="FFFFFF"/>
        </w:rPr>
        <w:t xml:space="preserve"> library and the </w:t>
      </w:r>
      <w:proofErr w:type="spellStart"/>
      <w:r w:rsidRPr="00892AA0">
        <w:rPr>
          <w:rFonts w:ascii="Times New Roman" w:hAnsi="Times New Roman"/>
          <w:sz w:val="24"/>
          <w:szCs w:val="24"/>
          <w:shd w:val="clear" w:color="auto" w:fill="FFFFFF"/>
        </w:rPr>
        <w:t>SciPy</w:t>
      </w:r>
      <w:proofErr w:type="spellEnd"/>
      <w:r w:rsidRPr="00892AA0">
        <w:rPr>
          <w:rFonts w:ascii="Times New Roman" w:hAnsi="Times New Roman"/>
          <w:sz w:val="24"/>
          <w:szCs w:val="24"/>
          <w:shd w:val="clear" w:color="auto" w:fill="FFFFFF"/>
        </w:rPr>
        <w:t xml:space="preserve"> stack. The </w:t>
      </w:r>
      <w:proofErr w:type="spellStart"/>
      <w:r w:rsidRPr="00892AA0">
        <w:rPr>
          <w:rFonts w:ascii="Times New Roman" w:hAnsi="Times New Roman"/>
          <w:sz w:val="24"/>
          <w:szCs w:val="24"/>
          <w:shd w:val="clear" w:color="auto" w:fill="FFFFFF"/>
        </w:rPr>
        <w:t>SciPy</w:t>
      </w:r>
      <w:proofErr w:type="spellEnd"/>
      <w:r w:rsidRPr="00892AA0">
        <w:rPr>
          <w:rFonts w:ascii="Times New Roman" w:hAnsi="Times New Roman"/>
          <w:sz w:val="24"/>
          <w:szCs w:val="24"/>
          <w:shd w:val="clear" w:color="auto" w:fill="FFFFFF"/>
        </w:rPr>
        <w:t xml:space="preserve"> is one of the core packages that make up the </w:t>
      </w:r>
      <w:proofErr w:type="spellStart"/>
      <w:r w:rsidRPr="00892AA0">
        <w:rPr>
          <w:rFonts w:ascii="Times New Roman" w:hAnsi="Times New Roman"/>
          <w:sz w:val="24"/>
          <w:szCs w:val="24"/>
          <w:shd w:val="clear" w:color="auto" w:fill="FFFFFF"/>
        </w:rPr>
        <w:t>SciPy</w:t>
      </w:r>
      <w:proofErr w:type="spellEnd"/>
      <w:r w:rsidRPr="00892AA0">
        <w:rPr>
          <w:rFonts w:ascii="Times New Roman" w:hAnsi="Times New Roman"/>
          <w:sz w:val="24"/>
          <w:szCs w:val="24"/>
          <w:shd w:val="clear" w:color="auto" w:fill="FFFFFF"/>
        </w:rPr>
        <w:t xml:space="preserve"> stack. </w:t>
      </w:r>
      <w:proofErr w:type="spellStart"/>
      <w:r w:rsidRPr="00892AA0">
        <w:rPr>
          <w:rFonts w:ascii="Times New Roman" w:hAnsi="Times New Roman"/>
          <w:sz w:val="24"/>
          <w:szCs w:val="24"/>
          <w:shd w:val="clear" w:color="auto" w:fill="FFFFFF"/>
        </w:rPr>
        <w:t>SciPy</w:t>
      </w:r>
      <w:proofErr w:type="spellEnd"/>
      <w:r w:rsidRPr="00892AA0">
        <w:rPr>
          <w:rFonts w:ascii="Times New Roman" w:hAnsi="Times New Roman"/>
          <w:sz w:val="24"/>
          <w:szCs w:val="24"/>
          <w:shd w:val="clear" w:color="auto" w:fill="FFFFFF"/>
        </w:rPr>
        <w:t xml:space="preserve"> is also very useful for image manipulation.</w:t>
      </w:r>
    </w:p>
    <w:p w:rsidR="0071083E" w:rsidRPr="00892AA0" w:rsidRDefault="0071083E" w:rsidP="005B6C3F">
      <w:pPr>
        <w:adjustRightInd w:val="0"/>
        <w:spacing w:line="360" w:lineRule="auto"/>
        <w:ind w:right="185" w:hanging="2"/>
        <w:jc w:val="both"/>
        <w:rPr>
          <w:rFonts w:ascii="Times New Roman" w:hAnsi="Times New Roman"/>
          <w:b/>
          <w:bCs/>
          <w:sz w:val="24"/>
          <w:szCs w:val="24"/>
          <w:shd w:val="clear" w:color="auto" w:fill="FFFFFF"/>
        </w:rPr>
      </w:pPr>
    </w:p>
    <w:p w:rsidR="0071083E" w:rsidRPr="00892AA0" w:rsidRDefault="0071083E" w:rsidP="005B6C3F">
      <w:pPr>
        <w:adjustRightInd w:val="0"/>
        <w:spacing w:line="360" w:lineRule="auto"/>
        <w:ind w:right="185" w:hanging="2"/>
        <w:jc w:val="both"/>
        <w:rPr>
          <w:rFonts w:ascii="Times New Roman" w:hAnsi="Times New Roman"/>
          <w:b/>
          <w:bCs/>
          <w:sz w:val="24"/>
          <w:szCs w:val="24"/>
          <w:shd w:val="clear" w:color="auto" w:fill="FFFFFF"/>
        </w:rPr>
      </w:pPr>
      <w:r w:rsidRPr="00892AA0">
        <w:rPr>
          <w:rFonts w:ascii="Times New Roman" w:hAnsi="Times New Roman"/>
          <w:noProof/>
          <w:sz w:val="24"/>
          <w:szCs w:val="24"/>
          <w:lang w:val="en-IN" w:eastAsia="en-IN"/>
        </w:rPr>
        <w:drawing>
          <wp:inline distT="0" distB="0" distL="0" distR="0">
            <wp:extent cx="1666875" cy="578430"/>
            <wp:effectExtent l="0" t="0" r="0" b="0"/>
            <wp:docPr id="72" name="Picture 72" descr="https://cdncontribute.geeksforgeeks.org/wp-content/uploads/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cdncontribute.geeksforgeeks.org/wp-content/uploads/image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86583" cy="585269"/>
                    </a:xfrm>
                    <a:prstGeom prst="rect">
                      <a:avLst/>
                    </a:prstGeom>
                    <a:noFill/>
                    <a:ln>
                      <a:noFill/>
                    </a:ln>
                  </pic:spPr>
                </pic:pic>
              </a:graphicData>
            </a:graphic>
          </wp:inline>
        </w:drawing>
      </w:r>
    </w:p>
    <w:p w:rsidR="0071083E" w:rsidRPr="00892AA0" w:rsidRDefault="0071083E" w:rsidP="005B6C3F">
      <w:pPr>
        <w:adjustRightInd w:val="0"/>
        <w:spacing w:line="360" w:lineRule="auto"/>
        <w:ind w:right="185" w:hanging="2"/>
        <w:jc w:val="both"/>
        <w:rPr>
          <w:rFonts w:ascii="Times New Roman" w:hAnsi="Times New Roman"/>
          <w:b/>
          <w:bCs/>
          <w:sz w:val="24"/>
          <w:szCs w:val="24"/>
          <w:shd w:val="clear" w:color="auto" w:fill="FFFFFF"/>
        </w:rPr>
      </w:pPr>
    </w:p>
    <w:p w:rsidR="0071083E" w:rsidRPr="00892AA0" w:rsidRDefault="000A73ED" w:rsidP="005B6C3F">
      <w:pPr>
        <w:adjustRightInd w:val="0"/>
        <w:spacing w:line="360" w:lineRule="auto"/>
        <w:ind w:right="185" w:hanging="2"/>
        <w:jc w:val="both"/>
        <w:rPr>
          <w:rFonts w:ascii="Times New Roman" w:hAnsi="Times New Roman"/>
          <w:b/>
          <w:bCs/>
          <w:sz w:val="32"/>
          <w:szCs w:val="32"/>
          <w:shd w:val="clear" w:color="auto" w:fill="FFFFFF"/>
        </w:rPr>
      </w:pPr>
      <w:r w:rsidRPr="00892AA0">
        <w:rPr>
          <w:rFonts w:ascii="Times New Roman" w:hAnsi="Times New Roman"/>
          <w:b/>
          <w:bCs/>
          <w:sz w:val="32"/>
          <w:szCs w:val="32"/>
          <w:shd w:val="clear" w:color="auto" w:fill="FFFFFF"/>
        </w:rPr>
        <w:t>1.4</w:t>
      </w:r>
      <w:r w:rsidR="0071083E" w:rsidRPr="00892AA0">
        <w:rPr>
          <w:rFonts w:ascii="Times New Roman" w:hAnsi="Times New Roman"/>
          <w:b/>
          <w:bCs/>
          <w:sz w:val="32"/>
          <w:szCs w:val="32"/>
          <w:shd w:val="clear" w:color="auto" w:fill="FFFFFF"/>
        </w:rPr>
        <w:t xml:space="preserve">.3 </w:t>
      </w:r>
      <w:proofErr w:type="spellStart"/>
      <w:r w:rsidR="0071083E" w:rsidRPr="00892AA0">
        <w:rPr>
          <w:rFonts w:ascii="Times New Roman" w:hAnsi="Times New Roman"/>
          <w:b/>
          <w:bCs/>
          <w:sz w:val="32"/>
          <w:szCs w:val="32"/>
          <w:shd w:val="clear" w:color="auto" w:fill="FFFFFF"/>
        </w:rPr>
        <w:t>Scikit</w:t>
      </w:r>
      <w:proofErr w:type="spellEnd"/>
      <w:r w:rsidR="0071083E" w:rsidRPr="00892AA0">
        <w:rPr>
          <w:rFonts w:ascii="Times New Roman" w:hAnsi="Times New Roman"/>
          <w:b/>
          <w:bCs/>
          <w:sz w:val="32"/>
          <w:szCs w:val="32"/>
          <w:shd w:val="clear" w:color="auto" w:fill="FFFFFF"/>
        </w:rPr>
        <w:t xml:space="preserve">-learn:                               </w:t>
      </w:r>
    </w:p>
    <w:p w:rsidR="0071083E" w:rsidRPr="00892AA0" w:rsidRDefault="0071083E" w:rsidP="005B6C3F">
      <w:pPr>
        <w:adjustRightInd w:val="0"/>
        <w:spacing w:line="360" w:lineRule="auto"/>
        <w:ind w:right="185" w:hanging="2"/>
        <w:jc w:val="both"/>
        <w:rPr>
          <w:rFonts w:ascii="Times New Roman" w:hAnsi="Times New Roman"/>
          <w:sz w:val="24"/>
          <w:szCs w:val="24"/>
          <w:shd w:val="clear" w:color="auto" w:fill="FFFFFF"/>
        </w:rPr>
      </w:pPr>
      <w:proofErr w:type="spellStart"/>
      <w:r w:rsidRPr="00892AA0">
        <w:rPr>
          <w:rFonts w:ascii="Times New Roman" w:hAnsi="Times New Roman"/>
          <w:sz w:val="24"/>
          <w:szCs w:val="24"/>
          <w:shd w:val="clear" w:color="auto" w:fill="FFFFFF"/>
        </w:rPr>
        <w:t>Skikit</w:t>
      </w:r>
      <w:proofErr w:type="spellEnd"/>
      <w:r w:rsidRPr="00892AA0">
        <w:rPr>
          <w:rFonts w:ascii="Times New Roman" w:hAnsi="Times New Roman"/>
          <w:sz w:val="24"/>
          <w:szCs w:val="24"/>
          <w:shd w:val="clear" w:color="auto" w:fill="FFFFFF"/>
        </w:rPr>
        <w:t xml:space="preserve">-learn is one of the most popular ML libraries for classical ML algorithms. It is built on top of two basic Python libraries, viz., </w:t>
      </w:r>
      <w:proofErr w:type="spellStart"/>
      <w:r w:rsidRPr="00892AA0">
        <w:rPr>
          <w:rFonts w:ascii="Times New Roman" w:hAnsi="Times New Roman"/>
          <w:sz w:val="24"/>
          <w:szCs w:val="24"/>
          <w:shd w:val="clear" w:color="auto" w:fill="FFFFFF"/>
        </w:rPr>
        <w:t>NumPy</w:t>
      </w:r>
      <w:proofErr w:type="spellEnd"/>
      <w:r w:rsidRPr="00892AA0">
        <w:rPr>
          <w:rFonts w:ascii="Times New Roman" w:hAnsi="Times New Roman"/>
          <w:sz w:val="24"/>
          <w:szCs w:val="24"/>
          <w:shd w:val="clear" w:color="auto" w:fill="FFFFFF"/>
        </w:rPr>
        <w:t xml:space="preserve"> and </w:t>
      </w:r>
      <w:proofErr w:type="spellStart"/>
      <w:r w:rsidRPr="00892AA0">
        <w:rPr>
          <w:rFonts w:ascii="Times New Roman" w:hAnsi="Times New Roman"/>
          <w:sz w:val="24"/>
          <w:szCs w:val="24"/>
          <w:shd w:val="clear" w:color="auto" w:fill="FFFFFF"/>
        </w:rPr>
        <w:t>SciPy</w:t>
      </w:r>
      <w:proofErr w:type="spellEnd"/>
      <w:r w:rsidRPr="00892AA0">
        <w:rPr>
          <w:rFonts w:ascii="Times New Roman" w:hAnsi="Times New Roman"/>
          <w:sz w:val="24"/>
          <w:szCs w:val="24"/>
          <w:shd w:val="clear" w:color="auto" w:fill="FFFFFF"/>
        </w:rPr>
        <w:t xml:space="preserve">. </w:t>
      </w:r>
      <w:proofErr w:type="spellStart"/>
      <w:r w:rsidRPr="00892AA0">
        <w:rPr>
          <w:rFonts w:ascii="Times New Roman" w:hAnsi="Times New Roman"/>
          <w:sz w:val="24"/>
          <w:szCs w:val="24"/>
          <w:shd w:val="clear" w:color="auto" w:fill="FFFFFF"/>
        </w:rPr>
        <w:t>Scikit</w:t>
      </w:r>
      <w:proofErr w:type="spellEnd"/>
      <w:r w:rsidRPr="00892AA0">
        <w:rPr>
          <w:rFonts w:ascii="Times New Roman" w:hAnsi="Times New Roman"/>
          <w:sz w:val="24"/>
          <w:szCs w:val="24"/>
          <w:shd w:val="clear" w:color="auto" w:fill="FFFFFF"/>
        </w:rPr>
        <w:t xml:space="preserve">-learn supports most of the </w:t>
      </w:r>
      <w:proofErr w:type="spellStart"/>
      <w:r w:rsidRPr="00892AA0">
        <w:rPr>
          <w:rFonts w:ascii="Times New Roman" w:hAnsi="Times New Roman"/>
          <w:sz w:val="24"/>
          <w:szCs w:val="24"/>
          <w:shd w:val="clear" w:color="auto" w:fill="FFFFFF"/>
        </w:rPr>
        <w:t>superised</w:t>
      </w:r>
      <w:proofErr w:type="spellEnd"/>
      <w:r w:rsidRPr="00892AA0">
        <w:rPr>
          <w:rFonts w:ascii="Times New Roman" w:hAnsi="Times New Roman"/>
          <w:sz w:val="24"/>
          <w:szCs w:val="24"/>
          <w:shd w:val="clear" w:color="auto" w:fill="FFFFFF"/>
        </w:rPr>
        <w:t xml:space="preserve"> and unsupervised learning algorithms. </w:t>
      </w:r>
      <w:proofErr w:type="spellStart"/>
      <w:r w:rsidRPr="00892AA0">
        <w:rPr>
          <w:rFonts w:ascii="Times New Roman" w:hAnsi="Times New Roman"/>
          <w:sz w:val="24"/>
          <w:szCs w:val="24"/>
          <w:shd w:val="clear" w:color="auto" w:fill="FFFFFF"/>
        </w:rPr>
        <w:t>Scikit</w:t>
      </w:r>
      <w:proofErr w:type="spellEnd"/>
      <w:r w:rsidRPr="00892AA0">
        <w:rPr>
          <w:rFonts w:ascii="Times New Roman" w:hAnsi="Times New Roman"/>
          <w:sz w:val="24"/>
          <w:szCs w:val="24"/>
          <w:shd w:val="clear" w:color="auto" w:fill="FFFFFF"/>
        </w:rPr>
        <w:t>-learn can also be used for data-mining and data-analysis, which makes it a great tool who is starting out with ML.</w:t>
      </w:r>
    </w:p>
    <w:p w:rsidR="0071083E" w:rsidRPr="00892AA0" w:rsidRDefault="0071083E" w:rsidP="005B6C3F">
      <w:pPr>
        <w:adjustRightInd w:val="0"/>
        <w:spacing w:line="360" w:lineRule="auto"/>
        <w:ind w:right="185" w:hanging="2"/>
        <w:jc w:val="both"/>
        <w:rPr>
          <w:rFonts w:ascii="Times New Roman" w:hAnsi="Times New Roman"/>
          <w:sz w:val="24"/>
          <w:szCs w:val="24"/>
          <w:shd w:val="clear" w:color="auto" w:fill="FFFFFF"/>
        </w:rPr>
      </w:pPr>
    </w:p>
    <w:p w:rsidR="0071083E" w:rsidRPr="00892AA0" w:rsidRDefault="0071083E" w:rsidP="005B6C3F">
      <w:pPr>
        <w:adjustRightInd w:val="0"/>
        <w:spacing w:line="360" w:lineRule="auto"/>
        <w:ind w:right="185" w:hanging="2"/>
        <w:jc w:val="both"/>
        <w:rPr>
          <w:rFonts w:ascii="Times New Roman" w:hAnsi="Times New Roman"/>
          <w:b/>
          <w:bCs/>
          <w:sz w:val="24"/>
          <w:szCs w:val="24"/>
        </w:rPr>
      </w:pPr>
      <w:r w:rsidRPr="00892AA0">
        <w:rPr>
          <w:rFonts w:ascii="Times New Roman" w:hAnsi="Times New Roman"/>
          <w:noProof/>
          <w:sz w:val="24"/>
          <w:szCs w:val="24"/>
          <w:lang w:val="en-IN" w:eastAsia="en-IN"/>
        </w:rPr>
        <w:drawing>
          <wp:inline distT="0" distB="0" distL="0" distR="0">
            <wp:extent cx="1304925" cy="704660"/>
            <wp:effectExtent l="0" t="0" r="0" b="635"/>
            <wp:docPr id="71" name="Picture 71" descr="https://cdncontribute.geeksforgeeks.org/wp-content/uploads/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cdncontribute.geeksforgeeks.org/wp-content/uploads/image7-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30146" cy="718280"/>
                    </a:xfrm>
                    <a:prstGeom prst="rect">
                      <a:avLst/>
                    </a:prstGeom>
                    <a:noFill/>
                    <a:ln>
                      <a:noFill/>
                    </a:ln>
                  </pic:spPr>
                </pic:pic>
              </a:graphicData>
            </a:graphic>
          </wp:inline>
        </w:drawing>
      </w:r>
    </w:p>
    <w:p w:rsidR="0071083E" w:rsidRPr="00892AA0" w:rsidRDefault="0071083E" w:rsidP="005B6C3F">
      <w:pPr>
        <w:adjustRightInd w:val="0"/>
        <w:spacing w:line="360" w:lineRule="auto"/>
        <w:ind w:right="185" w:hanging="2"/>
        <w:jc w:val="both"/>
        <w:rPr>
          <w:rFonts w:ascii="Times New Roman" w:hAnsi="Times New Roman"/>
          <w:b/>
          <w:bCs/>
          <w:sz w:val="24"/>
          <w:szCs w:val="24"/>
        </w:rPr>
      </w:pPr>
    </w:p>
    <w:p w:rsidR="0071083E" w:rsidRPr="00892AA0" w:rsidRDefault="0071083E" w:rsidP="005B6C3F">
      <w:pPr>
        <w:adjustRightInd w:val="0"/>
        <w:spacing w:line="360" w:lineRule="auto"/>
        <w:ind w:left="1" w:right="185" w:hanging="3"/>
        <w:jc w:val="both"/>
        <w:rPr>
          <w:rFonts w:ascii="Times New Roman" w:hAnsi="Times New Roman"/>
          <w:b/>
          <w:bCs/>
          <w:sz w:val="24"/>
          <w:szCs w:val="24"/>
        </w:rPr>
      </w:pPr>
    </w:p>
    <w:p w:rsidR="0071083E" w:rsidRPr="00892AA0" w:rsidRDefault="000A73ED" w:rsidP="005B6C3F">
      <w:pPr>
        <w:adjustRightInd w:val="0"/>
        <w:spacing w:line="360" w:lineRule="auto"/>
        <w:ind w:left="1" w:right="185" w:hanging="3"/>
        <w:jc w:val="both"/>
        <w:rPr>
          <w:rFonts w:ascii="Times New Roman" w:hAnsi="Times New Roman"/>
          <w:b/>
          <w:bCs/>
          <w:sz w:val="32"/>
          <w:szCs w:val="32"/>
        </w:rPr>
      </w:pPr>
      <w:r w:rsidRPr="00892AA0">
        <w:rPr>
          <w:rFonts w:ascii="Times New Roman" w:hAnsi="Times New Roman"/>
          <w:b/>
          <w:bCs/>
          <w:sz w:val="32"/>
          <w:szCs w:val="32"/>
        </w:rPr>
        <w:t>1.4</w:t>
      </w:r>
      <w:r w:rsidR="0071083E" w:rsidRPr="00892AA0">
        <w:rPr>
          <w:rFonts w:ascii="Times New Roman" w:hAnsi="Times New Roman"/>
          <w:b/>
          <w:bCs/>
          <w:sz w:val="32"/>
          <w:szCs w:val="32"/>
        </w:rPr>
        <w:t xml:space="preserve">.4 </w:t>
      </w:r>
      <w:proofErr w:type="spellStart"/>
      <w:r w:rsidR="0071083E" w:rsidRPr="00892AA0">
        <w:rPr>
          <w:rFonts w:ascii="Times New Roman" w:hAnsi="Times New Roman"/>
          <w:b/>
          <w:bCs/>
          <w:sz w:val="32"/>
          <w:szCs w:val="32"/>
        </w:rPr>
        <w:t>Theano</w:t>
      </w:r>
      <w:proofErr w:type="spellEnd"/>
      <w:r w:rsidR="0071083E" w:rsidRPr="00892AA0">
        <w:rPr>
          <w:rFonts w:ascii="Times New Roman" w:hAnsi="Times New Roman"/>
          <w:b/>
          <w:bCs/>
          <w:sz w:val="32"/>
          <w:szCs w:val="32"/>
        </w:rPr>
        <w:t>:</w:t>
      </w:r>
    </w:p>
    <w:p w:rsidR="0071083E" w:rsidRPr="00892AA0" w:rsidRDefault="0071083E" w:rsidP="005B6C3F">
      <w:pPr>
        <w:adjustRightInd w:val="0"/>
        <w:spacing w:line="360" w:lineRule="auto"/>
        <w:ind w:right="185" w:hanging="2"/>
        <w:jc w:val="both"/>
        <w:rPr>
          <w:rFonts w:ascii="Times New Roman" w:hAnsi="Times New Roman"/>
          <w:bCs/>
          <w:sz w:val="24"/>
          <w:szCs w:val="24"/>
        </w:rPr>
      </w:pPr>
      <w:r w:rsidRPr="00892AA0">
        <w:rPr>
          <w:rFonts w:ascii="Times New Roman" w:hAnsi="Times New Roman"/>
          <w:bCs/>
          <w:sz w:val="24"/>
          <w:szCs w:val="24"/>
        </w:rPr>
        <w:t xml:space="preserve">We all know that Machine Learning is basically mathematics and statistics. </w:t>
      </w:r>
      <w:proofErr w:type="spellStart"/>
      <w:r w:rsidRPr="00892AA0">
        <w:rPr>
          <w:rFonts w:ascii="Times New Roman" w:hAnsi="Times New Roman"/>
          <w:bCs/>
          <w:sz w:val="24"/>
          <w:szCs w:val="24"/>
        </w:rPr>
        <w:t>Theano</w:t>
      </w:r>
      <w:proofErr w:type="spellEnd"/>
      <w:r w:rsidRPr="00892AA0">
        <w:rPr>
          <w:rFonts w:ascii="Times New Roman" w:hAnsi="Times New Roman"/>
          <w:bCs/>
          <w:sz w:val="24"/>
          <w:szCs w:val="24"/>
        </w:rPr>
        <w:t xml:space="preserve"> is a popular python library that is used to define, evaluate and optimize mathematical expressions involving multi-dimensional arrays in an efficient manner. It is achieved by optimizing the utilization of CPU and GPU. It is extensively used for unit-testing and self-verification to detect and diagnose different types of errors. </w:t>
      </w:r>
      <w:proofErr w:type="spellStart"/>
      <w:r w:rsidRPr="00892AA0">
        <w:rPr>
          <w:rFonts w:ascii="Times New Roman" w:hAnsi="Times New Roman"/>
          <w:bCs/>
          <w:sz w:val="24"/>
          <w:szCs w:val="24"/>
        </w:rPr>
        <w:t>Theano</w:t>
      </w:r>
      <w:proofErr w:type="spellEnd"/>
      <w:r w:rsidRPr="00892AA0">
        <w:rPr>
          <w:rFonts w:ascii="Times New Roman" w:hAnsi="Times New Roman"/>
          <w:bCs/>
          <w:sz w:val="24"/>
          <w:szCs w:val="24"/>
        </w:rPr>
        <w:t xml:space="preserve"> is a very powerful library that has been used in large-scale computationally intensive scientific projects for a long time but is simple and approachable enough to be used by individuals for their own projects.</w:t>
      </w:r>
    </w:p>
    <w:p w:rsidR="0071083E" w:rsidRPr="00892AA0" w:rsidRDefault="0071083E" w:rsidP="005B6C3F">
      <w:pPr>
        <w:adjustRightInd w:val="0"/>
        <w:spacing w:line="360" w:lineRule="auto"/>
        <w:ind w:right="185" w:hanging="2"/>
        <w:jc w:val="both"/>
        <w:rPr>
          <w:rFonts w:ascii="Times New Roman" w:hAnsi="Times New Roman"/>
          <w:b/>
          <w:bCs/>
          <w:sz w:val="24"/>
          <w:szCs w:val="24"/>
        </w:rPr>
      </w:pPr>
      <w:r w:rsidRPr="00892AA0">
        <w:rPr>
          <w:rFonts w:ascii="Times New Roman" w:hAnsi="Times New Roman"/>
          <w:b/>
          <w:bCs/>
          <w:noProof/>
          <w:sz w:val="24"/>
          <w:szCs w:val="24"/>
          <w:lang w:val="en-IN" w:eastAsia="en-IN"/>
        </w:rPr>
        <w:drawing>
          <wp:inline distT="0" distB="0" distL="0" distR="0">
            <wp:extent cx="1228725" cy="409575"/>
            <wp:effectExtent l="0" t="0" r="9525" b="9525"/>
            <wp:docPr id="76" name="Picture 76" descr="https://cdncontribute.geeksforgeeks.org/wp-content/uploads/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cdncontribute.geeksforgeeks.org/wp-content/uploads/image8-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28725" cy="409575"/>
                    </a:xfrm>
                    <a:prstGeom prst="rect">
                      <a:avLst/>
                    </a:prstGeom>
                    <a:noFill/>
                    <a:ln>
                      <a:noFill/>
                    </a:ln>
                  </pic:spPr>
                </pic:pic>
              </a:graphicData>
            </a:graphic>
          </wp:inline>
        </w:drawing>
      </w:r>
    </w:p>
    <w:p w:rsidR="0071083E" w:rsidRPr="00892AA0" w:rsidRDefault="0071083E" w:rsidP="005B6C3F">
      <w:pPr>
        <w:adjustRightInd w:val="0"/>
        <w:spacing w:line="360" w:lineRule="auto"/>
        <w:ind w:left="1" w:right="185" w:hanging="3"/>
        <w:jc w:val="both"/>
        <w:rPr>
          <w:rFonts w:ascii="Times New Roman" w:hAnsi="Times New Roman"/>
          <w:b/>
          <w:bCs/>
          <w:sz w:val="24"/>
          <w:szCs w:val="24"/>
        </w:rPr>
      </w:pPr>
    </w:p>
    <w:p w:rsidR="0071083E" w:rsidRPr="00892AA0" w:rsidRDefault="000A73ED" w:rsidP="005B6C3F">
      <w:pPr>
        <w:adjustRightInd w:val="0"/>
        <w:spacing w:line="360" w:lineRule="auto"/>
        <w:ind w:right="185" w:hanging="2"/>
        <w:jc w:val="both"/>
        <w:rPr>
          <w:rFonts w:ascii="Times New Roman" w:hAnsi="Times New Roman"/>
          <w:b/>
          <w:bCs/>
          <w:sz w:val="32"/>
          <w:szCs w:val="32"/>
        </w:rPr>
      </w:pPr>
      <w:r w:rsidRPr="00892AA0">
        <w:rPr>
          <w:rFonts w:ascii="Times New Roman" w:hAnsi="Times New Roman"/>
          <w:b/>
          <w:bCs/>
          <w:sz w:val="32"/>
          <w:szCs w:val="32"/>
        </w:rPr>
        <w:t>1.4.</w:t>
      </w:r>
      <w:r w:rsidR="0071083E" w:rsidRPr="00892AA0">
        <w:rPr>
          <w:rFonts w:ascii="Times New Roman" w:hAnsi="Times New Roman"/>
          <w:b/>
          <w:bCs/>
          <w:sz w:val="32"/>
          <w:szCs w:val="32"/>
        </w:rPr>
        <w:t xml:space="preserve">5 </w:t>
      </w:r>
      <w:proofErr w:type="spellStart"/>
      <w:r w:rsidR="0071083E" w:rsidRPr="00892AA0">
        <w:rPr>
          <w:rFonts w:ascii="Times New Roman" w:hAnsi="Times New Roman"/>
          <w:b/>
          <w:bCs/>
          <w:sz w:val="32"/>
          <w:szCs w:val="32"/>
        </w:rPr>
        <w:t>TensorFlow</w:t>
      </w:r>
      <w:proofErr w:type="spellEnd"/>
      <w:r w:rsidR="0071083E" w:rsidRPr="00892AA0">
        <w:rPr>
          <w:rFonts w:ascii="Times New Roman" w:hAnsi="Times New Roman"/>
          <w:b/>
          <w:bCs/>
          <w:sz w:val="32"/>
          <w:szCs w:val="32"/>
        </w:rPr>
        <w:t>:</w:t>
      </w:r>
    </w:p>
    <w:p w:rsidR="0071083E" w:rsidRPr="00892AA0" w:rsidRDefault="0071083E" w:rsidP="005B6C3F">
      <w:pPr>
        <w:adjustRightInd w:val="0"/>
        <w:spacing w:line="360" w:lineRule="auto"/>
        <w:ind w:right="185" w:hanging="2"/>
        <w:jc w:val="both"/>
        <w:rPr>
          <w:rFonts w:ascii="Times New Roman" w:hAnsi="Times New Roman"/>
          <w:bCs/>
          <w:sz w:val="24"/>
          <w:szCs w:val="24"/>
        </w:rPr>
      </w:pPr>
      <w:proofErr w:type="spellStart"/>
      <w:r w:rsidRPr="00892AA0">
        <w:rPr>
          <w:rFonts w:ascii="Times New Roman" w:hAnsi="Times New Roman"/>
          <w:bCs/>
          <w:sz w:val="24"/>
          <w:szCs w:val="24"/>
        </w:rPr>
        <w:t>TensorFlow</w:t>
      </w:r>
      <w:proofErr w:type="spellEnd"/>
      <w:r w:rsidRPr="00892AA0">
        <w:rPr>
          <w:rFonts w:ascii="Times New Roman" w:hAnsi="Times New Roman"/>
          <w:bCs/>
          <w:sz w:val="24"/>
          <w:szCs w:val="24"/>
        </w:rPr>
        <w:t xml:space="preserve"> is a very popular open-source library for high performance numerical computation developed by the Google Brain team in Google. As the name suggests, </w:t>
      </w:r>
      <w:proofErr w:type="spellStart"/>
      <w:r w:rsidRPr="00892AA0">
        <w:rPr>
          <w:rFonts w:ascii="Times New Roman" w:hAnsi="Times New Roman"/>
          <w:bCs/>
          <w:sz w:val="24"/>
          <w:szCs w:val="24"/>
        </w:rPr>
        <w:t>Tensorflow</w:t>
      </w:r>
      <w:proofErr w:type="spellEnd"/>
      <w:r w:rsidRPr="00892AA0">
        <w:rPr>
          <w:rFonts w:ascii="Times New Roman" w:hAnsi="Times New Roman"/>
          <w:bCs/>
          <w:sz w:val="24"/>
          <w:szCs w:val="24"/>
        </w:rPr>
        <w:t xml:space="preserve"> is a framework that involves defining and running computations involving tensors. It can train and run deep neural networks that can be used to develop several AI applications. </w:t>
      </w:r>
      <w:proofErr w:type="spellStart"/>
      <w:r w:rsidRPr="00892AA0">
        <w:rPr>
          <w:rFonts w:ascii="Times New Roman" w:hAnsi="Times New Roman"/>
          <w:bCs/>
          <w:sz w:val="24"/>
          <w:szCs w:val="24"/>
        </w:rPr>
        <w:t>TensorFlow</w:t>
      </w:r>
      <w:proofErr w:type="spellEnd"/>
      <w:r w:rsidRPr="00892AA0">
        <w:rPr>
          <w:rFonts w:ascii="Times New Roman" w:hAnsi="Times New Roman"/>
          <w:bCs/>
          <w:sz w:val="24"/>
          <w:szCs w:val="24"/>
        </w:rPr>
        <w:t xml:space="preserve"> is widely used in the field of deep learning research and application.</w:t>
      </w:r>
    </w:p>
    <w:p w:rsidR="0071083E" w:rsidRPr="00892AA0" w:rsidRDefault="0071083E" w:rsidP="005B6C3F">
      <w:pPr>
        <w:adjustRightInd w:val="0"/>
        <w:spacing w:line="360" w:lineRule="auto"/>
        <w:ind w:right="185" w:hanging="2"/>
        <w:jc w:val="both"/>
        <w:rPr>
          <w:rFonts w:ascii="Times New Roman" w:hAnsi="Times New Roman"/>
          <w:bCs/>
          <w:sz w:val="24"/>
          <w:szCs w:val="24"/>
        </w:rPr>
      </w:pPr>
      <w:r w:rsidRPr="00892AA0">
        <w:rPr>
          <w:rFonts w:ascii="Times New Roman" w:hAnsi="Times New Roman"/>
          <w:b/>
          <w:bCs/>
          <w:noProof/>
          <w:sz w:val="24"/>
          <w:szCs w:val="24"/>
          <w:lang w:val="en-IN" w:eastAsia="en-IN"/>
        </w:rPr>
        <w:drawing>
          <wp:inline distT="0" distB="0" distL="0" distR="0">
            <wp:extent cx="1552575" cy="936720"/>
            <wp:effectExtent l="0" t="0" r="0" b="0"/>
            <wp:docPr id="79" name="Picture 79" descr="https://cdncontribute.geeksforgeeks.org/wp-content/uploads/image10-2-300x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cdncontribute.geeksforgeeks.org/wp-content/uploads/image10-2-300x18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70138" cy="947316"/>
                    </a:xfrm>
                    <a:prstGeom prst="rect">
                      <a:avLst/>
                    </a:prstGeom>
                    <a:noFill/>
                    <a:ln>
                      <a:noFill/>
                    </a:ln>
                  </pic:spPr>
                </pic:pic>
              </a:graphicData>
            </a:graphic>
          </wp:inline>
        </w:drawing>
      </w:r>
    </w:p>
    <w:p w:rsidR="0071083E" w:rsidRPr="00892AA0" w:rsidRDefault="0071083E" w:rsidP="005B6C3F">
      <w:pPr>
        <w:adjustRightInd w:val="0"/>
        <w:spacing w:line="360" w:lineRule="auto"/>
        <w:ind w:left="1" w:right="185" w:hanging="3"/>
        <w:jc w:val="both"/>
        <w:rPr>
          <w:rFonts w:ascii="Times New Roman" w:hAnsi="Times New Roman"/>
          <w:b/>
          <w:bCs/>
          <w:sz w:val="24"/>
          <w:szCs w:val="24"/>
        </w:rPr>
      </w:pPr>
    </w:p>
    <w:p w:rsidR="0071083E" w:rsidRPr="00892AA0" w:rsidRDefault="000A73ED" w:rsidP="005B6C3F">
      <w:pPr>
        <w:adjustRightInd w:val="0"/>
        <w:spacing w:line="360" w:lineRule="auto"/>
        <w:ind w:left="1" w:right="185" w:hanging="3"/>
        <w:jc w:val="both"/>
        <w:rPr>
          <w:rFonts w:ascii="Times New Roman" w:hAnsi="Times New Roman"/>
          <w:b/>
          <w:bCs/>
          <w:sz w:val="32"/>
          <w:szCs w:val="32"/>
        </w:rPr>
      </w:pPr>
      <w:r w:rsidRPr="00892AA0">
        <w:rPr>
          <w:rFonts w:ascii="Times New Roman" w:hAnsi="Times New Roman"/>
          <w:b/>
          <w:bCs/>
          <w:sz w:val="32"/>
          <w:szCs w:val="32"/>
        </w:rPr>
        <w:t>1.4</w:t>
      </w:r>
      <w:r w:rsidR="0071083E" w:rsidRPr="00892AA0">
        <w:rPr>
          <w:rFonts w:ascii="Times New Roman" w:hAnsi="Times New Roman"/>
          <w:b/>
          <w:bCs/>
          <w:sz w:val="32"/>
          <w:szCs w:val="32"/>
        </w:rPr>
        <w:t xml:space="preserve">.6 </w:t>
      </w:r>
      <w:proofErr w:type="spellStart"/>
      <w:r w:rsidR="0071083E" w:rsidRPr="00892AA0">
        <w:rPr>
          <w:rFonts w:ascii="Times New Roman" w:hAnsi="Times New Roman"/>
          <w:b/>
          <w:bCs/>
          <w:sz w:val="32"/>
          <w:szCs w:val="32"/>
        </w:rPr>
        <w:t>Keras</w:t>
      </w:r>
      <w:proofErr w:type="spellEnd"/>
      <w:r w:rsidR="0071083E" w:rsidRPr="00892AA0">
        <w:rPr>
          <w:rFonts w:ascii="Times New Roman" w:hAnsi="Times New Roman"/>
          <w:b/>
          <w:bCs/>
          <w:sz w:val="32"/>
          <w:szCs w:val="32"/>
        </w:rPr>
        <w:t>:</w:t>
      </w:r>
    </w:p>
    <w:p w:rsidR="0071083E" w:rsidRPr="00892AA0" w:rsidRDefault="0071083E" w:rsidP="005B6C3F">
      <w:pPr>
        <w:adjustRightInd w:val="0"/>
        <w:spacing w:line="360" w:lineRule="auto"/>
        <w:ind w:right="185" w:hanging="2"/>
        <w:jc w:val="both"/>
        <w:rPr>
          <w:rFonts w:ascii="Times New Roman" w:hAnsi="Times New Roman"/>
          <w:bCs/>
          <w:sz w:val="24"/>
          <w:szCs w:val="24"/>
        </w:rPr>
      </w:pPr>
      <w:proofErr w:type="spellStart"/>
      <w:r w:rsidRPr="00892AA0">
        <w:rPr>
          <w:rFonts w:ascii="Times New Roman" w:hAnsi="Times New Roman"/>
          <w:bCs/>
          <w:sz w:val="24"/>
          <w:szCs w:val="24"/>
        </w:rPr>
        <w:t>Keras</w:t>
      </w:r>
      <w:proofErr w:type="spellEnd"/>
      <w:r w:rsidRPr="00892AA0">
        <w:rPr>
          <w:rFonts w:ascii="Times New Roman" w:hAnsi="Times New Roman"/>
          <w:bCs/>
          <w:sz w:val="24"/>
          <w:szCs w:val="24"/>
        </w:rPr>
        <w:t xml:space="preserve"> is a very popular Machine Learning library for Python. It is a high-level neural networks API capable of running on top of </w:t>
      </w:r>
      <w:proofErr w:type="spellStart"/>
      <w:r w:rsidRPr="00892AA0">
        <w:rPr>
          <w:rFonts w:ascii="Times New Roman" w:hAnsi="Times New Roman"/>
          <w:bCs/>
          <w:sz w:val="24"/>
          <w:szCs w:val="24"/>
        </w:rPr>
        <w:t>TensorFlow</w:t>
      </w:r>
      <w:proofErr w:type="spellEnd"/>
      <w:r w:rsidRPr="00892AA0">
        <w:rPr>
          <w:rFonts w:ascii="Times New Roman" w:hAnsi="Times New Roman"/>
          <w:bCs/>
          <w:sz w:val="24"/>
          <w:szCs w:val="24"/>
        </w:rPr>
        <w:t xml:space="preserve">, CNTK, or </w:t>
      </w:r>
      <w:proofErr w:type="spellStart"/>
      <w:r w:rsidRPr="00892AA0">
        <w:rPr>
          <w:rFonts w:ascii="Times New Roman" w:hAnsi="Times New Roman"/>
          <w:bCs/>
          <w:sz w:val="24"/>
          <w:szCs w:val="24"/>
        </w:rPr>
        <w:t>Theano</w:t>
      </w:r>
      <w:proofErr w:type="spellEnd"/>
      <w:r w:rsidRPr="00892AA0">
        <w:rPr>
          <w:rFonts w:ascii="Times New Roman" w:hAnsi="Times New Roman"/>
          <w:bCs/>
          <w:sz w:val="24"/>
          <w:szCs w:val="24"/>
        </w:rPr>
        <w:t xml:space="preserve">. It can run seamlessly on both CPU and GPU. </w:t>
      </w:r>
      <w:proofErr w:type="spellStart"/>
      <w:r w:rsidRPr="00892AA0">
        <w:rPr>
          <w:rFonts w:ascii="Times New Roman" w:hAnsi="Times New Roman"/>
          <w:bCs/>
          <w:sz w:val="24"/>
          <w:szCs w:val="24"/>
        </w:rPr>
        <w:t>Keras</w:t>
      </w:r>
      <w:proofErr w:type="spellEnd"/>
      <w:r w:rsidRPr="00892AA0">
        <w:rPr>
          <w:rFonts w:ascii="Times New Roman" w:hAnsi="Times New Roman"/>
          <w:bCs/>
          <w:sz w:val="24"/>
          <w:szCs w:val="24"/>
        </w:rPr>
        <w:t xml:space="preserve"> makes it really for ML beginners to build and design a Neural Network. One of the best thing about </w:t>
      </w:r>
      <w:proofErr w:type="spellStart"/>
      <w:r w:rsidRPr="00892AA0">
        <w:rPr>
          <w:rFonts w:ascii="Times New Roman" w:hAnsi="Times New Roman"/>
          <w:bCs/>
          <w:sz w:val="24"/>
          <w:szCs w:val="24"/>
        </w:rPr>
        <w:t>Keras</w:t>
      </w:r>
      <w:proofErr w:type="spellEnd"/>
      <w:r w:rsidRPr="00892AA0">
        <w:rPr>
          <w:rFonts w:ascii="Times New Roman" w:hAnsi="Times New Roman"/>
          <w:bCs/>
          <w:sz w:val="24"/>
          <w:szCs w:val="24"/>
        </w:rPr>
        <w:t xml:space="preserve"> is that it allows for easy and fast prototyping.</w:t>
      </w:r>
    </w:p>
    <w:p w:rsidR="0071083E" w:rsidRPr="00892AA0" w:rsidRDefault="0071083E" w:rsidP="005B6C3F">
      <w:pPr>
        <w:adjustRightInd w:val="0"/>
        <w:spacing w:line="360" w:lineRule="auto"/>
        <w:ind w:right="185" w:hanging="2"/>
        <w:jc w:val="both"/>
        <w:rPr>
          <w:rFonts w:ascii="Times New Roman" w:hAnsi="Times New Roman"/>
          <w:bCs/>
          <w:sz w:val="24"/>
          <w:szCs w:val="24"/>
        </w:rPr>
      </w:pPr>
      <w:r w:rsidRPr="00892AA0">
        <w:rPr>
          <w:rFonts w:ascii="Times New Roman" w:hAnsi="Times New Roman"/>
          <w:bCs/>
          <w:noProof/>
          <w:sz w:val="24"/>
          <w:szCs w:val="24"/>
          <w:lang w:val="en-IN" w:eastAsia="en-IN"/>
        </w:rPr>
        <w:lastRenderedPageBreak/>
        <w:drawing>
          <wp:inline distT="0" distB="0" distL="0" distR="0">
            <wp:extent cx="1933575" cy="560737"/>
            <wp:effectExtent l="0" t="0" r="0" b="0"/>
            <wp:docPr id="81" name="Picture 81" descr="https://cdncontribute.geeksforgeeks.org/wp-content/uploads/keras-logo-2018-large-1200-1-300x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cdncontribute.geeksforgeeks.org/wp-content/uploads/keras-logo-2018-large-1200-1-300x8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50879" cy="565755"/>
                    </a:xfrm>
                    <a:prstGeom prst="rect">
                      <a:avLst/>
                    </a:prstGeom>
                    <a:noFill/>
                    <a:ln>
                      <a:noFill/>
                    </a:ln>
                  </pic:spPr>
                </pic:pic>
              </a:graphicData>
            </a:graphic>
          </wp:inline>
        </w:drawing>
      </w:r>
    </w:p>
    <w:p w:rsidR="0071083E" w:rsidRPr="00892AA0" w:rsidRDefault="0071083E" w:rsidP="005B6C3F">
      <w:pPr>
        <w:adjustRightInd w:val="0"/>
        <w:spacing w:line="360" w:lineRule="auto"/>
        <w:ind w:right="185" w:hanging="2"/>
        <w:jc w:val="both"/>
        <w:rPr>
          <w:rFonts w:ascii="Times New Roman" w:hAnsi="Times New Roman"/>
          <w:bCs/>
          <w:sz w:val="24"/>
          <w:szCs w:val="24"/>
        </w:rPr>
      </w:pPr>
    </w:p>
    <w:p w:rsidR="0071083E" w:rsidRPr="00892AA0" w:rsidRDefault="000A73ED" w:rsidP="005B6C3F">
      <w:pPr>
        <w:pStyle w:val="Heading4"/>
        <w:shd w:val="clear" w:color="auto" w:fill="FFFFFF"/>
        <w:spacing w:before="0" w:after="120" w:line="360" w:lineRule="auto"/>
        <w:ind w:right="185" w:hanging="2"/>
        <w:textAlignment w:val="baseline"/>
        <w:rPr>
          <w:rFonts w:ascii="Times New Roman" w:hAnsi="Times New Roman" w:cs="Times New Roman"/>
          <w:b/>
          <w:i w:val="0"/>
          <w:color w:val="auto"/>
          <w:sz w:val="32"/>
          <w:szCs w:val="32"/>
        </w:rPr>
      </w:pPr>
      <w:r w:rsidRPr="00892AA0">
        <w:rPr>
          <w:rFonts w:ascii="Times New Roman" w:hAnsi="Times New Roman" w:cs="Times New Roman"/>
          <w:b/>
          <w:i w:val="0"/>
          <w:color w:val="auto"/>
          <w:sz w:val="32"/>
          <w:szCs w:val="32"/>
        </w:rPr>
        <w:t>1.4</w:t>
      </w:r>
      <w:r w:rsidR="0071083E" w:rsidRPr="00892AA0">
        <w:rPr>
          <w:rFonts w:ascii="Times New Roman" w:hAnsi="Times New Roman" w:cs="Times New Roman"/>
          <w:b/>
          <w:i w:val="0"/>
          <w:color w:val="auto"/>
          <w:sz w:val="32"/>
          <w:szCs w:val="32"/>
        </w:rPr>
        <w:t xml:space="preserve">.7 </w:t>
      </w:r>
      <w:proofErr w:type="spellStart"/>
      <w:r w:rsidR="0071083E" w:rsidRPr="00892AA0">
        <w:rPr>
          <w:rFonts w:ascii="Times New Roman" w:hAnsi="Times New Roman" w:cs="Times New Roman"/>
          <w:b/>
          <w:i w:val="0"/>
          <w:color w:val="auto"/>
          <w:sz w:val="32"/>
          <w:szCs w:val="32"/>
        </w:rPr>
        <w:t>PyTorch</w:t>
      </w:r>
      <w:proofErr w:type="spellEnd"/>
    </w:p>
    <w:p w:rsidR="0071083E" w:rsidRPr="00892AA0" w:rsidRDefault="0071083E" w:rsidP="005B6C3F">
      <w:pPr>
        <w:pStyle w:val="NormalWeb"/>
        <w:spacing w:before="0" w:after="150" w:line="360" w:lineRule="auto"/>
        <w:ind w:right="185"/>
        <w:jc w:val="both"/>
      </w:pPr>
      <w:proofErr w:type="spellStart"/>
      <w:r w:rsidRPr="00892AA0">
        <w:t>PyTorch</w:t>
      </w:r>
      <w:proofErr w:type="spellEnd"/>
      <w:r w:rsidRPr="00892AA0">
        <w:t xml:space="preserve"> is a popular open-source Machine Learning library for Python based on Torch, which is an open-source Machine Learning library which is implemented in C with a wrapper in </w:t>
      </w:r>
      <w:proofErr w:type="spellStart"/>
      <w:r w:rsidRPr="00892AA0">
        <w:t>Lua</w:t>
      </w:r>
      <w:proofErr w:type="spellEnd"/>
      <w:r w:rsidRPr="00892AA0">
        <w:t xml:space="preserve">. It has an extensive choice of tools and libraries that supports on Computer Vision, Natural Language </w:t>
      </w:r>
      <w:r w:rsidR="001C3B51" w:rsidRPr="00892AA0">
        <w:t>Processing (</w:t>
      </w:r>
      <w:r w:rsidRPr="00892AA0">
        <w:t xml:space="preserve">NLP) and many more ML programs. It allows developers to perform computations on Tensors with GPU acceleration and also helps in creating computational graph       </w:t>
      </w:r>
    </w:p>
    <w:p w:rsidR="0071083E" w:rsidRPr="00892AA0" w:rsidRDefault="0071083E" w:rsidP="005B6C3F">
      <w:pPr>
        <w:pStyle w:val="NormalWeb"/>
        <w:spacing w:before="0" w:after="150" w:line="360" w:lineRule="auto"/>
        <w:ind w:right="185" w:hanging="2"/>
      </w:pPr>
      <w:r w:rsidRPr="00892AA0">
        <w:rPr>
          <w:noProof/>
          <w:lang w:val="en-IN" w:eastAsia="en-IN"/>
        </w:rPr>
        <w:drawing>
          <wp:inline distT="0" distB="0" distL="0" distR="0">
            <wp:extent cx="1685925" cy="1180147"/>
            <wp:effectExtent l="0" t="0" r="0" b="1270"/>
            <wp:docPr id="82" name="Picture 82" descr="https://cdncontribute.geeksforgeeks.org/wp-content/uploads/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cdncontribute.geeksforgeeks.org/wp-content/uploads/image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1655" cy="1184158"/>
                    </a:xfrm>
                    <a:prstGeom prst="rect">
                      <a:avLst/>
                    </a:prstGeom>
                    <a:noFill/>
                    <a:ln>
                      <a:noFill/>
                    </a:ln>
                  </pic:spPr>
                </pic:pic>
              </a:graphicData>
            </a:graphic>
          </wp:inline>
        </w:drawing>
      </w:r>
    </w:p>
    <w:p w:rsidR="0071083E" w:rsidRPr="00892AA0" w:rsidRDefault="000A73ED" w:rsidP="005B6C3F">
      <w:pPr>
        <w:pStyle w:val="Heading4"/>
        <w:shd w:val="clear" w:color="auto" w:fill="FFFFFF"/>
        <w:spacing w:before="360" w:line="360" w:lineRule="auto"/>
        <w:ind w:right="185" w:hanging="2"/>
        <w:textAlignment w:val="baseline"/>
        <w:rPr>
          <w:rFonts w:ascii="Times New Roman" w:hAnsi="Times New Roman" w:cs="Times New Roman"/>
          <w:b/>
          <w:i w:val="0"/>
          <w:color w:val="auto"/>
          <w:sz w:val="32"/>
          <w:szCs w:val="32"/>
        </w:rPr>
      </w:pPr>
      <w:r w:rsidRPr="00892AA0">
        <w:rPr>
          <w:rFonts w:ascii="Times New Roman" w:hAnsi="Times New Roman" w:cs="Times New Roman"/>
          <w:b/>
          <w:i w:val="0"/>
          <w:color w:val="auto"/>
          <w:sz w:val="32"/>
          <w:szCs w:val="32"/>
        </w:rPr>
        <w:t>1.4</w:t>
      </w:r>
      <w:r w:rsidR="0071083E" w:rsidRPr="00892AA0">
        <w:rPr>
          <w:rFonts w:ascii="Times New Roman" w:hAnsi="Times New Roman" w:cs="Times New Roman"/>
          <w:b/>
          <w:i w:val="0"/>
          <w:color w:val="auto"/>
          <w:sz w:val="32"/>
          <w:szCs w:val="32"/>
        </w:rPr>
        <w:t>.8 Pandas:</w:t>
      </w:r>
    </w:p>
    <w:p w:rsidR="0071083E" w:rsidRPr="00892AA0" w:rsidRDefault="0071083E" w:rsidP="005B6C3F">
      <w:pPr>
        <w:pStyle w:val="NormalWeb"/>
        <w:shd w:val="clear" w:color="auto" w:fill="FFFFFF"/>
        <w:spacing w:before="0" w:beforeAutospacing="0" w:after="150" w:afterAutospacing="0" w:line="360" w:lineRule="auto"/>
        <w:ind w:right="185" w:hanging="2"/>
        <w:jc w:val="both"/>
        <w:textAlignment w:val="baseline"/>
      </w:pPr>
      <w:r w:rsidRPr="00892AA0">
        <w:t>Pandas is a popular Python library for data analysis. It is not directly related to Machine Learning. As we know that the dataset must be prepared before training. In this case, Pandas comes handy as it was developed specifically for data extraction and preparation. It provides high-level data structures and wide variety tools for data analysis. It provides many inbuilt methods for groping, combining and filtering data.</w:t>
      </w:r>
    </w:p>
    <w:p w:rsidR="0071083E" w:rsidRPr="00892AA0" w:rsidRDefault="0071083E" w:rsidP="005B6C3F">
      <w:pPr>
        <w:pStyle w:val="NormalWeb"/>
        <w:shd w:val="clear" w:color="auto" w:fill="FFFFFF"/>
        <w:spacing w:before="0" w:beforeAutospacing="0" w:after="150" w:afterAutospacing="0" w:line="360" w:lineRule="auto"/>
        <w:ind w:right="185" w:hanging="2"/>
        <w:jc w:val="center"/>
        <w:textAlignment w:val="baseline"/>
      </w:pPr>
      <w:r w:rsidRPr="00892AA0">
        <w:rPr>
          <w:noProof/>
          <w:lang w:val="en-IN" w:eastAsia="en-IN"/>
        </w:rPr>
        <w:drawing>
          <wp:inline distT="0" distB="0" distL="0" distR="0">
            <wp:extent cx="1800225" cy="933951"/>
            <wp:effectExtent l="0" t="0" r="0" b="0"/>
            <wp:docPr id="84" name="Picture 84" descr="https://cdncontribute.geeksforgeeks.org/wp-content/uploads/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cdncontribute.geeksforgeeks.org/wp-content/uploads/image13-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1593" cy="950225"/>
                    </a:xfrm>
                    <a:prstGeom prst="rect">
                      <a:avLst/>
                    </a:prstGeom>
                    <a:noFill/>
                    <a:ln>
                      <a:noFill/>
                    </a:ln>
                  </pic:spPr>
                </pic:pic>
              </a:graphicData>
            </a:graphic>
          </wp:inline>
        </w:drawing>
      </w:r>
    </w:p>
    <w:p w:rsidR="0071083E" w:rsidRPr="00892AA0" w:rsidRDefault="000A73ED" w:rsidP="005B6C3F">
      <w:pPr>
        <w:adjustRightInd w:val="0"/>
        <w:spacing w:line="360" w:lineRule="auto"/>
        <w:ind w:right="185" w:hanging="2"/>
        <w:jc w:val="both"/>
        <w:rPr>
          <w:rFonts w:ascii="Times New Roman" w:hAnsi="Times New Roman"/>
          <w:b/>
          <w:sz w:val="32"/>
          <w:szCs w:val="32"/>
        </w:rPr>
      </w:pPr>
      <w:r w:rsidRPr="00892AA0">
        <w:rPr>
          <w:rFonts w:ascii="Times New Roman" w:hAnsi="Times New Roman"/>
          <w:b/>
          <w:sz w:val="32"/>
          <w:szCs w:val="32"/>
        </w:rPr>
        <w:t>1.4</w:t>
      </w:r>
      <w:r w:rsidR="0071083E" w:rsidRPr="00892AA0">
        <w:rPr>
          <w:rFonts w:ascii="Times New Roman" w:hAnsi="Times New Roman"/>
          <w:b/>
          <w:sz w:val="32"/>
          <w:szCs w:val="32"/>
        </w:rPr>
        <w:t xml:space="preserve">.9 </w:t>
      </w:r>
      <w:proofErr w:type="spellStart"/>
      <w:r w:rsidR="0071083E" w:rsidRPr="00892AA0">
        <w:rPr>
          <w:rFonts w:ascii="Times New Roman" w:hAnsi="Times New Roman"/>
          <w:b/>
          <w:sz w:val="32"/>
          <w:szCs w:val="32"/>
        </w:rPr>
        <w:t>Matplotlib</w:t>
      </w:r>
      <w:proofErr w:type="spellEnd"/>
      <w:r w:rsidR="0071083E" w:rsidRPr="00892AA0">
        <w:rPr>
          <w:rFonts w:ascii="Times New Roman" w:hAnsi="Times New Roman"/>
          <w:b/>
          <w:sz w:val="32"/>
          <w:szCs w:val="32"/>
        </w:rPr>
        <w:t>:</w:t>
      </w:r>
    </w:p>
    <w:p w:rsidR="0071083E" w:rsidRPr="00892AA0" w:rsidRDefault="0071083E" w:rsidP="005B6C3F">
      <w:pPr>
        <w:adjustRightInd w:val="0"/>
        <w:spacing w:line="360" w:lineRule="auto"/>
        <w:ind w:right="185" w:hanging="2"/>
        <w:jc w:val="both"/>
        <w:rPr>
          <w:rFonts w:ascii="Times New Roman" w:hAnsi="Times New Roman"/>
          <w:b/>
          <w:sz w:val="24"/>
          <w:szCs w:val="24"/>
        </w:rPr>
      </w:pPr>
      <w:proofErr w:type="spellStart"/>
      <w:r w:rsidRPr="00892AA0">
        <w:rPr>
          <w:rFonts w:ascii="Times New Roman" w:hAnsi="Times New Roman"/>
          <w:sz w:val="24"/>
          <w:szCs w:val="24"/>
        </w:rPr>
        <w:t>Matplotlib</w:t>
      </w:r>
      <w:proofErr w:type="spellEnd"/>
      <w:r w:rsidRPr="00892AA0">
        <w:rPr>
          <w:rFonts w:ascii="Times New Roman" w:hAnsi="Times New Roman"/>
          <w:sz w:val="24"/>
          <w:szCs w:val="24"/>
        </w:rPr>
        <w:t xml:space="preserve"> is a very popular Python library for data visualization. Like Pandas, it is not directly related to Machine Learning. It particularly comes in handy when a programmer wants to visualize the patterns in the data. It is a 2D plotting library used for creating 2D graphs and plots. A module named </w:t>
      </w:r>
      <w:proofErr w:type="spellStart"/>
      <w:r w:rsidRPr="00892AA0">
        <w:rPr>
          <w:rFonts w:ascii="Times New Roman" w:hAnsi="Times New Roman"/>
          <w:sz w:val="24"/>
          <w:szCs w:val="24"/>
        </w:rPr>
        <w:t>pyplot</w:t>
      </w:r>
      <w:proofErr w:type="spellEnd"/>
      <w:r w:rsidRPr="00892AA0">
        <w:rPr>
          <w:rFonts w:ascii="Times New Roman" w:hAnsi="Times New Roman"/>
          <w:sz w:val="24"/>
          <w:szCs w:val="24"/>
        </w:rPr>
        <w:t xml:space="preserve"> makes </w:t>
      </w:r>
      <w:r w:rsidRPr="00892AA0">
        <w:rPr>
          <w:rFonts w:ascii="Times New Roman" w:hAnsi="Times New Roman"/>
          <w:sz w:val="24"/>
          <w:szCs w:val="24"/>
        </w:rPr>
        <w:lastRenderedPageBreak/>
        <w:t>it easy for programmers for plotting as it provides features to control line styles, font properties, formatting axes, etc. It provides various kinds of graphs and plots for data visualization, viz., histogram, error charts, bar chats, etc</w:t>
      </w:r>
      <w:proofErr w:type="gramStart"/>
      <w:r w:rsidRPr="00892AA0">
        <w:rPr>
          <w:rFonts w:ascii="Times New Roman" w:hAnsi="Times New Roman"/>
          <w:sz w:val="24"/>
          <w:szCs w:val="24"/>
        </w:rPr>
        <w:t>.,</w:t>
      </w:r>
      <w:proofErr w:type="gramEnd"/>
    </w:p>
    <w:p w:rsidR="0071083E" w:rsidRPr="00892AA0" w:rsidRDefault="0071083E" w:rsidP="005B6C3F">
      <w:pPr>
        <w:pStyle w:val="NormalWeb"/>
        <w:shd w:val="clear" w:color="auto" w:fill="FFFFFF"/>
        <w:spacing w:before="0" w:beforeAutospacing="0" w:after="150" w:afterAutospacing="0" w:line="360" w:lineRule="auto"/>
        <w:ind w:right="185" w:hanging="2"/>
        <w:jc w:val="both"/>
        <w:textAlignment w:val="baseline"/>
      </w:pPr>
      <w:r w:rsidRPr="00892AA0">
        <w:t xml:space="preserve">It is a 2D plotting library used for creating 2D graphs and plots. A module named </w:t>
      </w:r>
      <w:proofErr w:type="spellStart"/>
      <w:r w:rsidRPr="00892AA0">
        <w:t>pyplot</w:t>
      </w:r>
      <w:proofErr w:type="spellEnd"/>
      <w:r w:rsidRPr="00892AA0">
        <w:t xml:space="preserve"> makes it easy for programmers for plotting as it provides features to control line styles, font properties, formatting axes, etc. It provides various kinds of graphs and plots for data visualization, viz., histogram, error charts, bar chats, etc.</w:t>
      </w:r>
    </w:p>
    <w:p w:rsidR="0071083E" w:rsidRPr="00892AA0" w:rsidRDefault="0071083E" w:rsidP="005B6C3F">
      <w:pPr>
        <w:pStyle w:val="NormalWeb"/>
        <w:shd w:val="clear" w:color="auto" w:fill="FFFFFF"/>
        <w:spacing w:before="0" w:beforeAutospacing="0" w:after="150" w:afterAutospacing="0" w:line="360" w:lineRule="auto"/>
        <w:ind w:right="185" w:hanging="2"/>
        <w:jc w:val="center"/>
        <w:textAlignment w:val="baseline"/>
      </w:pPr>
      <w:r w:rsidRPr="00892AA0">
        <w:rPr>
          <w:noProof/>
          <w:lang w:val="en-IN" w:eastAsia="en-IN"/>
        </w:rPr>
        <w:drawing>
          <wp:inline distT="0" distB="0" distL="0" distR="0">
            <wp:extent cx="2286000" cy="587705"/>
            <wp:effectExtent l="0" t="0" r="0" b="3175"/>
            <wp:docPr id="86" name="Picture 86" descr="matplotlib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matplotlibLog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1802" cy="607193"/>
                    </a:xfrm>
                    <a:prstGeom prst="rect">
                      <a:avLst/>
                    </a:prstGeom>
                    <a:noFill/>
                    <a:ln>
                      <a:noFill/>
                    </a:ln>
                  </pic:spPr>
                </pic:pic>
              </a:graphicData>
            </a:graphic>
          </wp:inline>
        </w:drawing>
      </w:r>
    </w:p>
    <w:p w:rsidR="0071083E" w:rsidRPr="00892AA0" w:rsidRDefault="0071083E" w:rsidP="005B6C3F">
      <w:pPr>
        <w:spacing w:line="360" w:lineRule="auto"/>
        <w:ind w:right="185"/>
        <w:rPr>
          <w:rFonts w:ascii="Times New Roman" w:eastAsia="Times New Roman" w:hAnsi="Times New Roman"/>
          <w:b/>
          <w:sz w:val="24"/>
          <w:szCs w:val="24"/>
        </w:rPr>
      </w:pPr>
    </w:p>
    <w:p w:rsidR="0071083E" w:rsidRPr="00892AA0" w:rsidRDefault="0071083E" w:rsidP="005B6C3F">
      <w:pPr>
        <w:pStyle w:val="ListParagraph"/>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71083E" w:rsidRPr="00892AA0" w:rsidRDefault="0071083E" w:rsidP="005B6C3F">
      <w:pPr>
        <w:spacing w:after="0" w:line="360" w:lineRule="auto"/>
        <w:ind w:right="185"/>
        <w:rPr>
          <w:rFonts w:ascii="Times New Roman" w:eastAsia="Arial Unicode MS" w:hAnsi="Times New Roman"/>
          <w:b/>
          <w:color w:val="000000" w:themeColor="text1"/>
          <w:sz w:val="24"/>
          <w:szCs w:val="24"/>
        </w:rPr>
      </w:pPr>
      <w:r w:rsidRPr="00892AA0">
        <w:rPr>
          <w:rFonts w:ascii="Times New Roman" w:eastAsia="Arial Unicode MS" w:hAnsi="Times New Roman"/>
          <w:b/>
          <w:color w:val="000000" w:themeColor="text1"/>
          <w:sz w:val="24"/>
          <w:szCs w:val="24"/>
        </w:rPr>
        <w:br w:type="page"/>
      </w:r>
    </w:p>
    <w:p w:rsidR="00233335" w:rsidRPr="00892AA0" w:rsidRDefault="00233335" w:rsidP="00B65B0B">
      <w:pPr>
        <w:tabs>
          <w:tab w:val="left" w:pos="3330"/>
        </w:tabs>
        <w:autoSpaceDE w:val="0"/>
        <w:autoSpaceDN w:val="0"/>
        <w:adjustRightInd w:val="0"/>
        <w:spacing w:after="0" w:line="360" w:lineRule="auto"/>
        <w:ind w:right="185"/>
        <w:jc w:val="center"/>
        <w:rPr>
          <w:rFonts w:ascii="Times New Roman" w:eastAsia="Arial Unicode MS" w:hAnsi="Times New Roman"/>
          <w:b/>
          <w:color w:val="000000" w:themeColor="text1"/>
          <w:sz w:val="48"/>
          <w:szCs w:val="48"/>
        </w:rPr>
      </w:pPr>
      <w:r w:rsidRPr="00892AA0">
        <w:rPr>
          <w:rFonts w:ascii="Times New Roman" w:eastAsia="Arial Unicode MS" w:hAnsi="Times New Roman"/>
          <w:b/>
          <w:color w:val="000000" w:themeColor="text1"/>
          <w:sz w:val="48"/>
          <w:szCs w:val="48"/>
        </w:rPr>
        <w:lastRenderedPageBreak/>
        <w:t xml:space="preserve">UNIT – </w:t>
      </w:r>
      <w:r w:rsidR="000A73ED" w:rsidRPr="00892AA0">
        <w:rPr>
          <w:rFonts w:ascii="Times New Roman" w:eastAsia="Arial Unicode MS" w:hAnsi="Times New Roman"/>
          <w:b/>
          <w:color w:val="000000" w:themeColor="text1"/>
          <w:sz w:val="48"/>
          <w:szCs w:val="48"/>
        </w:rPr>
        <w:t>2</w:t>
      </w:r>
      <w:r w:rsidR="00065590">
        <w:rPr>
          <w:rFonts w:ascii="Times New Roman" w:eastAsia="Arial Unicode MS" w:hAnsi="Times New Roman"/>
          <w:b/>
          <w:color w:val="000000" w:themeColor="text1"/>
          <w:sz w:val="48"/>
          <w:szCs w:val="48"/>
        </w:rPr>
        <w:t xml:space="preserve"> </w:t>
      </w:r>
      <w:r w:rsidRPr="00892AA0">
        <w:rPr>
          <w:rFonts w:ascii="Times New Roman" w:eastAsia="Arial Unicode MS" w:hAnsi="Times New Roman"/>
          <w:b/>
          <w:color w:val="000000" w:themeColor="text1"/>
          <w:sz w:val="48"/>
          <w:szCs w:val="48"/>
        </w:rPr>
        <w:t>PROJECT CHARTER</w:t>
      </w:r>
    </w:p>
    <w:p w:rsidR="00233335" w:rsidRPr="00892AA0"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color w:val="000000" w:themeColor="text1"/>
          <w:sz w:val="24"/>
          <w:szCs w:val="24"/>
        </w:rPr>
      </w:pPr>
    </w:p>
    <w:p w:rsidR="00233335" w:rsidRPr="00892AA0" w:rsidRDefault="000A73ED"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2</w:t>
      </w:r>
      <w:r w:rsidR="00233335" w:rsidRPr="00892AA0">
        <w:rPr>
          <w:rFonts w:ascii="Times New Roman" w:eastAsia="Arial Unicode MS" w:hAnsi="Times New Roman"/>
          <w:b/>
          <w:color w:val="000000" w:themeColor="text1"/>
          <w:sz w:val="32"/>
          <w:szCs w:val="32"/>
        </w:rPr>
        <w:t>.1 Problem Statement&amp; Objective</w:t>
      </w:r>
    </w:p>
    <w:p w:rsidR="00233335" w:rsidRPr="00892AA0"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color w:val="000000" w:themeColor="text1"/>
          <w:sz w:val="24"/>
          <w:szCs w:val="24"/>
        </w:rPr>
      </w:pPr>
    </w:p>
    <w:tbl>
      <w:tblPr>
        <w:tblStyle w:val="TableGrid"/>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DE21DB" w:rsidRPr="00F43771" w:rsidTr="005A0712">
        <w:trPr>
          <w:trHeight w:val="103"/>
        </w:trPr>
        <w:tc>
          <w:tcPr>
            <w:tcW w:w="10170" w:type="dxa"/>
            <w:tcBorders>
              <w:top w:val="nil"/>
              <w:left w:val="nil"/>
              <w:bottom w:val="nil"/>
              <w:right w:val="nil"/>
            </w:tcBorders>
          </w:tcPr>
          <w:p w:rsidR="00DE21DB" w:rsidRPr="00D13126" w:rsidRDefault="00DE21DB" w:rsidP="005B6C3F">
            <w:pPr>
              <w:tabs>
                <w:tab w:val="left" w:pos="3330"/>
              </w:tabs>
              <w:autoSpaceDE w:val="0"/>
              <w:autoSpaceDN w:val="0"/>
              <w:adjustRightInd w:val="0"/>
              <w:spacing w:after="0"/>
              <w:ind w:right="185"/>
              <w:jc w:val="both"/>
              <w:rPr>
                <w:rFonts w:ascii="Times New Roman" w:eastAsia="Arial Unicode MS" w:hAnsi="Times New Roman"/>
                <w:color w:val="000000" w:themeColor="text1"/>
                <w:sz w:val="24"/>
                <w:szCs w:val="24"/>
              </w:rPr>
            </w:pPr>
            <w:r w:rsidRPr="00D12338">
              <w:rPr>
                <w:rFonts w:ascii="Times New Roman" w:eastAsia="Arial Unicode MS" w:hAnsi="Times New Roman"/>
                <w:b/>
                <w:color w:val="000000" w:themeColor="text1"/>
                <w:sz w:val="24"/>
                <w:szCs w:val="24"/>
              </w:rPr>
              <w:t>Problem:</w:t>
            </w:r>
            <w:r>
              <w:rPr>
                <w:rFonts w:ascii="Times New Roman" w:eastAsia="Arial Unicode MS" w:hAnsi="Times New Roman"/>
                <w:b/>
                <w:color w:val="000000" w:themeColor="text1"/>
                <w:sz w:val="24"/>
                <w:szCs w:val="24"/>
              </w:rPr>
              <w:t xml:space="preserve"> </w:t>
            </w:r>
            <w:r w:rsidRPr="00D13126">
              <w:rPr>
                <w:rFonts w:ascii="Times New Roman" w:hAnsi="Times New Roman"/>
                <w:sz w:val="24"/>
                <w:szCs w:val="24"/>
              </w:rPr>
              <w:t>Terrorism detection from Social media using machine learning.</w:t>
            </w:r>
          </w:p>
          <w:p w:rsidR="00DE21DB" w:rsidRPr="00D12338" w:rsidRDefault="00DE21DB" w:rsidP="005B6C3F">
            <w:pPr>
              <w:tabs>
                <w:tab w:val="left" w:pos="3330"/>
              </w:tabs>
              <w:autoSpaceDE w:val="0"/>
              <w:autoSpaceDN w:val="0"/>
              <w:adjustRightInd w:val="0"/>
              <w:spacing w:after="0"/>
              <w:ind w:right="185"/>
              <w:jc w:val="both"/>
              <w:rPr>
                <w:rFonts w:ascii="Times New Roman" w:eastAsia="Arial Unicode MS" w:hAnsi="Times New Roman"/>
                <w:color w:val="000000" w:themeColor="text1"/>
                <w:sz w:val="24"/>
                <w:szCs w:val="24"/>
              </w:rPr>
            </w:pPr>
          </w:p>
          <w:p w:rsidR="00DE21DB" w:rsidRPr="00D12338" w:rsidRDefault="00DE21DB" w:rsidP="005B6C3F">
            <w:pPr>
              <w:tabs>
                <w:tab w:val="left" w:pos="3330"/>
              </w:tabs>
              <w:autoSpaceDE w:val="0"/>
              <w:autoSpaceDN w:val="0"/>
              <w:adjustRightInd w:val="0"/>
              <w:spacing w:after="0"/>
              <w:ind w:right="185"/>
              <w:jc w:val="both"/>
              <w:rPr>
                <w:rFonts w:ascii="Times New Roman" w:eastAsia="Arial Unicode MS" w:hAnsi="Times New Roman"/>
                <w:color w:val="000000" w:themeColor="text1"/>
                <w:sz w:val="24"/>
                <w:szCs w:val="24"/>
              </w:rPr>
            </w:pPr>
            <w:r w:rsidRPr="00D12338">
              <w:rPr>
                <w:rFonts w:ascii="Times New Roman" w:eastAsia="Arial Unicode MS" w:hAnsi="Times New Roman"/>
                <w:b/>
                <w:color w:val="000000" w:themeColor="text1"/>
                <w:sz w:val="24"/>
                <w:szCs w:val="24"/>
              </w:rPr>
              <w:t>Reasons:</w:t>
            </w:r>
            <w:r w:rsidRPr="00D12338">
              <w:rPr>
                <w:rFonts w:ascii="Times New Roman" w:eastAsia="Arial Unicode MS" w:hAnsi="Times New Roman"/>
                <w:color w:val="000000" w:themeColor="text1"/>
                <w:sz w:val="24"/>
                <w:szCs w:val="24"/>
              </w:rPr>
              <w:t xml:space="preserve"> There are several reasons for the problem</w:t>
            </w:r>
          </w:p>
          <w:p w:rsidR="00DE21DB" w:rsidRDefault="00DE21DB" w:rsidP="005B6C3F">
            <w:pPr>
              <w:pStyle w:val="ListParagraph"/>
              <w:numPr>
                <w:ilvl w:val="0"/>
                <w:numId w:val="4"/>
              </w:numPr>
              <w:tabs>
                <w:tab w:val="left" w:pos="3330"/>
              </w:tabs>
              <w:autoSpaceDE w:val="0"/>
              <w:autoSpaceDN w:val="0"/>
              <w:adjustRightInd w:val="0"/>
              <w:spacing w:after="0"/>
              <w:ind w:right="185"/>
              <w:jc w:val="both"/>
              <w:rPr>
                <w:rFonts w:ascii="Times New Roman" w:eastAsia="Arial Unicode MS" w:hAnsi="Times New Roman"/>
                <w:color w:val="000000" w:themeColor="text1"/>
                <w:sz w:val="24"/>
                <w:szCs w:val="24"/>
              </w:rPr>
            </w:pPr>
            <w:proofErr w:type="gramStart"/>
            <w:r w:rsidRPr="00D6628A">
              <w:rPr>
                <w:rFonts w:ascii="Times New Roman" w:eastAsia="Arial Unicode MS" w:hAnsi="Times New Roman"/>
                <w:color w:val="000000" w:themeColor="text1"/>
                <w:sz w:val="24"/>
                <w:szCs w:val="24"/>
              </w:rPr>
              <w:t>social</w:t>
            </w:r>
            <w:proofErr w:type="gramEnd"/>
            <w:r w:rsidRPr="00D6628A">
              <w:rPr>
                <w:rFonts w:ascii="Times New Roman" w:eastAsia="Arial Unicode MS" w:hAnsi="Times New Roman"/>
                <w:color w:val="000000" w:themeColor="text1"/>
                <w:sz w:val="24"/>
                <w:szCs w:val="24"/>
              </w:rPr>
              <w:t xml:space="preserve"> media played a major role in creating impact among the people before every terror activity.</w:t>
            </w:r>
          </w:p>
          <w:p w:rsidR="00DE21DB" w:rsidRPr="00D6628A" w:rsidRDefault="00DE21DB" w:rsidP="005B6C3F">
            <w:pPr>
              <w:pStyle w:val="ListParagraph"/>
              <w:numPr>
                <w:ilvl w:val="0"/>
                <w:numId w:val="4"/>
              </w:numPr>
              <w:tabs>
                <w:tab w:val="left" w:pos="3330"/>
              </w:tabs>
              <w:autoSpaceDE w:val="0"/>
              <w:autoSpaceDN w:val="0"/>
              <w:adjustRightInd w:val="0"/>
              <w:spacing w:after="0"/>
              <w:ind w:right="185"/>
              <w:jc w:val="both"/>
              <w:rPr>
                <w:rFonts w:ascii="Times New Roman" w:eastAsia="Arial Unicode MS" w:hAnsi="Times New Roman"/>
                <w:color w:val="000000" w:themeColor="text1"/>
                <w:sz w:val="24"/>
                <w:szCs w:val="24"/>
              </w:rPr>
            </w:pPr>
            <w:r>
              <w:rPr>
                <w:rFonts w:ascii="Times New Roman" w:eastAsia="Arial Unicode MS" w:hAnsi="Times New Roman"/>
                <w:color w:val="000000" w:themeColor="text1"/>
                <w:sz w:val="24"/>
                <w:szCs w:val="24"/>
              </w:rPr>
              <w:t xml:space="preserve">People </w:t>
            </w:r>
            <w:proofErr w:type="gramStart"/>
            <w:r>
              <w:rPr>
                <w:rFonts w:ascii="Times New Roman" w:eastAsia="Arial Unicode MS" w:hAnsi="Times New Roman"/>
                <w:color w:val="000000" w:themeColor="text1"/>
                <w:sz w:val="24"/>
                <w:szCs w:val="24"/>
              </w:rPr>
              <w:t>easily  get</w:t>
            </w:r>
            <w:proofErr w:type="gramEnd"/>
            <w:r>
              <w:rPr>
                <w:rFonts w:ascii="Times New Roman" w:eastAsia="Arial Unicode MS" w:hAnsi="Times New Roman"/>
                <w:color w:val="000000" w:themeColor="text1"/>
                <w:sz w:val="24"/>
                <w:szCs w:val="24"/>
              </w:rPr>
              <w:t xml:space="preserve">  </w:t>
            </w:r>
            <w:proofErr w:type="spellStart"/>
            <w:r>
              <w:rPr>
                <w:rFonts w:ascii="Times New Roman" w:eastAsia="Arial Unicode MS" w:hAnsi="Times New Roman"/>
                <w:color w:val="000000" w:themeColor="text1"/>
                <w:sz w:val="24"/>
                <w:szCs w:val="24"/>
              </w:rPr>
              <w:t>misleaded</w:t>
            </w:r>
            <w:proofErr w:type="spellEnd"/>
            <w:r>
              <w:rPr>
                <w:rFonts w:ascii="Times New Roman" w:eastAsia="Arial Unicode MS" w:hAnsi="Times New Roman"/>
                <w:color w:val="000000" w:themeColor="text1"/>
                <w:sz w:val="24"/>
                <w:szCs w:val="24"/>
              </w:rPr>
              <w:t xml:space="preserve"> from the social media.</w:t>
            </w:r>
          </w:p>
          <w:p w:rsidR="00DE21DB" w:rsidRPr="00D6628A" w:rsidRDefault="00DE21DB" w:rsidP="005B6C3F">
            <w:pPr>
              <w:pStyle w:val="ListParagraph"/>
              <w:numPr>
                <w:ilvl w:val="0"/>
                <w:numId w:val="4"/>
              </w:numPr>
              <w:tabs>
                <w:tab w:val="left" w:pos="3330"/>
              </w:tabs>
              <w:autoSpaceDE w:val="0"/>
              <w:autoSpaceDN w:val="0"/>
              <w:adjustRightInd w:val="0"/>
              <w:spacing w:after="0"/>
              <w:ind w:right="185"/>
              <w:jc w:val="both"/>
              <w:rPr>
                <w:rFonts w:ascii="Times New Roman" w:eastAsia="Arial Unicode MS" w:hAnsi="Times New Roman"/>
                <w:color w:val="000000" w:themeColor="text1"/>
                <w:sz w:val="24"/>
                <w:szCs w:val="24"/>
              </w:rPr>
            </w:pPr>
            <w:r>
              <w:rPr>
                <w:rFonts w:ascii="Times New Roman" w:eastAsia="Arial Unicode MS" w:hAnsi="Times New Roman"/>
                <w:color w:val="000000" w:themeColor="text1"/>
                <w:sz w:val="24"/>
                <w:szCs w:val="24"/>
              </w:rPr>
              <w:t>S</w:t>
            </w:r>
            <w:r w:rsidRPr="00D6628A">
              <w:rPr>
                <w:rFonts w:ascii="Times New Roman" w:eastAsia="Arial Unicode MS" w:hAnsi="Times New Roman"/>
                <w:color w:val="000000" w:themeColor="text1"/>
                <w:sz w:val="24"/>
                <w:szCs w:val="24"/>
              </w:rPr>
              <w:t>ocial media sites do not restrict people to post inappropriate content.</w:t>
            </w:r>
          </w:p>
          <w:p w:rsidR="00DE21DB" w:rsidRPr="00D6628A" w:rsidRDefault="00DE21DB" w:rsidP="005B6C3F">
            <w:pPr>
              <w:pStyle w:val="ListParagraph"/>
              <w:numPr>
                <w:ilvl w:val="0"/>
                <w:numId w:val="4"/>
              </w:numPr>
              <w:tabs>
                <w:tab w:val="left" w:pos="3330"/>
              </w:tabs>
              <w:autoSpaceDE w:val="0"/>
              <w:autoSpaceDN w:val="0"/>
              <w:adjustRightInd w:val="0"/>
              <w:spacing w:after="0"/>
              <w:ind w:right="185"/>
              <w:jc w:val="both"/>
              <w:rPr>
                <w:rFonts w:ascii="Times New Roman" w:eastAsia="Arial Unicode MS" w:hAnsi="Times New Roman"/>
                <w:color w:val="000000" w:themeColor="text1"/>
                <w:sz w:val="24"/>
                <w:szCs w:val="24"/>
              </w:rPr>
            </w:pPr>
            <w:r w:rsidRPr="00D6628A">
              <w:rPr>
                <w:rFonts w:ascii="Times New Roman" w:eastAsia="Arial Unicode MS" w:hAnsi="Times New Roman"/>
                <w:color w:val="000000" w:themeColor="text1"/>
                <w:sz w:val="24"/>
                <w:szCs w:val="24"/>
              </w:rPr>
              <w:t>The communication or posting about such suspicious activities over social media creates a vast unrest among the people.</w:t>
            </w:r>
          </w:p>
          <w:p w:rsidR="00DE21DB" w:rsidRPr="00D12338" w:rsidRDefault="00DE21DB" w:rsidP="005B6C3F">
            <w:pPr>
              <w:tabs>
                <w:tab w:val="left" w:pos="3330"/>
              </w:tabs>
              <w:autoSpaceDE w:val="0"/>
              <w:autoSpaceDN w:val="0"/>
              <w:adjustRightInd w:val="0"/>
              <w:spacing w:after="0"/>
              <w:ind w:right="185"/>
              <w:jc w:val="both"/>
              <w:rPr>
                <w:rFonts w:ascii="Times New Roman" w:eastAsia="Arial Unicode MS" w:hAnsi="Times New Roman"/>
                <w:color w:val="000000" w:themeColor="text1"/>
                <w:sz w:val="24"/>
                <w:szCs w:val="24"/>
              </w:rPr>
            </w:pPr>
          </w:p>
          <w:p w:rsidR="00DE21DB" w:rsidRDefault="00DE21DB" w:rsidP="005B6C3F">
            <w:pPr>
              <w:tabs>
                <w:tab w:val="left" w:pos="3330"/>
              </w:tabs>
              <w:autoSpaceDE w:val="0"/>
              <w:autoSpaceDN w:val="0"/>
              <w:adjustRightInd w:val="0"/>
              <w:spacing w:after="0"/>
              <w:ind w:right="185"/>
              <w:jc w:val="both"/>
              <w:rPr>
                <w:rFonts w:ascii="Times New Roman" w:eastAsia="Arial Unicode MS" w:hAnsi="Times New Roman"/>
                <w:color w:val="000000" w:themeColor="text1"/>
                <w:sz w:val="24"/>
                <w:szCs w:val="24"/>
              </w:rPr>
            </w:pPr>
            <w:proofErr w:type="spellStart"/>
            <w:r w:rsidRPr="00D12338">
              <w:rPr>
                <w:rFonts w:ascii="Times New Roman" w:eastAsia="Arial Unicode MS" w:hAnsi="Times New Roman"/>
                <w:b/>
                <w:color w:val="000000" w:themeColor="text1"/>
                <w:sz w:val="24"/>
                <w:szCs w:val="24"/>
              </w:rPr>
              <w:t>Solution:</w:t>
            </w:r>
            <w:r>
              <w:rPr>
                <w:rFonts w:ascii="Times New Roman" w:eastAsia="Arial Unicode MS" w:hAnsi="Times New Roman"/>
                <w:color w:val="000000" w:themeColor="text1"/>
                <w:sz w:val="24"/>
                <w:szCs w:val="24"/>
              </w:rPr>
              <w:t>Keeping</w:t>
            </w:r>
            <w:proofErr w:type="spellEnd"/>
            <w:r>
              <w:rPr>
                <w:rFonts w:ascii="Times New Roman" w:eastAsia="Arial Unicode MS" w:hAnsi="Times New Roman"/>
                <w:color w:val="000000" w:themeColor="text1"/>
                <w:sz w:val="24"/>
                <w:szCs w:val="24"/>
              </w:rPr>
              <w:t xml:space="preserve"> in mind that the social media influences a vast majority of people it is important to </w:t>
            </w:r>
          </w:p>
          <w:p w:rsidR="00DE21DB" w:rsidRPr="00F43771" w:rsidRDefault="00DE21DB" w:rsidP="005B6C3F">
            <w:pPr>
              <w:ind w:right="185"/>
              <w:jc w:val="both"/>
              <w:rPr>
                <w:rFonts w:ascii="Garamond" w:hAnsi="Garamond"/>
                <w:sz w:val="24"/>
                <w:szCs w:val="24"/>
              </w:rPr>
            </w:pPr>
            <w:r>
              <w:rPr>
                <w:rFonts w:ascii="Times New Roman" w:eastAsia="Arial Unicode MS" w:hAnsi="Times New Roman"/>
                <w:color w:val="000000" w:themeColor="text1"/>
                <w:sz w:val="24"/>
                <w:szCs w:val="24"/>
              </w:rPr>
              <w:t xml:space="preserve">Make sure that people must not misuses it. People </w:t>
            </w:r>
            <w:proofErr w:type="spellStart"/>
            <w:r>
              <w:rPr>
                <w:rFonts w:ascii="Times New Roman" w:eastAsia="Arial Unicode MS" w:hAnsi="Times New Roman"/>
                <w:color w:val="000000" w:themeColor="text1"/>
                <w:sz w:val="24"/>
                <w:szCs w:val="24"/>
              </w:rPr>
              <w:t>trend</w:t>
            </w:r>
            <w:proofErr w:type="spellEnd"/>
            <w:r>
              <w:rPr>
                <w:rFonts w:ascii="Times New Roman" w:eastAsia="Arial Unicode MS" w:hAnsi="Times New Roman"/>
                <w:color w:val="000000" w:themeColor="text1"/>
                <w:sz w:val="24"/>
                <w:szCs w:val="24"/>
              </w:rPr>
              <w:t xml:space="preserve"> to believe the things which are present on the social media and terrorist uses this to create </w:t>
            </w:r>
            <w:proofErr w:type="spellStart"/>
            <w:proofErr w:type="gramStart"/>
            <w:r>
              <w:rPr>
                <w:rFonts w:ascii="Times New Roman" w:eastAsia="Arial Unicode MS" w:hAnsi="Times New Roman"/>
                <w:color w:val="000000" w:themeColor="text1"/>
                <w:sz w:val="24"/>
                <w:szCs w:val="24"/>
              </w:rPr>
              <w:t>a</w:t>
            </w:r>
            <w:proofErr w:type="spellEnd"/>
            <w:proofErr w:type="gramEnd"/>
            <w:r>
              <w:rPr>
                <w:rFonts w:ascii="Times New Roman" w:eastAsia="Arial Unicode MS" w:hAnsi="Times New Roman"/>
                <w:color w:val="000000" w:themeColor="text1"/>
                <w:sz w:val="24"/>
                <w:szCs w:val="24"/>
              </w:rPr>
              <w:t xml:space="preserve"> environment of uneasiness among the people. The solution which we have is that the </w:t>
            </w:r>
            <w:proofErr w:type="spellStart"/>
            <w:r>
              <w:rPr>
                <w:rFonts w:ascii="Times New Roman" w:eastAsia="Arial Unicode MS" w:hAnsi="Times New Roman"/>
                <w:color w:val="000000" w:themeColor="text1"/>
                <w:sz w:val="24"/>
                <w:szCs w:val="24"/>
              </w:rPr>
              <w:t>unappropraite</w:t>
            </w:r>
            <w:proofErr w:type="spellEnd"/>
            <w:r>
              <w:rPr>
                <w:rFonts w:ascii="Times New Roman" w:eastAsia="Arial Unicode MS" w:hAnsi="Times New Roman"/>
                <w:color w:val="000000" w:themeColor="text1"/>
                <w:sz w:val="24"/>
                <w:szCs w:val="24"/>
              </w:rPr>
              <w:t xml:space="preserve"> content must be removed from the social media. </w:t>
            </w:r>
            <w:proofErr w:type="gramStart"/>
            <w:r>
              <w:rPr>
                <w:rFonts w:ascii="Times New Roman" w:eastAsia="Arial Unicode MS" w:hAnsi="Times New Roman"/>
                <w:color w:val="000000" w:themeColor="text1"/>
                <w:sz w:val="24"/>
                <w:szCs w:val="24"/>
              </w:rPr>
              <w:t>By  making</w:t>
            </w:r>
            <w:proofErr w:type="gramEnd"/>
            <w:r>
              <w:rPr>
                <w:rFonts w:ascii="Times New Roman" w:eastAsia="Arial Unicode MS" w:hAnsi="Times New Roman"/>
                <w:color w:val="000000" w:themeColor="text1"/>
                <w:sz w:val="24"/>
                <w:szCs w:val="24"/>
              </w:rPr>
              <w:t xml:space="preserve"> the  system automatic the manual effort can be removed because the content which are posted on the social media is in vast </w:t>
            </w:r>
            <w:proofErr w:type="spellStart"/>
            <w:r>
              <w:rPr>
                <w:rFonts w:ascii="Times New Roman" w:eastAsia="Arial Unicode MS" w:hAnsi="Times New Roman"/>
                <w:color w:val="000000" w:themeColor="text1"/>
                <w:sz w:val="24"/>
                <w:szCs w:val="24"/>
              </w:rPr>
              <w:t>quatity</w:t>
            </w:r>
            <w:proofErr w:type="spellEnd"/>
            <w:r>
              <w:rPr>
                <w:rFonts w:ascii="Times New Roman" w:eastAsia="Arial Unicode MS" w:hAnsi="Times New Roman"/>
                <w:color w:val="000000" w:themeColor="text1"/>
                <w:sz w:val="24"/>
                <w:szCs w:val="24"/>
              </w:rPr>
              <w:t xml:space="preserve">  and it is infeasible to check it manually. We have target mainly the photograph and content which are there on the social media. Our system is going to use the machine learning model which we have trained so that it is able to detect automatically the inappropriate content and then appropriate actions can be made by using this method a lot </w:t>
            </w:r>
            <w:proofErr w:type="gramStart"/>
            <w:r>
              <w:rPr>
                <w:rFonts w:ascii="Times New Roman" w:eastAsia="Arial Unicode MS" w:hAnsi="Times New Roman"/>
                <w:color w:val="000000" w:themeColor="text1"/>
                <w:sz w:val="24"/>
                <w:szCs w:val="24"/>
              </w:rPr>
              <w:t>of  things</w:t>
            </w:r>
            <w:proofErr w:type="gramEnd"/>
            <w:r>
              <w:rPr>
                <w:rFonts w:ascii="Times New Roman" w:eastAsia="Arial Unicode MS" w:hAnsi="Times New Roman"/>
                <w:color w:val="000000" w:themeColor="text1"/>
                <w:sz w:val="24"/>
                <w:szCs w:val="24"/>
              </w:rPr>
              <w:t xml:space="preserve"> can be avoided</w:t>
            </w:r>
            <w:r w:rsidRPr="00E247C7">
              <w:rPr>
                <w:rFonts w:ascii="Times New Roman" w:eastAsia="Arial Unicode MS" w:hAnsi="Times New Roman"/>
                <w:color w:val="000000" w:themeColor="text1"/>
                <w:sz w:val="24"/>
                <w:szCs w:val="24"/>
              </w:rPr>
              <w:t xml:space="preserve"> at early stage.</w:t>
            </w:r>
            <w:r w:rsidRPr="00E247C7">
              <w:rPr>
                <w:rFonts w:ascii="Times New Roman" w:hAnsi="Times New Roman"/>
                <w:sz w:val="24"/>
                <w:szCs w:val="24"/>
              </w:rPr>
              <w:t xml:space="preserve"> With our system we would be able to remove those suspicious activities and strong action can be taken against the source of it. Youth without knowing the authenticity of the information tend to spread it across themselves which misleads them.</w:t>
            </w:r>
          </w:p>
        </w:tc>
      </w:tr>
      <w:tr w:rsidR="00DE21DB" w:rsidRPr="00D12338" w:rsidTr="005A0712">
        <w:trPr>
          <w:trHeight w:val="103"/>
        </w:trPr>
        <w:tc>
          <w:tcPr>
            <w:tcW w:w="10170" w:type="dxa"/>
            <w:tcBorders>
              <w:top w:val="nil"/>
              <w:left w:val="nil"/>
              <w:bottom w:val="nil"/>
              <w:right w:val="nil"/>
            </w:tcBorders>
          </w:tcPr>
          <w:p w:rsidR="00DE21DB" w:rsidRPr="00D12338" w:rsidRDefault="00DE21DB" w:rsidP="005B6C3F">
            <w:pPr>
              <w:tabs>
                <w:tab w:val="left" w:pos="3330"/>
              </w:tabs>
              <w:autoSpaceDE w:val="0"/>
              <w:autoSpaceDN w:val="0"/>
              <w:adjustRightInd w:val="0"/>
              <w:spacing w:after="0" w:line="360" w:lineRule="auto"/>
              <w:ind w:right="185"/>
              <w:jc w:val="both"/>
              <w:rPr>
                <w:rFonts w:ascii="Times New Roman" w:eastAsia="Arial Unicode MS" w:hAnsi="Times New Roman"/>
                <w:color w:val="000000" w:themeColor="text1"/>
                <w:sz w:val="20"/>
                <w:szCs w:val="24"/>
              </w:rPr>
            </w:pPr>
          </w:p>
        </w:tc>
      </w:tr>
      <w:tr w:rsidR="00DE21DB" w:rsidRPr="00D12338" w:rsidTr="005A0712">
        <w:trPr>
          <w:trHeight w:val="103"/>
        </w:trPr>
        <w:tc>
          <w:tcPr>
            <w:tcW w:w="10170" w:type="dxa"/>
            <w:tcBorders>
              <w:top w:val="nil"/>
              <w:left w:val="nil"/>
              <w:bottom w:val="nil"/>
              <w:right w:val="nil"/>
            </w:tcBorders>
          </w:tcPr>
          <w:p w:rsidR="00DE21DB" w:rsidRPr="00D12338" w:rsidRDefault="00DE21DB" w:rsidP="005B6C3F">
            <w:pPr>
              <w:tabs>
                <w:tab w:val="left" w:pos="3330"/>
              </w:tabs>
              <w:autoSpaceDE w:val="0"/>
              <w:autoSpaceDN w:val="0"/>
              <w:adjustRightInd w:val="0"/>
              <w:spacing w:after="0"/>
              <w:ind w:right="185"/>
              <w:jc w:val="both"/>
              <w:rPr>
                <w:rFonts w:ascii="Times New Roman" w:eastAsia="Arial Unicode MS" w:hAnsi="Times New Roman"/>
                <w:color w:val="000000" w:themeColor="text1"/>
                <w:sz w:val="24"/>
                <w:szCs w:val="24"/>
              </w:rPr>
            </w:pPr>
            <w:proofErr w:type="spellStart"/>
            <w:r w:rsidRPr="00D12338">
              <w:rPr>
                <w:rFonts w:ascii="Times New Roman" w:hAnsi="Times New Roman"/>
                <w:b/>
                <w:color w:val="000000" w:themeColor="text1"/>
                <w:sz w:val="24"/>
                <w:szCs w:val="24"/>
              </w:rPr>
              <w:t>Objective</w:t>
            </w:r>
            <w:proofErr w:type="gramStart"/>
            <w:r w:rsidRPr="00D12338">
              <w:rPr>
                <w:rFonts w:ascii="Times New Roman" w:hAnsi="Times New Roman"/>
                <w:b/>
                <w:color w:val="000000" w:themeColor="text1"/>
                <w:sz w:val="24"/>
                <w:szCs w:val="24"/>
              </w:rPr>
              <w:t>:</w:t>
            </w:r>
            <w:r w:rsidRPr="00E247C7">
              <w:rPr>
                <w:rFonts w:ascii="Times New Roman" w:hAnsi="Times New Roman"/>
                <w:sz w:val="24"/>
                <w:szCs w:val="24"/>
              </w:rPr>
              <w:t>Is</w:t>
            </w:r>
            <w:proofErr w:type="spellEnd"/>
            <w:proofErr w:type="gramEnd"/>
            <w:r w:rsidRPr="00E247C7">
              <w:rPr>
                <w:rFonts w:ascii="Times New Roman" w:hAnsi="Times New Roman"/>
                <w:sz w:val="24"/>
                <w:szCs w:val="24"/>
              </w:rPr>
              <w:t xml:space="preserve"> to build a mechanism using machine learning which is capable to identify the suspicious activities so that appropriate action must be taken against them. Performing Sentiment analysis on the content will help us filter the content.</w:t>
            </w:r>
          </w:p>
        </w:tc>
      </w:tr>
    </w:tbl>
    <w:p w:rsidR="00233335" w:rsidRPr="00892AA0" w:rsidRDefault="00233335" w:rsidP="005B6C3F">
      <w:pPr>
        <w:tabs>
          <w:tab w:val="left" w:pos="3330"/>
        </w:tabs>
        <w:autoSpaceDE w:val="0"/>
        <w:autoSpaceDN w:val="0"/>
        <w:adjustRightInd w:val="0"/>
        <w:spacing w:after="0" w:line="360" w:lineRule="auto"/>
        <w:ind w:right="185"/>
        <w:jc w:val="both"/>
        <w:rPr>
          <w:rFonts w:ascii="Times New Roman" w:hAnsi="Times New Roman"/>
          <w:color w:val="000000" w:themeColor="text1"/>
          <w:sz w:val="24"/>
          <w:szCs w:val="24"/>
        </w:rPr>
      </w:pPr>
    </w:p>
    <w:p w:rsidR="00233335" w:rsidRPr="00892AA0" w:rsidRDefault="000A73ED" w:rsidP="005B6C3F">
      <w:pPr>
        <w:tabs>
          <w:tab w:val="left" w:pos="3330"/>
        </w:tabs>
        <w:autoSpaceDE w:val="0"/>
        <w:autoSpaceDN w:val="0"/>
        <w:adjustRightInd w:val="0"/>
        <w:spacing w:after="0" w:line="360" w:lineRule="auto"/>
        <w:ind w:right="185"/>
        <w:jc w:val="both"/>
        <w:rPr>
          <w:rFonts w:ascii="Times New Roman" w:hAnsi="Times New Roman"/>
          <w:color w:val="000000" w:themeColor="text1"/>
          <w:sz w:val="32"/>
          <w:szCs w:val="32"/>
        </w:rPr>
      </w:pPr>
      <w:r w:rsidRPr="00892AA0">
        <w:rPr>
          <w:rFonts w:ascii="Times New Roman" w:eastAsia="Arial Unicode MS" w:hAnsi="Times New Roman"/>
          <w:b/>
          <w:color w:val="000000" w:themeColor="text1"/>
          <w:sz w:val="32"/>
          <w:szCs w:val="32"/>
        </w:rPr>
        <w:t>2</w:t>
      </w:r>
      <w:r w:rsidR="00233335" w:rsidRPr="00892AA0">
        <w:rPr>
          <w:rFonts w:ascii="Times New Roman" w:eastAsia="Arial Unicode MS" w:hAnsi="Times New Roman"/>
          <w:b/>
          <w:color w:val="000000" w:themeColor="text1"/>
          <w:sz w:val="32"/>
          <w:szCs w:val="32"/>
        </w:rPr>
        <w:t xml:space="preserve">.2Investigation &amp; Analysis </w:t>
      </w:r>
      <w:r w:rsidR="00233335" w:rsidRPr="00892AA0">
        <w:rPr>
          <w:rFonts w:ascii="Times New Roman" w:hAnsi="Times New Roman"/>
          <w:color w:val="000000" w:themeColor="text1"/>
          <w:sz w:val="32"/>
          <w:szCs w:val="32"/>
        </w:rPr>
        <w:t>(Consultancy, Industry &amp; Hardware Track)</w:t>
      </w:r>
    </w:p>
    <w:p w:rsidR="00233335" w:rsidRPr="00892AA0" w:rsidRDefault="00233335" w:rsidP="005B6C3F">
      <w:pPr>
        <w:tabs>
          <w:tab w:val="left" w:pos="3330"/>
        </w:tabs>
        <w:autoSpaceDE w:val="0"/>
        <w:autoSpaceDN w:val="0"/>
        <w:adjustRightInd w:val="0"/>
        <w:spacing w:after="0" w:line="360" w:lineRule="auto"/>
        <w:ind w:right="185"/>
        <w:jc w:val="both"/>
        <w:rPr>
          <w:rFonts w:ascii="Times New Roman" w:hAnsi="Times New Roman"/>
          <w:color w:val="000000" w:themeColor="text1"/>
          <w:sz w:val="24"/>
          <w:szCs w:val="24"/>
        </w:rPr>
      </w:pPr>
    </w:p>
    <w:tbl>
      <w:tblPr>
        <w:tblStyle w:val="TableGrid"/>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0F3045" w:rsidRPr="00D12338" w:rsidTr="005A0712">
        <w:trPr>
          <w:trHeight w:val="103"/>
        </w:trPr>
        <w:tc>
          <w:tcPr>
            <w:tcW w:w="10170" w:type="dxa"/>
            <w:tcBorders>
              <w:top w:val="nil"/>
              <w:left w:val="nil"/>
              <w:bottom w:val="nil"/>
              <w:right w:val="nil"/>
            </w:tcBorders>
          </w:tcPr>
          <w:p w:rsidR="000F3045" w:rsidRPr="00D12338" w:rsidRDefault="000F3045" w:rsidP="005B6C3F">
            <w:pPr>
              <w:autoSpaceDE w:val="0"/>
              <w:autoSpaceDN w:val="0"/>
              <w:adjustRightInd w:val="0"/>
              <w:spacing w:after="0"/>
              <w:ind w:right="185"/>
              <w:jc w:val="both"/>
              <w:rPr>
                <w:rFonts w:ascii="Times New Roman" w:hAnsi="Times New Roman"/>
                <w:color w:val="000000" w:themeColor="text1"/>
                <w:sz w:val="24"/>
                <w:szCs w:val="24"/>
              </w:rPr>
            </w:pPr>
            <w:r>
              <w:rPr>
                <w:rFonts w:ascii="TimesNewRomanPSMT" w:hAnsi="TimesNewRomanPSMT" w:cs="TimesNewRomanPSMT"/>
                <w:color w:val="000000" w:themeColor="text1"/>
                <w:sz w:val="24"/>
                <w:szCs w:val="24"/>
              </w:rPr>
              <w:t xml:space="preserve">The motivation for this research is taken from recent studies which have demonstrated that terrorist </w:t>
            </w:r>
            <w:proofErr w:type="spellStart"/>
            <w:r>
              <w:rPr>
                <w:rFonts w:ascii="TimesNewRomanPSMT" w:hAnsi="TimesNewRomanPSMT" w:cs="TimesNewRomanPSMT"/>
                <w:color w:val="000000" w:themeColor="text1"/>
                <w:sz w:val="24"/>
                <w:szCs w:val="24"/>
              </w:rPr>
              <w:t>maily</w:t>
            </w:r>
            <w:proofErr w:type="spellEnd"/>
            <w:r>
              <w:rPr>
                <w:rFonts w:ascii="TimesNewRomanPSMT" w:hAnsi="TimesNewRomanPSMT" w:cs="TimesNewRomanPSMT"/>
                <w:color w:val="000000" w:themeColor="text1"/>
                <w:sz w:val="24"/>
                <w:szCs w:val="24"/>
              </w:rPr>
              <w:t xml:space="preserve"> uses social media website likes </w:t>
            </w:r>
            <w:proofErr w:type="gramStart"/>
            <w:r>
              <w:rPr>
                <w:rFonts w:ascii="TimesNewRomanPSMT" w:hAnsi="TimesNewRomanPSMT" w:cs="TimesNewRomanPSMT"/>
                <w:color w:val="000000" w:themeColor="text1"/>
                <w:sz w:val="24"/>
                <w:szCs w:val="24"/>
              </w:rPr>
              <w:t>twitter ,</w:t>
            </w:r>
            <w:proofErr w:type="spellStart"/>
            <w:r>
              <w:rPr>
                <w:rFonts w:ascii="TimesNewRomanPSMT" w:hAnsi="TimesNewRomanPSMT" w:cs="TimesNewRomanPSMT"/>
                <w:color w:val="000000" w:themeColor="text1"/>
                <w:sz w:val="24"/>
                <w:szCs w:val="24"/>
              </w:rPr>
              <w:t>facebook</w:t>
            </w:r>
            <w:proofErr w:type="spellEnd"/>
            <w:proofErr w:type="gramEnd"/>
            <w:r>
              <w:rPr>
                <w:rFonts w:ascii="TimesNewRomanPSMT" w:hAnsi="TimesNewRomanPSMT" w:cs="TimesNewRomanPSMT"/>
                <w:color w:val="000000" w:themeColor="text1"/>
                <w:sz w:val="24"/>
                <w:szCs w:val="24"/>
              </w:rPr>
              <w:t xml:space="preserve"> to target there audience. </w:t>
            </w:r>
          </w:p>
        </w:tc>
      </w:tr>
      <w:tr w:rsidR="000F3045" w:rsidRPr="00D12338" w:rsidTr="005A0712">
        <w:trPr>
          <w:trHeight w:val="103"/>
        </w:trPr>
        <w:tc>
          <w:tcPr>
            <w:tcW w:w="10170" w:type="dxa"/>
            <w:tcBorders>
              <w:top w:val="nil"/>
              <w:left w:val="nil"/>
              <w:bottom w:val="nil"/>
              <w:right w:val="nil"/>
            </w:tcBorders>
          </w:tcPr>
          <w:p w:rsidR="000F3045" w:rsidRPr="00D12338" w:rsidRDefault="000F3045" w:rsidP="005B6C3F">
            <w:pPr>
              <w:autoSpaceDE w:val="0"/>
              <w:autoSpaceDN w:val="0"/>
              <w:adjustRightInd w:val="0"/>
              <w:spacing w:after="0"/>
              <w:ind w:right="185"/>
              <w:jc w:val="both"/>
              <w:rPr>
                <w:rFonts w:ascii="TimesNewRomanPSMT" w:hAnsi="TimesNewRomanPSMT" w:cs="TimesNewRomanPSMT"/>
                <w:color w:val="000000" w:themeColor="text1"/>
                <w:sz w:val="24"/>
                <w:szCs w:val="24"/>
              </w:rPr>
            </w:pPr>
          </w:p>
        </w:tc>
      </w:tr>
      <w:tr w:rsidR="000F3045" w:rsidRPr="00D12338" w:rsidTr="005A0712">
        <w:trPr>
          <w:trHeight w:val="103"/>
        </w:trPr>
        <w:tc>
          <w:tcPr>
            <w:tcW w:w="10170" w:type="dxa"/>
            <w:tcBorders>
              <w:top w:val="nil"/>
              <w:left w:val="nil"/>
              <w:bottom w:val="nil"/>
              <w:right w:val="nil"/>
            </w:tcBorders>
          </w:tcPr>
          <w:p w:rsidR="000F3045" w:rsidRPr="00CC4FB0" w:rsidRDefault="000F3045" w:rsidP="005B6C3F">
            <w:pPr>
              <w:autoSpaceDE w:val="0"/>
              <w:autoSpaceDN w:val="0"/>
              <w:adjustRightInd w:val="0"/>
              <w:spacing w:after="0"/>
              <w:ind w:right="185"/>
              <w:jc w:val="both"/>
              <w:rPr>
                <w:rFonts w:ascii="TimesNewRomanPSMT" w:hAnsi="TimesNewRomanPSMT" w:cs="TimesNewRomanPSMT"/>
                <w:color w:val="000000" w:themeColor="text1"/>
                <w:sz w:val="24"/>
                <w:szCs w:val="24"/>
              </w:rPr>
            </w:pPr>
            <w:r w:rsidRPr="00CC4FB0">
              <w:rPr>
                <w:rFonts w:ascii="TimesNewRomanPSMT" w:hAnsi="TimesNewRomanPSMT" w:cs="TimesNewRomanPSMT"/>
                <w:color w:val="000000" w:themeColor="text1"/>
                <w:sz w:val="24"/>
                <w:szCs w:val="24"/>
              </w:rPr>
              <w:t xml:space="preserve">Extremist and terrorist groups use the internet for a myriad of purposes, including the dissemination of propaganda, the recruitment of new members and the development of operational planning. Online activity is a critical part of almost every national security investigation. By 1999 nearly all known </w:t>
            </w:r>
            <w:r w:rsidRPr="00CC4FB0">
              <w:rPr>
                <w:rFonts w:ascii="TimesNewRomanPSMT" w:hAnsi="TimesNewRomanPSMT" w:cs="TimesNewRomanPSMT"/>
                <w:color w:val="000000" w:themeColor="text1"/>
                <w:sz w:val="24"/>
                <w:szCs w:val="24"/>
              </w:rPr>
              <w:lastRenderedPageBreak/>
              <w:t xml:space="preserve">terrorist groups The State of the Art 10 had established a presence on the internet. Nevertheless, the extent to which the internet affects </w:t>
            </w:r>
            <w:proofErr w:type="spellStart"/>
            <w:r w:rsidRPr="00CC4FB0">
              <w:rPr>
                <w:rFonts w:ascii="TimesNewRomanPSMT" w:hAnsi="TimesNewRomanPSMT" w:cs="TimesNewRomanPSMT"/>
                <w:color w:val="000000" w:themeColor="text1"/>
                <w:sz w:val="24"/>
                <w:szCs w:val="24"/>
              </w:rPr>
              <w:t>radicalisation</w:t>
            </w:r>
            <w:proofErr w:type="spellEnd"/>
            <w:r w:rsidRPr="00CC4FB0">
              <w:rPr>
                <w:rFonts w:ascii="TimesNewRomanPSMT" w:hAnsi="TimesNewRomanPSMT" w:cs="TimesNewRomanPSMT"/>
                <w:color w:val="000000" w:themeColor="text1"/>
                <w:sz w:val="24"/>
                <w:szCs w:val="24"/>
              </w:rPr>
              <w:t xml:space="preserve"> into violence is contested.</w:t>
            </w:r>
          </w:p>
          <w:p w:rsidR="000F3045" w:rsidRPr="00CC4FB0" w:rsidRDefault="000F3045" w:rsidP="005B6C3F">
            <w:pPr>
              <w:autoSpaceDE w:val="0"/>
              <w:autoSpaceDN w:val="0"/>
              <w:adjustRightInd w:val="0"/>
              <w:spacing w:after="0"/>
              <w:ind w:right="185"/>
              <w:jc w:val="both"/>
              <w:rPr>
                <w:rFonts w:ascii="TimesNewRomanPSMT" w:hAnsi="TimesNewRomanPSMT" w:cs="TimesNewRomanPSMT"/>
                <w:color w:val="000000" w:themeColor="text1"/>
                <w:sz w:val="24"/>
                <w:szCs w:val="24"/>
              </w:rPr>
            </w:pPr>
            <w:r w:rsidRPr="00CC4FB0">
              <w:rPr>
                <w:rFonts w:ascii="TimesNewRomanPSMT" w:hAnsi="TimesNewRomanPSMT" w:cs="TimesNewRomanPSMT"/>
                <w:color w:val="000000" w:themeColor="text1"/>
                <w:sz w:val="24"/>
                <w:szCs w:val="24"/>
              </w:rPr>
              <w:t xml:space="preserve">The picture is less clear in respect to social media specifically. Detailed empirical research into how extremist and terrorist groups have reacted to the rise of social media is limited, but markedly growing. The shift from text-heavy traditional websites to social networks built around interactive forums allowing the sharing of mixed media (often where leaders posted stories and steered discussions) came in the </w:t>
            </w:r>
            <w:proofErr w:type="spellStart"/>
            <w:r w:rsidRPr="00CC4FB0">
              <w:rPr>
                <w:rFonts w:ascii="TimesNewRomanPSMT" w:hAnsi="TimesNewRomanPSMT" w:cs="TimesNewRomanPSMT"/>
                <w:color w:val="000000" w:themeColor="text1"/>
                <w:sz w:val="24"/>
                <w:szCs w:val="24"/>
              </w:rPr>
              <w:t>mid 2000s</w:t>
            </w:r>
            <w:proofErr w:type="spellEnd"/>
            <w:r w:rsidRPr="00CC4FB0">
              <w:rPr>
                <w:rFonts w:ascii="TimesNewRomanPSMT" w:hAnsi="TimesNewRomanPSMT" w:cs="TimesNewRomanPSMT"/>
                <w:color w:val="000000" w:themeColor="text1"/>
                <w:sz w:val="24"/>
                <w:szCs w:val="24"/>
              </w:rPr>
              <w:t>. Recent analysis suggests that since the late 2000s activity has increasingly shifted to social media platforms.</w:t>
            </w:r>
          </w:p>
          <w:p w:rsidR="000F3045" w:rsidRPr="00D12338" w:rsidRDefault="000F3045" w:rsidP="005B6C3F">
            <w:pPr>
              <w:autoSpaceDE w:val="0"/>
              <w:autoSpaceDN w:val="0"/>
              <w:adjustRightInd w:val="0"/>
              <w:spacing w:after="0"/>
              <w:ind w:right="185"/>
              <w:jc w:val="both"/>
              <w:rPr>
                <w:rFonts w:ascii="TimesNewRomanPSMT" w:hAnsi="TimesNewRomanPSMT" w:cs="TimesNewRomanPSMT"/>
                <w:color w:val="000000" w:themeColor="text1"/>
                <w:sz w:val="24"/>
                <w:szCs w:val="24"/>
              </w:rPr>
            </w:pPr>
            <w:r w:rsidRPr="00CC4FB0">
              <w:rPr>
                <w:rFonts w:ascii="TimesNewRomanPSMT" w:hAnsi="TimesNewRomanPSMT" w:cs="TimesNewRomanPSMT"/>
                <w:color w:val="000000" w:themeColor="text1"/>
                <w:sz w:val="24"/>
                <w:szCs w:val="24"/>
              </w:rPr>
              <w:t>Social media accounts for an increasing proportion of time spent on-line. On an average day, Facebook users spend 9.7 billion minutes on the site, share 4 billion pieces of content a day and upload 250 million photos. Facebook is further integrated with 7 million websites and apps.</w:t>
            </w:r>
          </w:p>
        </w:tc>
      </w:tr>
      <w:tr w:rsidR="000F3045" w:rsidRPr="00D12338" w:rsidTr="005A0712">
        <w:trPr>
          <w:trHeight w:val="103"/>
        </w:trPr>
        <w:tc>
          <w:tcPr>
            <w:tcW w:w="10170" w:type="dxa"/>
            <w:tcBorders>
              <w:top w:val="nil"/>
              <w:left w:val="nil"/>
              <w:bottom w:val="nil"/>
              <w:right w:val="nil"/>
            </w:tcBorders>
          </w:tcPr>
          <w:p w:rsidR="000F3045" w:rsidRPr="00D12338" w:rsidRDefault="000F3045" w:rsidP="005B6C3F">
            <w:pPr>
              <w:autoSpaceDE w:val="0"/>
              <w:autoSpaceDN w:val="0"/>
              <w:adjustRightInd w:val="0"/>
              <w:spacing w:after="0"/>
              <w:ind w:right="185"/>
              <w:jc w:val="both"/>
              <w:rPr>
                <w:rFonts w:ascii="TimesNewRomanPSMT" w:hAnsi="TimesNewRomanPSMT" w:cs="TimesNewRomanPSMT"/>
                <w:color w:val="000000" w:themeColor="text1"/>
                <w:sz w:val="24"/>
                <w:szCs w:val="24"/>
              </w:rPr>
            </w:pPr>
          </w:p>
        </w:tc>
      </w:tr>
      <w:tr w:rsidR="000F3045" w:rsidRPr="00D12338" w:rsidTr="005A0712">
        <w:trPr>
          <w:trHeight w:val="103"/>
        </w:trPr>
        <w:tc>
          <w:tcPr>
            <w:tcW w:w="10170" w:type="dxa"/>
            <w:tcBorders>
              <w:top w:val="nil"/>
              <w:left w:val="nil"/>
              <w:bottom w:val="nil"/>
              <w:right w:val="nil"/>
            </w:tcBorders>
          </w:tcPr>
          <w:p w:rsidR="000F3045" w:rsidRPr="00D12338" w:rsidRDefault="000F3045" w:rsidP="005B6C3F">
            <w:pPr>
              <w:autoSpaceDE w:val="0"/>
              <w:autoSpaceDN w:val="0"/>
              <w:adjustRightInd w:val="0"/>
              <w:spacing w:after="0"/>
              <w:ind w:right="185"/>
              <w:jc w:val="both"/>
              <w:rPr>
                <w:rFonts w:ascii="TimesNewRomanPSMT" w:hAnsi="TimesNewRomanPSMT" w:cs="TimesNewRomanPSMT"/>
                <w:color w:val="000000" w:themeColor="text1"/>
                <w:sz w:val="24"/>
                <w:szCs w:val="24"/>
              </w:rPr>
            </w:pPr>
            <w:r w:rsidRPr="00CC4FB0">
              <w:rPr>
                <w:rFonts w:ascii="TimesNewRomanPSMT" w:hAnsi="TimesNewRomanPSMT" w:cs="TimesNewRomanPSMT"/>
                <w:color w:val="000000" w:themeColor="text1"/>
                <w:sz w:val="24"/>
                <w:szCs w:val="24"/>
              </w:rPr>
              <w:t xml:space="preserve">According to Aaron </w:t>
            </w:r>
            <w:proofErr w:type="spellStart"/>
            <w:r w:rsidRPr="00CC4FB0">
              <w:rPr>
                <w:rFonts w:ascii="TimesNewRomanPSMT" w:hAnsi="TimesNewRomanPSMT" w:cs="TimesNewRomanPSMT"/>
                <w:color w:val="000000" w:themeColor="text1"/>
                <w:sz w:val="24"/>
                <w:szCs w:val="24"/>
              </w:rPr>
              <w:t>Zelin</w:t>
            </w:r>
            <w:proofErr w:type="spellEnd"/>
            <w:r w:rsidRPr="00CC4FB0">
              <w:rPr>
                <w:rFonts w:ascii="TimesNewRomanPSMT" w:hAnsi="TimesNewRomanPSMT" w:cs="TimesNewRomanPSMT"/>
                <w:color w:val="000000" w:themeColor="text1"/>
                <w:sz w:val="24"/>
                <w:szCs w:val="24"/>
              </w:rPr>
              <w:t xml:space="preserve">, ‘it is only a matter of time before terrorists use Twitter and </w:t>
            </w:r>
            <w:proofErr w:type="spellStart"/>
            <w:r w:rsidRPr="00CC4FB0">
              <w:rPr>
                <w:rFonts w:ascii="TimesNewRomanPSMT" w:hAnsi="TimesNewRomanPSMT" w:cs="TimesNewRomanPSMT"/>
                <w:color w:val="000000" w:themeColor="text1"/>
                <w:sz w:val="24"/>
                <w:szCs w:val="24"/>
              </w:rPr>
              <w:t>Instagram</w:t>
            </w:r>
            <w:proofErr w:type="spellEnd"/>
            <w:r w:rsidRPr="00CC4FB0">
              <w:rPr>
                <w:rFonts w:ascii="TimesNewRomanPSMT" w:hAnsi="TimesNewRomanPSMT" w:cs="TimesNewRomanPSMT"/>
                <w:color w:val="000000" w:themeColor="text1"/>
                <w:sz w:val="24"/>
                <w:szCs w:val="24"/>
              </w:rPr>
              <w:t xml:space="preserve"> as part of ongoing operations’. </w:t>
            </w:r>
            <w:proofErr w:type="spellStart"/>
            <w:r w:rsidRPr="00CC4FB0">
              <w:rPr>
                <w:rFonts w:ascii="TimesNewRomanPSMT" w:hAnsi="TimesNewRomanPSMT" w:cs="TimesNewRomanPSMT"/>
                <w:color w:val="000000" w:themeColor="text1"/>
                <w:sz w:val="24"/>
                <w:szCs w:val="24"/>
              </w:rPr>
              <w:t>Zelin</w:t>
            </w:r>
            <w:proofErr w:type="spellEnd"/>
            <w:r w:rsidRPr="00CC4FB0">
              <w:rPr>
                <w:rFonts w:ascii="TimesNewRomanPSMT" w:hAnsi="TimesNewRomanPSMT" w:cs="TimesNewRomanPSMT"/>
                <w:color w:val="000000" w:themeColor="text1"/>
                <w:sz w:val="24"/>
                <w:szCs w:val="24"/>
              </w:rPr>
              <w:t xml:space="preserve"> charts an increase in activists using Twitter as a tool of communication, motivated perhaps by the need to appeal to a younger demographic that prefers this medium. A MEMRI report has documented the use of </w:t>
            </w:r>
            <w:proofErr w:type="spellStart"/>
            <w:r w:rsidRPr="00CC4FB0">
              <w:rPr>
                <w:rFonts w:ascii="TimesNewRomanPSMT" w:hAnsi="TimesNewRomanPSMT" w:cs="TimesNewRomanPSMT"/>
                <w:color w:val="000000" w:themeColor="text1"/>
                <w:sz w:val="24"/>
                <w:szCs w:val="24"/>
              </w:rPr>
              <w:t>Instagram</w:t>
            </w:r>
            <w:proofErr w:type="spellEnd"/>
            <w:r w:rsidRPr="00CC4FB0">
              <w:rPr>
                <w:rFonts w:ascii="TimesNewRomanPSMT" w:hAnsi="TimesNewRomanPSMT" w:cs="TimesNewRomanPSMT"/>
                <w:color w:val="000000" w:themeColor="text1"/>
                <w:sz w:val="24"/>
                <w:szCs w:val="24"/>
              </w:rPr>
              <w:t xml:space="preserve"> by al-Qaeda leaders to share images and quotes, glorify imprisoned fighters, and disseminate images of dead ‘martyrs’. The international prominence (and highly cited case study, although recently discontinued) of al-</w:t>
            </w:r>
            <w:proofErr w:type="spellStart"/>
            <w:r w:rsidRPr="00CC4FB0">
              <w:rPr>
                <w:rFonts w:ascii="TimesNewRomanPSMT" w:hAnsi="TimesNewRomanPSMT" w:cs="TimesNewRomanPSMT"/>
                <w:color w:val="000000" w:themeColor="text1"/>
                <w:sz w:val="24"/>
                <w:szCs w:val="24"/>
              </w:rPr>
              <w:t>Shabaab’s</w:t>
            </w:r>
            <w:proofErr w:type="spellEnd"/>
            <w:r w:rsidRPr="00CC4FB0">
              <w:rPr>
                <w:rFonts w:ascii="TimesNewRomanPSMT" w:hAnsi="TimesNewRomanPSMT" w:cs="TimesNewRomanPSMT"/>
                <w:color w:val="000000" w:themeColor="text1"/>
                <w:sz w:val="24"/>
                <w:szCs w:val="24"/>
              </w:rPr>
              <w:t xml:space="preserve"> Twitter accounts has been used by the group to present a professional and united image, obtain support from the Somalia diaspora, offer dialogue with supporters and rebut critics in real time.</w:t>
            </w:r>
          </w:p>
        </w:tc>
      </w:tr>
      <w:tr w:rsidR="000F3045" w:rsidRPr="00D12338" w:rsidTr="005A0712">
        <w:trPr>
          <w:trHeight w:val="103"/>
        </w:trPr>
        <w:tc>
          <w:tcPr>
            <w:tcW w:w="10170" w:type="dxa"/>
            <w:tcBorders>
              <w:top w:val="nil"/>
              <w:left w:val="nil"/>
              <w:bottom w:val="nil"/>
              <w:right w:val="nil"/>
            </w:tcBorders>
          </w:tcPr>
          <w:p w:rsidR="000F3045" w:rsidRPr="00D12338" w:rsidRDefault="000F3045" w:rsidP="005B6C3F">
            <w:pPr>
              <w:autoSpaceDE w:val="0"/>
              <w:autoSpaceDN w:val="0"/>
              <w:adjustRightInd w:val="0"/>
              <w:spacing w:after="0"/>
              <w:ind w:right="185"/>
              <w:jc w:val="both"/>
              <w:rPr>
                <w:rFonts w:ascii="TimesNewRomanPSMT" w:hAnsi="TimesNewRomanPSMT" w:cs="TimesNewRomanPSMT"/>
                <w:color w:val="000000" w:themeColor="text1"/>
                <w:sz w:val="24"/>
                <w:szCs w:val="24"/>
              </w:rPr>
            </w:pPr>
            <w:r w:rsidRPr="00CC4FB0">
              <w:rPr>
                <w:rFonts w:ascii="TimesNewRomanPSMT" w:hAnsi="TimesNewRomanPSMT" w:cs="TimesNewRomanPSMT"/>
                <w:color w:val="000000" w:themeColor="text1"/>
                <w:sz w:val="24"/>
                <w:szCs w:val="24"/>
              </w:rPr>
              <w:t>From right-wing to al-Qaeda inspired extremism, social media may ‘lower the bar’ for participation, making the involvement of low- The State of the Art 11 level, semi-</w:t>
            </w:r>
            <w:proofErr w:type="spellStart"/>
            <w:r w:rsidRPr="00CC4FB0">
              <w:rPr>
                <w:rFonts w:ascii="TimesNewRomanPSMT" w:hAnsi="TimesNewRomanPSMT" w:cs="TimesNewRomanPSMT"/>
                <w:color w:val="000000" w:themeColor="text1"/>
                <w:sz w:val="24"/>
                <w:szCs w:val="24"/>
              </w:rPr>
              <w:t>radicalised</w:t>
            </w:r>
            <w:proofErr w:type="spellEnd"/>
            <w:r w:rsidRPr="00CC4FB0">
              <w:rPr>
                <w:rFonts w:ascii="TimesNewRomanPSMT" w:hAnsi="TimesNewRomanPSMT" w:cs="TimesNewRomanPSMT"/>
                <w:color w:val="000000" w:themeColor="text1"/>
                <w:sz w:val="24"/>
                <w:szCs w:val="24"/>
              </w:rPr>
              <w:t xml:space="preserve"> or previously disengaged individuals a new feature of transnational extremist conversations and movements. Although extremist forums are still dominated by Arabic language content, the opposite is true of Twitter feeds. According to Michel Juneau-</w:t>
            </w:r>
            <w:proofErr w:type="spellStart"/>
            <w:r w:rsidRPr="00CC4FB0">
              <w:rPr>
                <w:rFonts w:ascii="TimesNewRomanPSMT" w:hAnsi="TimesNewRomanPSMT" w:cs="TimesNewRomanPSMT"/>
                <w:color w:val="000000" w:themeColor="text1"/>
                <w:sz w:val="24"/>
                <w:szCs w:val="24"/>
              </w:rPr>
              <w:t>Katsuya</w:t>
            </w:r>
            <w:proofErr w:type="spellEnd"/>
            <w:r w:rsidRPr="00CC4FB0">
              <w:rPr>
                <w:rFonts w:ascii="TimesNewRomanPSMT" w:hAnsi="TimesNewRomanPSMT" w:cs="TimesNewRomanPSMT"/>
                <w:color w:val="000000" w:themeColor="text1"/>
                <w:sz w:val="24"/>
                <w:szCs w:val="24"/>
              </w:rPr>
              <w:t xml:space="preserve">, social media is playing a growing role in reaching out to vulnerable young people: ‘a means of privileged communication…which excludes their family and isolates them with others who </w:t>
            </w:r>
            <w:proofErr w:type="spellStart"/>
            <w:r w:rsidRPr="00CC4FB0">
              <w:rPr>
                <w:rFonts w:ascii="TimesNewRomanPSMT" w:hAnsi="TimesNewRomanPSMT" w:cs="TimesNewRomanPSMT"/>
                <w:color w:val="000000" w:themeColor="text1"/>
                <w:sz w:val="24"/>
                <w:szCs w:val="24"/>
              </w:rPr>
              <w:t>sympathise</w:t>
            </w:r>
            <w:proofErr w:type="spellEnd"/>
            <w:r w:rsidRPr="00CC4FB0">
              <w:rPr>
                <w:rFonts w:ascii="TimesNewRomanPSMT" w:hAnsi="TimesNewRomanPSMT" w:cs="TimesNewRomanPSMT"/>
                <w:color w:val="000000" w:themeColor="text1"/>
                <w:sz w:val="24"/>
                <w:szCs w:val="24"/>
              </w:rPr>
              <w:t xml:space="preserve"> with their cause and [who] think in a similar fashion.’</w:t>
            </w:r>
          </w:p>
        </w:tc>
      </w:tr>
      <w:tr w:rsidR="000F3045" w:rsidRPr="00D12338" w:rsidTr="005A0712">
        <w:trPr>
          <w:trHeight w:val="103"/>
        </w:trPr>
        <w:tc>
          <w:tcPr>
            <w:tcW w:w="10170" w:type="dxa"/>
            <w:tcBorders>
              <w:top w:val="nil"/>
              <w:left w:val="nil"/>
              <w:bottom w:val="nil"/>
              <w:right w:val="nil"/>
            </w:tcBorders>
          </w:tcPr>
          <w:p w:rsidR="000F3045" w:rsidRPr="00D12338" w:rsidRDefault="000F3045" w:rsidP="005B6C3F">
            <w:pPr>
              <w:autoSpaceDE w:val="0"/>
              <w:autoSpaceDN w:val="0"/>
              <w:adjustRightInd w:val="0"/>
              <w:spacing w:after="0"/>
              <w:ind w:right="185"/>
              <w:jc w:val="both"/>
              <w:rPr>
                <w:rFonts w:ascii="TimesNewRomanPSMT" w:hAnsi="TimesNewRomanPSMT" w:cs="TimesNewRomanPSMT"/>
                <w:color w:val="000000" w:themeColor="text1"/>
                <w:sz w:val="24"/>
                <w:szCs w:val="24"/>
              </w:rPr>
            </w:pPr>
            <w:r w:rsidRPr="00CC4FB0">
              <w:rPr>
                <w:rFonts w:ascii="TimesNewRomanPSMT" w:hAnsi="TimesNewRomanPSMT" w:cs="TimesNewRomanPSMT"/>
                <w:color w:val="000000" w:themeColor="text1"/>
                <w:sz w:val="24"/>
                <w:szCs w:val="24"/>
              </w:rPr>
              <w:t xml:space="preserve">Social media platforms are believed to have helped extend the reach of hate groups more broadly. According to Christopher Wolf, the online world ‘has become a technology embraced by racists, </w:t>
            </w:r>
            <w:proofErr w:type="spellStart"/>
            <w:r w:rsidRPr="00CC4FB0">
              <w:rPr>
                <w:rFonts w:ascii="TimesNewRomanPSMT" w:hAnsi="TimesNewRomanPSMT" w:cs="TimesNewRomanPSMT"/>
                <w:color w:val="000000" w:themeColor="text1"/>
                <w:sz w:val="24"/>
                <w:szCs w:val="24"/>
              </w:rPr>
              <w:t>antiSemites</w:t>
            </w:r>
            <w:proofErr w:type="spellEnd"/>
            <w:r w:rsidRPr="00CC4FB0">
              <w:rPr>
                <w:rFonts w:ascii="TimesNewRomanPSMT" w:hAnsi="TimesNewRomanPSMT" w:cs="TimesNewRomanPSMT"/>
                <w:color w:val="000000" w:themeColor="text1"/>
                <w:sz w:val="24"/>
                <w:szCs w:val="24"/>
              </w:rPr>
              <w:t xml:space="preserve">, homophobes and bigots of all kinds to spread their message of hate’. Holocaust deniers, the Identity Church, KKK Members, neo-Nazis and racist skinhead groups are all believed to be particularly active. Anders </w:t>
            </w:r>
            <w:proofErr w:type="spellStart"/>
            <w:r w:rsidRPr="00CC4FB0">
              <w:rPr>
                <w:rFonts w:ascii="TimesNewRomanPSMT" w:hAnsi="TimesNewRomanPSMT" w:cs="TimesNewRomanPSMT"/>
                <w:color w:val="000000" w:themeColor="text1"/>
                <w:sz w:val="24"/>
                <w:szCs w:val="24"/>
              </w:rPr>
              <w:t>Breivik</w:t>
            </w:r>
            <w:proofErr w:type="spellEnd"/>
            <w:r w:rsidRPr="00CC4FB0">
              <w:rPr>
                <w:rFonts w:ascii="TimesNewRomanPSMT" w:hAnsi="TimesNewRomanPSMT" w:cs="TimesNewRomanPSMT"/>
                <w:color w:val="000000" w:themeColor="text1"/>
                <w:sz w:val="24"/>
                <w:szCs w:val="24"/>
              </w:rPr>
              <w:t xml:space="preserve">, for example, drew much inspiration and impetus from his interactions online, including from the new ‘counter-Jihad movement’ – an international collection of </w:t>
            </w:r>
            <w:proofErr w:type="spellStart"/>
            <w:r w:rsidRPr="00CC4FB0">
              <w:rPr>
                <w:rFonts w:ascii="TimesNewRomanPSMT" w:hAnsi="TimesNewRomanPSMT" w:cs="TimesNewRomanPSMT"/>
                <w:color w:val="000000" w:themeColor="text1"/>
                <w:sz w:val="24"/>
                <w:szCs w:val="24"/>
              </w:rPr>
              <w:t>Islamophobic</w:t>
            </w:r>
            <w:proofErr w:type="spellEnd"/>
            <w:r w:rsidRPr="00CC4FB0">
              <w:rPr>
                <w:rFonts w:ascii="TimesNewRomanPSMT" w:hAnsi="TimesNewRomanPSMT" w:cs="TimesNewRomanPSMT"/>
                <w:color w:val="000000" w:themeColor="text1"/>
                <w:sz w:val="24"/>
                <w:szCs w:val="24"/>
              </w:rPr>
              <w:t xml:space="preserve"> bloggers, which, according to Hope not Hate, comprise over 200 </w:t>
            </w:r>
            <w:proofErr w:type="spellStart"/>
            <w:r w:rsidRPr="00CC4FB0">
              <w:rPr>
                <w:rFonts w:ascii="TimesNewRomanPSMT" w:hAnsi="TimesNewRomanPSMT" w:cs="TimesNewRomanPSMT"/>
                <w:color w:val="000000" w:themeColor="text1"/>
                <w:sz w:val="24"/>
                <w:szCs w:val="24"/>
              </w:rPr>
              <w:t>organisations</w:t>
            </w:r>
            <w:proofErr w:type="spellEnd"/>
            <w:r w:rsidRPr="00CC4FB0">
              <w:rPr>
                <w:rFonts w:ascii="TimesNewRomanPSMT" w:hAnsi="TimesNewRomanPSMT" w:cs="TimesNewRomanPSMT"/>
                <w:color w:val="000000" w:themeColor="text1"/>
                <w:sz w:val="24"/>
                <w:szCs w:val="24"/>
              </w:rPr>
              <w:t xml:space="preserve"> worldwide.</w:t>
            </w:r>
          </w:p>
        </w:tc>
      </w:tr>
      <w:tr w:rsidR="000F3045" w:rsidRPr="00431733" w:rsidTr="005A0712">
        <w:trPr>
          <w:trHeight w:val="103"/>
        </w:trPr>
        <w:tc>
          <w:tcPr>
            <w:tcW w:w="10170" w:type="dxa"/>
            <w:tcBorders>
              <w:top w:val="nil"/>
              <w:left w:val="nil"/>
              <w:bottom w:val="nil"/>
              <w:right w:val="nil"/>
            </w:tcBorders>
          </w:tcPr>
          <w:p w:rsidR="000F3045" w:rsidRPr="00431733" w:rsidRDefault="000F3045" w:rsidP="005B6C3F">
            <w:pPr>
              <w:autoSpaceDE w:val="0"/>
              <w:autoSpaceDN w:val="0"/>
              <w:adjustRightInd w:val="0"/>
              <w:spacing w:after="0"/>
              <w:ind w:right="185"/>
              <w:jc w:val="both"/>
              <w:rPr>
                <w:rFonts w:ascii="TimesNewRomanPSMT" w:hAnsi="TimesNewRomanPSMT" w:cs="TimesNewRomanPSMT"/>
                <w:color w:val="000000" w:themeColor="text1"/>
                <w:sz w:val="24"/>
                <w:szCs w:val="24"/>
              </w:rPr>
            </w:pPr>
            <w:r w:rsidRPr="00431733">
              <w:rPr>
                <w:rFonts w:ascii="TimesNewRomanPSMT" w:hAnsi="TimesNewRomanPSMT" w:cs="TimesNewRomanPSMT"/>
                <w:color w:val="000000" w:themeColor="text1"/>
                <w:sz w:val="24"/>
                <w:szCs w:val="24"/>
              </w:rPr>
              <w:t xml:space="preserve">the International Network Against </w:t>
            </w:r>
            <w:proofErr w:type="spellStart"/>
            <w:r w:rsidRPr="00431733">
              <w:rPr>
                <w:rFonts w:ascii="TimesNewRomanPSMT" w:hAnsi="TimesNewRomanPSMT" w:cs="TimesNewRomanPSMT"/>
                <w:color w:val="000000" w:themeColor="text1"/>
                <w:sz w:val="24"/>
                <w:szCs w:val="24"/>
              </w:rPr>
              <w:t>Cyberhate</w:t>
            </w:r>
            <w:proofErr w:type="spellEnd"/>
            <w:r w:rsidRPr="00431733">
              <w:rPr>
                <w:rFonts w:ascii="TimesNewRomanPSMT" w:hAnsi="TimesNewRomanPSMT" w:cs="TimesNewRomanPSMT"/>
                <w:color w:val="000000" w:themeColor="text1"/>
                <w:sz w:val="24"/>
                <w:szCs w:val="24"/>
              </w:rPr>
              <w:t xml:space="preserve"> has argued that over recent years ‘the amount of cyber hate has grown to enormous proportions’, with ‘Islam, Jews, lesbians and gays, blacks, Roma, liberals’ and ‘</w:t>
            </w:r>
            <w:proofErr w:type="spellStart"/>
            <w:r w:rsidRPr="00431733">
              <w:rPr>
                <w:rFonts w:ascii="TimesNewRomanPSMT" w:hAnsi="TimesNewRomanPSMT" w:cs="TimesNewRomanPSMT"/>
                <w:color w:val="000000" w:themeColor="text1"/>
                <w:sz w:val="24"/>
                <w:szCs w:val="24"/>
              </w:rPr>
              <w:t>leftwingers</w:t>
            </w:r>
            <w:proofErr w:type="spellEnd"/>
            <w:r w:rsidRPr="00431733">
              <w:rPr>
                <w:rFonts w:ascii="TimesNewRomanPSMT" w:hAnsi="TimesNewRomanPSMT" w:cs="TimesNewRomanPSMT"/>
                <w:color w:val="000000" w:themeColor="text1"/>
                <w:sz w:val="24"/>
                <w:szCs w:val="24"/>
              </w:rPr>
              <w:t xml:space="preserve">’ representing the main targets of online abuse. It is of note that of all the referrals made by the UK’s counter-terrorism internet Referral Unit (which seeks material that glorifies terrorism and asks for its removal from internet service providers), Facebook, Twitter, Blogger and/or </w:t>
            </w:r>
            <w:proofErr w:type="spellStart"/>
            <w:r w:rsidRPr="00431733">
              <w:rPr>
                <w:rFonts w:ascii="TimesNewRomanPSMT" w:hAnsi="TimesNewRomanPSMT" w:cs="TimesNewRomanPSMT"/>
                <w:color w:val="000000" w:themeColor="text1"/>
                <w:sz w:val="24"/>
                <w:szCs w:val="24"/>
              </w:rPr>
              <w:t>Blogspot</w:t>
            </w:r>
            <w:proofErr w:type="spellEnd"/>
            <w:r w:rsidRPr="00431733">
              <w:rPr>
                <w:rFonts w:ascii="TimesNewRomanPSMT" w:hAnsi="TimesNewRomanPSMT" w:cs="TimesNewRomanPSMT"/>
                <w:color w:val="000000" w:themeColor="text1"/>
                <w:sz w:val="24"/>
                <w:szCs w:val="24"/>
              </w:rPr>
              <w:t xml:space="preserve"> were most frequently identified as the hosts of the problematic, referred material.</w:t>
            </w:r>
          </w:p>
        </w:tc>
      </w:tr>
      <w:tr w:rsidR="000F3045" w:rsidRPr="00431733" w:rsidTr="005A0712">
        <w:trPr>
          <w:trHeight w:val="103"/>
        </w:trPr>
        <w:tc>
          <w:tcPr>
            <w:tcW w:w="10170" w:type="dxa"/>
            <w:tcBorders>
              <w:top w:val="nil"/>
              <w:left w:val="nil"/>
              <w:bottom w:val="nil"/>
              <w:right w:val="nil"/>
            </w:tcBorders>
          </w:tcPr>
          <w:p w:rsidR="000F3045" w:rsidRPr="00431733" w:rsidRDefault="000F3045" w:rsidP="005B6C3F">
            <w:pPr>
              <w:autoSpaceDE w:val="0"/>
              <w:autoSpaceDN w:val="0"/>
              <w:adjustRightInd w:val="0"/>
              <w:spacing w:after="0"/>
              <w:ind w:right="185"/>
              <w:jc w:val="both"/>
              <w:rPr>
                <w:rFonts w:ascii="TimesNewRomanPSMT" w:hAnsi="TimesNewRomanPSMT" w:cs="TimesNewRomanPSMT"/>
                <w:color w:val="000000" w:themeColor="text1"/>
                <w:sz w:val="24"/>
                <w:szCs w:val="24"/>
              </w:rPr>
            </w:pPr>
            <w:r w:rsidRPr="00431733">
              <w:rPr>
                <w:rFonts w:ascii="TimesNewRomanPSMT" w:hAnsi="TimesNewRomanPSMT" w:cs="TimesNewRomanPSMT"/>
                <w:color w:val="000000" w:themeColor="text1"/>
                <w:sz w:val="24"/>
                <w:szCs w:val="24"/>
              </w:rPr>
              <w:t xml:space="preserve">More generally, social media use is affecting other types of law enforcement activity: criminal </w:t>
            </w:r>
            <w:proofErr w:type="spellStart"/>
            <w:r w:rsidRPr="00431733">
              <w:rPr>
                <w:rFonts w:ascii="TimesNewRomanPSMT" w:hAnsi="TimesNewRomanPSMT" w:cs="TimesNewRomanPSMT"/>
                <w:color w:val="000000" w:themeColor="text1"/>
                <w:sz w:val="24"/>
                <w:szCs w:val="24"/>
              </w:rPr>
              <w:lastRenderedPageBreak/>
              <w:t>organisations</w:t>
            </w:r>
            <w:proofErr w:type="spellEnd"/>
            <w:r w:rsidRPr="00431733">
              <w:rPr>
                <w:rFonts w:ascii="TimesNewRomanPSMT" w:hAnsi="TimesNewRomanPSMT" w:cs="TimesNewRomanPSMT"/>
                <w:color w:val="000000" w:themeColor="text1"/>
                <w:sz w:val="24"/>
                <w:szCs w:val="24"/>
              </w:rPr>
              <w:t xml:space="preserve"> and gangs exploit the internet and social media. Well-</w:t>
            </w:r>
            <w:proofErr w:type="spellStart"/>
            <w:r w:rsidRPr="00431733">
              <w:rPr>
                <w:rFonts w:ascii="TimesNewRomanPSMT" w:hAnsi="TimesNewRomanPSMT" w:cs="TimesNewRomanPSMT"/>
                <w:color w:val="000000" w:themeColor="text1"/>
                <w:sz w:val="24"/>
                <w:szCs w:val="24"/>
              </w:rPr>
              <w:t>organised</w:t>
            </w:r>
            <w:proofErr w:type="spellEnd"/>
            <w:r w:rsidRPr="00431733">
              <w:rPr>
                <w:rFonts w:ascii="TimesNewRomanPSMT" w:hAnsi="TimesNewRomanPSMT" w:cs="TimesNewRomanPSMT"/>
                <w:color w:val="000000" w:themeColor="text1"/>
                <w:sz w:val="24"/>
                <w:szCs w:val="24"/>
              </w:rPr>
              <w:t xml:space="preserve"> and longstanding groups have stable social media presences, usually used for advertising their </w:t>
            </w:r>
            <w:proofErr w:type="spellStart"/>
            <w:r w:rsidRPr="00431733">
              <w:rPr>
                <w:rFonts w:ascii="TimesNewRomanPSMT" w:hAnsi="TimesNewRomanPSMT" w:cs="TimesNewRomanPSMT"/>
                <w:color w:val="000000" w:themeColor="text1"/>
                <w:sz w:val="24"/>
                <w:szCs w:val="24"/>
              </w:rPr>
              <w:t>organisation</w:t>
            </w:r>
            <w:proofErr w:type="spellEnd"/>
            <w:r w:rsidRPr="00431733">
              <w:rPr>
                <w:rFonts w:ascii="TimesNewRomanPSMT" w:hAnsi="TimesNewRomanPSMT" w:cs="TimesNewRomanPSMT"/>
                <w:color w:val="000000" w:themeColor="text1"/>
                <w:sz w:val="24"/>
                <w:szCs w:val="24"/>
              </w:rPr>
              <w:t>, or in some cases ‘cyber banging’ – levying threats against rival groups, or individuals. Indeed, in November 2012, the British Justice Secretary announced a crackdown on the use of social media by criminals to intimidate witnesses. Additionally, the amount of personal information posted on social media has been shown to influence the risks of individuals to burglary.</w:t>
            </w:r>
          </w:p>
        </w:tc>
      </w:tr>
      <w:tr w:rsidR="000F3045" w:rsidRPr="00431733" w:rsidTr="005A0712">
        <w:trPr>
          <w:trHeight w:val="103"/>
        </w:trPr>
        <w:tc>
          <w:tcPr>
            <w:tcW w:w="10170" w:type="dxa"/>
            <w:tcBorders>
              <w:top w:val="nil"/>
              <w:left w:val="nil"/>
              <w:bottom w:val="nil"/>
              <w:right w:val="nil"/>
            </w:tcBorders>
          </w:tcPr>
          <w:p w:rsidR="000F3045" w:rsidRPr="00431733" w:rsidRDefault="000F3045" w:rsidP="005B6C3F">
            <w:pPr>
              <w:autoSpaceDE w:val="0"/>
              <w:autoSpaceDN w:val="0"/>
              <w:adjustRightInd w:val="0"/>
              <w:spacing w:after="0"/>
              <w:ind w:right="185"/>
              <w:jc w:val="both"/>
              <w:rPr>
                <w:rFonts w:ascii="TimesNewRomanPSMT" w:hAnsi="TimesNewRomanPSMT" w:cs="TimesNewRomanPSMT"/>
                <w:color w:val="000000" w:themeColor="text1"/>
                <w:sz w:val="24"/>
                <w:szCs w:val="24"/>
              </w:rPr>
            </w:pPr>
            <w:r w:rsidRPr="00431733">
              <w:rPr>
                <w:rFonts w:ascii="TimesNewRomanPSMT" w:hAnsi="TimesNewRomanPSMT" w:cs="TimesNewRomanPSMT"/>
                <w:color w:val="000000" w:themeColor="text1"/>
                <w:sz w:val="24"/>
                <w:szCs w:val="24"/>
              </w:rPr>
              <w:lastRenderedPageBreak/>
              <w:t>It is important to note that both the technological infrastructure of social media and the way that this infrastructure is used changes quickly. Research suggests that users have increasingly become aware of the privacy risks and reacted by placing more of their social media content onto higher privacy settings with more restricted possible readerships.</w:t>
            </w:r>
          </w:p>
        </w:tc>
      </w:tr>
    </w:tbl>
    <w:p w:rsidR="00233335" w:rsidRPr="00892AA0" w:rsidRDefault="00233335" w:rsidP="005B6C3F">
      <w:pPr>
        <w:autoSpaceDE w:val="0"/>
        <w:autoSpaceDN w:val="0"/>
        <w:adjustRightInd w:val="0"/>
        <w:spacing w:after="0" w:line="360" w:lineRule="auto"/>
        <w:ind w:right="185"/>
        <w:jc w:val="both"/>
        <w:rPr>
          <w:rFonts w:ascii="Times New Roman" w:hAnsi="Times New Roman"/>
          <w:sz w:val="24"/>
          <w:szCs w:val="24"/>
        </w:rPr>
      </w:pPr>
    </w:p>
    <w:p w:rsidR="00233335" w:rsidRPr="00892AA0" w:rsidRDefault="00233335" w:rsidP="005B6C3F">
      <w:pPr>
        <w:autoSpaceDE w:val="0"/>
        <w:autoSpaceDN w:val="0"/>
        <w:adjustRightInd w:val="0"/>
        <w:spacing w:after="0" w:line="360" w:lineRule="auto"/>
        <w:ind w:right="185"/>
        <w:jc w:val="both"/>
        <w:rPr>
          <w:rFonts w:ascii="Times New Roman" w:hAnsi="Times New Roman"/>
          <w:sz w:val="24"/>
          <w:szCs w:val="24"/>
        </w:rPr>
      </w:pPr>
    </w:p>
    <w:p w:rsidR="00233335" w:rsidRPr="00892AA0" w:rsidRDefault="000A73ED"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2</w:t>
      </w:r>
      <w:r w:rsidR="00233335" w:rsidRPr="00892AA0">
        <w:rPr>
          <w:rFonts w:ascii="Times New Roman" w:eastAsia="Arial Unicode MS" w:hAnsi="Times New Roman"/>
          <w:b/>
          <w:color w:val="000000" w:themeColor="text1"/>
          <w:sz w:val="32"/>
          <w:szCs w:val="32"/>
        </w:rPr>
        <w:t>.3Introduction to Project</w:t>
      </w:r>
    </w:p>
    <w:p w:rsidR="00233335" w:rsidRPr="00892AA0"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tbl>
      <w:tblPr>
        <w:tblStyle w:val="TableGrid"/>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0F3045" w:rsidRPr="00D12338" w:rsidTr="005A0712">
        <w:trPr>
          <w:trHeight w:val="103"/>
        </w:trPr>
        <w:tc>
          <w:tcPr>
            <w:tcW w:w="10170" w:type="dxa"/>
            <w:tcBorders>
              <w:top w:val="nil"/>
              <w:left w:val="nil"/>
              <w:bottom w:val="nil"/>
              <w:right w:val="nil"/>
            </w:tcBorders>
          </w:tcPr>
          <w:p w:rsidR="000F3045" w:rsidRPr="00D12338" w:rsidRDefault="000F3045" w:rsidP="005B6C3F">
            <w:pPr>
              <w:autoSpaceDE w:val="0"/>
              <w:autoSpaceDN w:val="0"/>
              <w:adjustRightInd w:val="0"/>
              <w:spacing w:after="0"/>
              <w:ind w:right="185"/>
              <w:jc w:val="both"/>
              <w:rPr>
                <w:rFonts w:ascii="TimesNewRomanPSMT" w:hAnsi="TimesNewRomanPSMT" w:cs="TimesNewRomanPSMT"/>
                <w:color w:val="000000" w:themeColor="text1"/>
                <w:sz w:val="24"/>
              </w:rPr>
            </w:pPr>
            <w:r>
              <w:rPr>
                <w:rFonts w:ascii="TimesNewRomanPSMT" w:hAnsi="TimesNewRomanPSMT" w:cs="TimesNewRomanPSMT"/>
                <w:color w:val="000000" w:themeColor="text1"/>
                <w:sz w:val="24"/>
              </w:rPr>
              <w:t xml:space="preserve">A Terrorism Detection from social media will help us to identity the inappropriate content from the social media which will help us to take appropriate actions at early </w:t>
            </w:r>
            <w:proofErr w:type="spellStart"/>
            <w:r>
              <w:rPr>
                <w:rFonts w:ascii="TimesNewRomanPSMT" w:hAnsi="TimesNewRomanPSMT" w:cs="TimesNewRomanPSMT"/>
                <w:color w:val="000000" w:themeColor="text1"/>
                <w:sz w:val="24"/>
              </w:rPr>
              <w:t>stage.</w:t>
            </w:r>
            <w:r w:rsidRPr="00CF260E">
              <w:rPr>
                <w:rFonts w:ascii="TimesNewRomanPSMT" w:hAnsi="TimesNewRomanPSMT" w:cs="TimesNewRomanPSMT"/>
                <w:color w:val="000000" w:themeColor="text1"/>
                <w:sz w:val="24"/>
              </w:rPr>
              <w:t>It</w:t>
            </w:r>
            <w:proofErr w:type="spellEnd"/>
            <w:r w:rsidRPr="00CF260E">
              <w:rPr>
                <w:rFonts w:ascii="TimesNewRomanPSMT" w:hAnsi="TimesNewRomanPSMT" w:cs="TimesNewRomanPSMT"/>
                <w:color w:val="000000" w:themeColor="text1"/>
                <w:sz w:val="24"/>
              </w:rPr>
              <w:t xml:space="preserve"> has been observed that social media played a major role in creating impact among the people before every terror activity. The communication or posting about such suspicious activities over social media creates a vast unrest among the people</w:t>
            </w:r>
            <w:r>
              <w:rPr>
                <w:rFonts w:ascii="TimesNewRomanPSMT" w:hAnsi="TimesNewRomanPSMT" w:cs="TimesNewRomanPSMT"/>
                <w:color w:val="000000" w:themeColor="text1"/>
                <w:sz w:val="24"/>
              </w:rPr>
              <w:t xml:space="preserve">. People </w:t>
            </w:r>
            <w:proofErr w:type="spellStart"/>
            <w:r>
              <w:rPr>
                <w:rFonts w:ascii="TimesNewRomanPSMT" w:hAnsi="TimesNewRomanPSMT" w:cs="TimesNewRomanPSMT"/>
                <w:color w:val="000000" w:themeColor="text1"/>
                <w:sz w:val="24"/>
              </w:rPr>
              <w:t>trend</w:t>
            </w:r>
            <w:proofErr w:type="spellEnd"/>
            <w:r>
              <w:rPr>
                <w:rFonts w:ascii="TimesNewRomanPSMT" w:hAnsi="TimesNewRomanPSMT" w:cs="TimesNewRomanPSMT"/>
                <w:color w:val="000000" w:themeColor="text1"/>
                <w:sz w:val="24"/>
              </w:rPr>
              <w:t xml:space="preserve"> to believe it and it creates </w:t>
            </w:r>
            <w:proofErr w:type="spellStart"/>
            <w:proofErr w:type="gramStart"/>
            <w:r>
              <w:rPr>
                <w:rFonts w:ascii="TimesNewRomanPSMT" w:hAnsi="TimesNewRomanPSMT" w:cs="TimesNewRomanPSMT"/>
                <w:color w:val="000000" w:themeColor="text1"/>
                <w:sz w:val="24"/>
              </w:rPr>
              <w:t>a</w:t>
            </w:r>
            <w:proofErr w:type="spellEnd"/>
            <w:proofErr w:type="gramEnd"/>
            <w:r>
              <w:rPr>
                <w:rFonts w:ascii="TimesNewRomanPSMT" w:hAnsi="TimesNewRomanPSMT" w:cs="TimesNewRomanPSMT"/>
                <w:color w:val="000000" w:themeColor="text1"/>
                <w:sz w:val="24"/>
              </w:rPr>
              <w:t xml:space="preserve"> environment of fear among the people. The majority of people which uses the social media is the youth and they easily got diverted through it. The terrorist uses this as </w:t>
            </w:r>
            <w:proofErr w:type="spellStart"/>
            <w:r>
              <w:rPr>
                <w:rFonts w:ascii="TimesNewRomanPSMT" w:hAnsi="TimesNewRomanPSMT" w:cs="TimesNewRomanPSMT"/>
                <w:color w:val="000000" w:themeColor="text1"/>
                <w:sz w:val="24"/>
              </w:rPr>
              <w:t>a</w:t>
            </w:r>
            <w:proofErr w:type="spellEnd"/>
            <w:r>
              <w:rPr>
                <w:rFonts w:ascii="TimesNewRomanPSMT" w:hAnsi="TimesNewRomanPSMT" w:cs="TimesNewRomanPSMT"/>
                <w:color w:val="000000" w:themeColor="text1"/>
                <w:sz w:val="24"/>
              </w:rPr>
              <w:t xml:space="preserve"> opportunity and they uses social media to create </w:t>
            </w:r>
            <w:proofErr w:type="spellStart"/>
            <w:r>
              <w:rPr>
                <w:rFonts w:ascii="TimesNewRomanPSMT" w:hAnsi="TimesNewRomanPSMT" w:cs="TimesNewRomanPSMT"/>
                <w:color w:val="000000" w:themeColor="text1"/>
                <w:sz w:val="24"/>
              </w:rPr>
              <w:t>a</w:t>
            </w:r>
            <w:proofErr w:type="spellEnd"/>
            <w:r>
              <w:rPr>
                <w:rFonts w:ascii="TimesNewRomanPSMT" w:hAnsi="TimesNewRomanPSMT" w:cs="TimesNewRomanPSMT"/>
                <w:color w:val="000000" w:themeColor="text1"/>
                <w:sz w:val="24"/>
              </w:rPr>
              <w:t xml:space="preserve"> environment of fear and uneasiness among the </w:t>
            </w:r>
            <w:proofErr w:type="gramStart"/>
            <w:r>
              <w:rPr>
                <w:rFonts w:ascii="TimesNewRomanPSMT" w:hAnsi="TimesNewRomanPSMT" w:cs="TimesNewRomanPSMT"/>
                <w:color w:val="000000" w:themeColor="text1"/>
                <w:sz w:val="24"/>
              </w:rPr>
              <w:t>youth .</w:t>
            </w:r>
            <w:proofErr w:type="gramEnd"/>
            <w:r>
              <w:rPr>
                <w:rFonts w:ascii="TimesNewRomanPSMT" w:hAnsi="TimesNewRomanPSMT" w:cs="TimesNewRomanPSMT"/>
                <w:color w:val="000000" w:themeColor="text1"/>
                <w:sz w:val="24"/>
              </w:rPr>
              <w:t xml:space="preserve"> They have a proper method of how to brain wash the mind of the youth and they are well aware that a majority of people spends there a lot of time on the internet so they uses it an opportunity.</w:t>
            </w:r>
          </w:p>
        </w:tc>
      </w:tr>
      <w:tr w:rsidR="000F3045" w:rsidRPr="00D12338" w:rsidTr="005A0712">
        <w:trPr>
          <w:trHeight w:val="103"/>
        </w:trPr>
        <w:tc>
          <w:tcPr>
            <w:tcW w:w="10170" w:type="dxa"/>
            <w:tcBorders>
              <w:top w:val="nil"/>
              <w:left w:val="nil"/>
              <w:bottom w:val="nil"/>
              <w:right w:val="nil"/>
            </w:tcBorders>
          </w:tcPr>
          <w:p w:rsidR="000F3045" w:rsidRPr="00D12338" w:rsidRDefault="000F3045" w:rsidP="005B6C3F">
            <w:pPr>
              <w:autoSpaceDE w:val="0"/>
              <w:autoSpaceDN w:val="0"/>
              <w:adjustRightInd w:val="0"/>
              <w:spacing w:after="0"/>
              <w:ind w:right="185"/>
              <w:jc w:val="both"/>
              <w:rPr>
                <w:rFonts w:ascii="TimesNewRomanPSMT" w:hAnsi="TimesNewRomanPSMT" w:cs="TimesNewRomanPSMT"/>
                <w:color w:val="000000" w:themeColor="text1"/>
                <w:sz w:val="24"/>
              </w:rPr>
            </w:pPr>
          </w:p>
        </w:tc>
      </w:tr>
      <w:tr w:rsidR="000F3045" w:rsidRPr="00D12338" w:rsidTr="005A0712">
        <w:trPr>
          <w:trHeight w:val="103"/>
        </w:trPr>
        <w:tc>
          <w:tcPr>
            <w:tcW w:w="10170" w:type="dxa"/>
            <w:tcBorders>
              <w:top w:val="nil"/>
              <w:left w:val="nil"/>
              <w:bottom w:val="nil"/>
              <w:right w:val="nil"/>
            </w:tcBorders>
          </w:tcPr>
          <w:p w:rsidR="000F3045" w:rsidRPr="00D12338" w:rsidRDefault="000F3045" w:rsidP="005B6C3F">
            <w:pPr>
              <w:ind w:right="185"/>
              <w:jc w:val="both"/>
              <w:rPr>
                <w:rFonts w:ascii="TimesNewRomanPSMT" w:hAnsi="TimesNewRomanPSMT" w:cs="TimesNewRomanPSMT"/>
                <w:color w:val="000000" w:themeColor="text1"/>
                <w:sz w:val="24"/>
              </w:rPr>
            </w:pPr>
            <w:r>
              <w:rPr>
                <w:rFonts w:ascii="Times New Roman" w:eastAsia="Verdana" w:hAnsi="Times New Roman"/>
                <w:color w:val="000000" w:themeColor="text1"/>
                <w:sz w:val="24"/>
              </w:rPr>
              <w:t xml:space="preserve">We are going to create a model using machine learning which will help us to identify inappropriate content on social media. </w:t>
            </w:r>
            <w:proofErr w:type="gramStart"/>
            <w:r>
              <w:rPr>
                <w:rFonts w:ascii="Times New Roman" w:eastAsia="Verdana" w:hAnsi="Times New Roman"/>
                <w:color w:val="000000" w:themeColor="text1"/>
                <w:sz w:val="24"/>
              </w:rPr>
              <w:t>We  have</w:t>
            </w:r>
            <w:proofErr w:type="gramEnd"/>
            <w:r>
              <w:rPr>
                <w:rFonts w:ascii="Times New Roman" w:eastAsia="Verdana" w:hAnsi="Times New Roman"/>
                <w:color w:val="000000" w:themeColor="text1"/>
                <w:sz w:val="24"/>
              </w:rPr>
              <w:t xml:space="preserve"> trained the model  in such a way that it is capable to identify the treating </w:t>
            </w:r>
            <w:proofErr w:type="spellStart"/>
            <w:r>
              <w:rPr>
                <w:rFonts w:ascii="Times New Roman" w:eastAsia="Verdana" w:hAnsi="Times New Roman"/>
                <w:color w:val="000000" w:themeColor="text1"/>
                <w:sz w:val="24"/>
              </w:rPr>
              <w:t>commets</w:t>
            </w:r>
            <w:proofErr w:type="spellEnd"/>
            <w:r>
              <w:rPr>
                <w:rFonts w:ascii="Times New Roman" w:eastAsia="Verdana" w:hAnsi="Times New Roman"/>
                <w:color w:val="000000" w:themeColor="text1"/>
                <w:sz w:val="24"/>
              </w:rPr>
              <w:t xml:space="preserve"> like Blast , bombs, attack </w:t>
            </w:r>
            <w:proofErr w:type="spellStart"/>
            <w:r>
              <w:rPr>
                <w:rFonts w:ascii="Times New Roman" w:eastAsia="Verdana" w:hAnsi="Times New Roman"/>
                <w:color w:val="000000" w:themeColor="text1"/>
                <w:sz w:val="24"/>
              </w:rPr>
              <w:t>etc</w:t>
            </w:r>
            <w:proofErr w:type="spellEnd"/>
            <w:r>
              <w:rPr>
                <w:rFonts w:ascii="Times New Roman" w:eastAsia="Verdana" w:hAnsi="Times New Roman"/>
                <w:color w:val="000000" w:themeColor="text1"/>
                <w:sz w:val="24"/>
              </w:rPr>
              <w:t xml:space="preserve"> all this will be treated as a suspicious and then appropriate actions could be taken against them . We have also work on images which will be able to detect those image which </w:t>
            </w:r>
            <w:proofErr w:type="gramStart"/>
            <w:r>
              <w:rPr>
                <w:rFonts w:ascii="Times New Roman" w:eastAsia="Verdana" w:hAnsi="Times New Roman"/>
                <w:color w:val="000000" w:themeColor="text1"/>
                <w:sz w:val="24"/>
              </w:rPr>
              <w:t>have  or</w:t>
            </w:r>
            <w:proofErr w:type="gramEnd"/>
            <w:r>
              <w:rPr>
                <w:rFonts w:ascii="Times New Roman" w:eastAsia="Verdana" w:hAnsi="Times New Roman"/>
                <w:color w:val="000000" w:themeColor="text1"/>
                <w:sz w:val="24"/>
              </w:rPr>
              <w:t xml:space="preserve"> creates a feeling of fear like a person wearing a mask with a gun and there is </w:t>
            </w:r>
            <w:proofErr w:type="spellStart"/>
            <w:r>
              <w:rPr>
                <w:rFonts w:ascii="Times New Roman" w:eastAsia="Verdana" w:hAnsi="Times New Roman"/>
                <w:color w:val="000000" w:themeColor="text1"/>
                <w:sz w:val="24"/>
              </w:rPr>
              <w:t>a</w:t>
            </w:r>
            <w:proofErr w:type="spellEnd"/>
            <w:r>
              <w:rPr>
                <w:rFonts w:ascii="Times New Roman" w:eastAsia="Verdana" w:hAnsi="Times New Roman"/>
                <w:color w:val="000000" w:themeColor="text1"/>
                <w:sz w:val="24"/>
              </w:rPr>
              <w:t xml:space="preserve"> explosion in the background , such type of content can be marked as suspicious and the appropriate action can be taken against them.</w:t>
            </w:r>
          </w:p>
        </w:tc>
      </w:tr>
    </w:tbl>
    <w:p w:rsidR="00233335" w:rsidRPr="00892AA0" w:rsidRDefault="000A73ED" w:rsidP="005B6C3F">
      <w:pPr>
        <w:spacing w:line="360" w:lineRule="auto"/>
        <w:ind w:right="185"/>
        <w:jc w:val="both"/>
        <w:rPr>
          <w:rFonts w:ascii="Times New Roman" w:eastAsia="Verdana" w:hAnsi="Times New Roman"/>
          <w:b/>
          <w:color w:val="000000" w:themeColor="text1"/>
          <w:sz w:val="32"/>
          <w:szCs w:val="32"/>
        </w:rPr>
      </w:pPr>
      <w:r w:rsidRPr="00892AA0">
        <w:rPr>
          <w:rFonts w:ascii="Times New Roman" w:eastAsia="Verdana" w:hAnsi="Times New Roman"/>
          <w:b/>
          <w:color w:val="000000" w:themeColor="text1"/>
          <w:sz w:val="32"/>
          <w:szCs w:val="32"/>
        </w:rPr>
        <w:t>2</w:t>
      </w:r>
      <w:r w:rsidR="00233335" w:rsidRPr="00892AA0">
        <w:rPr>
          <w:rFonts w:ascii="Times New Roman" w:eastAsia="Verdana" w:hAnsi="Times New Roman"/>
          <w:b/>
          <w:color w:val="000000" w:themeColor="text1"/>
          <w:sz w:val="32"/>
          <w:szCs w:val="32"/>
        </w:rPr>
        <w:t xml:space="preserve">.4Solution </w:t>
      </w:r>
    </w:p>
    <w:tbl>
      <w:tblPr>
        <w:tblStyle w:val="TableGrid"/>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70"/>
      </w:tblGrid>
      <w:tr w:rsidR="00425B2D" w:rsidRPr="00B52286" w:rsidTr="005A0712">
        <w:trPr>
          <w:trHeight w:val="103"/>
        </w:trPr>
        <w:tc>
          <w:tcPr>
            <w:tcW w:w="10170" w:type="dxa"/>
            <w:tcBorders>
              <w:top w:val="nil"/>
              <w:left w:val="nil"/>
              <w:bottom w:val="nil"/>
              <w:right w:val="nil"/>
            </w:tcBorders>
          </w:tcPr>
          <w:p w:rsidR="00425B2D" w:rsidRPr="00B52286" w:rsidRDefault="00425B2D" w:rsidP="005B6C3F">
            <w:pPr>
              <w:ind w:right="185"/>
              <w:jc w:val="both"/>
              <w:rPr>
                <w:rFonts w:ascii="Times New Roman" w:eastAsia="Verdana" w:hAnsi="Times New Roman"/>
                <w:bCs/>
                <w:color w:val="000000" w:themeColor="text1"/>
                <w:sz w:val="24"/>
                <w:szCs w:val="24"/>
              </w:rPr>
            </w:pPr>
            <w:r>
              <w:rPr>
                <w:rFonts w:ascii="Times New Roman" w:eastAsia="Verdana" w:hAnsi="Times New Roman"/>
                <w:bCs/>
                <w:color w:val="000000" w:themeColor="text1"/>
                <w:sz w:val="24"/>
                <w:szCs w:val="24"/>
              </w:rPr>
              <w:t xml:space="preserve">The model which is based on machine learning will have to be trained first .So for that we are going to make two model one model will be used to work on textual data and another model will work on the images. For the model which will works on text is first trained using a large dataset of the suspicious content and normal content as well , so that our model is able to classify on the new data weather it is </w:t>
            </w:r>
            <w:proofErr w:type="spellStart"/>
            <w:r>
              <w:rPr>
                <w:rFonts w:ascii="Times New Roman" w:eastAsia="Verdana" w:hAnsi="Times New Roman"/>
                <w:bCs/>
                <w:color w:val="000000" w:themeColor="text1"/>
                <w:sz w:val="24"/>
                <w:szCs w:val="24"/>
              </w:rPr>
              <w:t>suspecios</w:t>
            </w:r>
            <w:proofErr w:type="spellEnd"/>
            <w:r>
              <w:rPr>
                <w:rFonts w:ascii="Times New Roman" w:eastAsia="Verdana" w:hAnsi="Times New Roman"/>
                <w:bCs/>
                <w:color w:val="000000" w:themeColor="text1"/>
                <w:sz w:val="24"/>
                <w:szCs w:val="24"/>
              </w:rPr>
              <w:t xml:space="preserve"> or not. For this purpose we will use </w:t>
            </w:r>
            <w:proofErr w:type="spellStart"/>
            <w:r>
              <w:rPr>
                <w:rFonts w:ascii="Times New Roman" w:eastAsia="Verdana" w:hAnsi="Times New Roman"/>
                <w:bCs/>
                <w:color w:val="000000" w:themeColor="text1"/>
                <w:sz w:val="24"/>
                <w:szCs w:val="24"/>
              </w:rPr>
              <w:t>use</w:t>
            </w:r>
            <w:proofErr w:type="spellEnd"/>
            <w:r>
              <w:rPr>
                <w:rFonts w:ascii="Times New Roman" w:eastAsia="Verdana" w:hAnsi="Times New Roman"/>
                <w:bCs/>
                <w:color w:val="000000" w:themeColor="text1"/>
                <w:sz w:val="24"/>
                <w:szCs w:val="24"/>
              </w:rPr>
              <w:t xml:space="preserve"> the NLP (Natural Language Processing) it will create a bag of words. It mainly determine the frequency of the words which occur in both the suspicious and normal data so that when we give them a new data it will measure the </w:t>
            </w:r>
            <w:r>
              <w:rPr>
                <w:rFonts w:ascii="Times New Roman" w:eastAsia="Verdana" w:hAnsi="Times New Roman"/>
                <w:bCs/>
                <w:color w:val="000000" w:themeColor="text1"/>
                <w:sz w:val="24"/>
                <w:szCs w:val="24"/>
              </w:rPr>
              <w:lastRenderedPageBreak/>
              <w:t>occurrence of the words and then it will compare  it with those which we have trained so in this way it will be able to classify the content.</w:t>
            </w:r>
          </w:p>
        </w:tc>
      </w:tr>
      <w:tr w:rsidR="00425B2D" w:rsidRPr="00D12338" w:rsidTr="005A0712">
        <w:trPr>
          <w:trHeight w:val="155"/>
        </w:trPr>
        <w:tc>
          <w:tcPr>
            <w:tcW w:w="10170" w:type="dxa"/>
            <w:tcBorders>
              <w:top w:val="nil"/>
              <w:left w:val="nil"/>
              <w:bottom w:val="nil"/>
              <w:right w:val="nil"/>
            </w:tcBorders>
          </w:tcPr>
          <w:p w:rsidR="00425B2D" w:rsidRDefault="00425B2D" w:rsidP="005B6C3F">
            <w:pPr>
              <w:autoSpaceDE w:val="0"/>
              <w:autoSpaceDN w:val="0"/>
              <w:adjustRightInd w:val="0"/>
              <w:spacing w:after="0"/>
              <w:ind w:right="185"/>
              <w:jc w:val="both"/>
              <w:rPr>
                <w:rFonts w:ascii="Times New Roman" w:hAnsi="Times New Roman"/>
                <w:color w:val="000000" w:themeColor="text1"/>
                <w:sz w:val="24"/>
                <w:szCs w:val="20"/>
              </w:rPr>
            </w:pPr>
            <w:r>
              <w:rPr>
                <w:rFonts w:ascii="Times New Roman" w:hAnsi="Times New Roman"/>
                <w:color w:val="000000" w:themeColor="text1"/>
                <w:sz w:val="24"/>
                <w:szCs w:val="20"/>
              </w:rPr>
              <w:lastRenderedPageBreak/>
              <w:t xml:space="preserve">In case of the model which will work on images. We are going to trained it first on the dataset which will contain both the positive and negative images. </w:t>
            </w:r>
            <w:proofErr w:type="spellStart"/>
            <w:r>
              <w:rPr>
                <w:rFonts w:ascii="Times New Roman" w:hAnsi="Times New Roman"/>
                <w:color w:val="000000" w:themeColor="text1"/>
                <w:sz w:val="24"/>
                <w:szCs w:val="20"/>
              </w:rPr>
              <w:t>Positon</w:t>
            </w:r>
            <w:proofErr w:type="spellEnd"/>
            <w:r>
              <w:rPr>
                <w:rFonts w:ascii="Times New Roman" w:hAnsi="Times New Roman"/>
                <w:color w:val="000000" w:themeColor="text1"/>
                <w:sz w:val="24"/>
                <w:szCs w:val="20"/>
              </w:rPr>
              <w:t xml:space="preserve"> images are those which have been fined as the suspicious </w:t>
            </w:r>
            <w:proofErr w:type="spellStart"/>
            <w:r>
              <w:rPr>
                <w:rFonts w:ascii="Times New Roman" w:hAnsi="Times New Roman"/>
                <w:color w:val="000000" w:themeColor="text1"/>
                <w:sz w:val="24"/>
                <w:szCs w:val="20"/>
              </w:rPr>
              <w:t>activites</w:t>
            </w:r>
            <w:proofErr w:type="spellEnd"/>
            <w:r>
              <w:rPr>
                <w:rFonts w:ascii="Times New Roman" w:hAnsi="Times New Roman"/>
                <w:color w:val="000000" w:themeColor="text1"/>
                <w:sz w:val="24"/>
                <w:szCs w:val="20"/>
              </w:rPr>
              <w:t xml:space="preserve"> and negative images are those images which are not find suspicious. </w:t>
            </w:r>
            <w:r>
              <w:rPr>
                <w:rFonts w:ascii="Times New Roman" w:hAnsi="Times New Roman"/>
                <w:color w:val="000000" w:themeColor="text1"/>
                <w:sz w:val="24"/>
                <w:szCs w:val="20"/>
              </w:rPr>
              <w:br/>
              <w:t xml:space="preserve">We have use the Convolutional Neural Network (CNN) which will be trained on </w:t>
            </w:r>
            <w:proofErr w:type="gramStart"/>
            <w:r>
              <w:rPr>
                <w:rFonts w:ascii="Times New Roman" w:hAnsi="Times New Roman"/>
                <w:color w:val="000000" w:themeColor="text1"/>
                <w:sz w:val="24"/>
                <w:szCs w:val="20"/>
              </w:rPr>
              <w:t>that  dataset</w:t>
            </w:r>
            <w:proofErr w:type="gramEnd"/>
            <w:r>
              <w:rPr>
                <w:rFonts w:ascii="Times New Roman" w:hAnsi="Times New Roman"/>
                <w:color w:val="000000" w:themeColor="text1"/>
                <w:sz w:val="24"/>
                <w:szCs w:val="20"/>
              </w:rPr>
              <w:t>.</w:t>
            </w:r>
          </w:p>
          <w:p w:rsidR="00425B2D" w:rsidRDefault="00425B2D" w:rsidP="005B6C3F">
            <w:pPr>
              <w:autoSpaceDE w:val="0"/>
              <w:autoSpaceDN w:val="0"/>
              <w:adjustRightInd w:val="0"/>
              <w:spacing w:after="0"/>
              <w:ind w:right="185"/>
              <w:jc w:val="both"/>
              <w:rPr>
                <w:rFonts w:ascii="Times New Roman" w:hAnsi="Times New Roman"/>
                <w:color w:val="000000" w:themeColor="text1"/>
                <w:sz w:val="24"/>
                <w:szCs w:val="20"/>
              </w:rPr>
            </w:pPr>
            <w:r>
              <w:rPr>
                <w:rFonts w:ascii="Times New Roman" w:hAnsi="Times New Roman"/>
                <w:color w:val="000000" w:themeColor="text1"/>
                <w:sz w:val="24"/>
                <w:szCs w:val="20"/>
              </w:rPr>
              <w:t xml:space="preserve">The problem with images is that it is consist of pixels  so we have </w:t>
            </w:r>
            <w:proofErr w:type="spellStart"/>
            <w:r>
              <w:rPr>
                <w:rFonts w:ascii="Times New Roman" w:hAnsi="Times New Roman"/>
                <w:color w:val="000000" w:themeColor="text1"/>
                <w:sz w:val="24"/>
                <w:szCs w:val="20"/>
              </w:rPr>
              <w:t>have</w:t>
            </w:r>
            <w:proofErr w:type="spellEnd"/>
            <w:r>
              <w:rPr>
                <w:rFonts w:ascii="Times New Roman" w:hAnsi="Times New Roman"/>
                <w:color w:val="000000" w:themeColor="text1"/>
                <w:sz w:val="24"/>
                <w:szCs w:val="20"/>
              </w:rPr>
              <w:t xml:space="preserve"> to work on pixels and  since there is a lot of pixels on the image so if we trained on all then it will  it take a lot of time .</w:t>
            </w:r>
          </w:p>
          <w:p w:rsidR="00425B2D" w:rsidRDefault="00425B2D" w:rsidP="005B6C3F">
            <w:pPr>
              <w:autoSpaceDE w:val="0"/>
              <w:autoSpaceDN w:val="0"/>
              <w:adjustRightInd w:val="0"/>
              <w:spacing w:after="0"/>
              <w:ind w:right="185"/>
              <w:jc w:val="both"/>
              <w:rPr>
                <w:rFonts w:ascii="Times New Roman" w:hAnsi="Times New Roman"/>
                <w:color w:val="000000" w:themeColor="text1"/>
                <w:sz w:val="24"/>
                <w:szCs w:val="20"/>
              </w:rPr>
            </w:pPr>
            <w:r>
              <w:rPr>
                <w:rFonts w:ascii="Times New Roman" w:hAnsi="Times New Roman"/>
                <w:color w:val="000000" w:themeColor="text1"/>
                <w:sz w:val="24"/>
                <w:szCs w:val="20"/>
              </w:rPr>
              <w:t xml:space="preserve">Instead we are first going to do the feature selection on the images so that all the important </w:t>
            </w:r>
            <w:proofErr w:type="spellStart"/>
            <w:r>
              <w:rPr>
                <w:rFonts w:ascii="Times New Roman" w:hAnsi="Times New Roman"/>
                <w:color w:val="000000" w:themeColor="text1"/>
                <w:sz w:val="24"/>
                <w:szCs w:val="20"/>
              </w:rPr>
              <w:t>featues</w:t>
            </w:r>
            <w:proofErr w:type="spellEnd"/>
            <w:r>
              <w:rPr>
                <w:rFonts w:ascii="Times New Roman" w:hAnsi="Times New Roman"/>
                <w:color w:val="000000" w:themeColor="text1"/>
                <w:sz w:val="24"/>
                <w:szCs w:val="20"/>
              </w:rPr>
              <w:t xml:space="preserve"> are first gets collected in </w:t>
            </w:r>
            <w:proofErr w:type="spellStart"/>
            <w:r>
              <w:rPr>
                <w:rFonts w:ascii="Times New Roman" w:hAnsi="Times New Roman"/>
                <w:color w:val="000000" w:themeColor="text1"/>
                <w:sz w:val="24"/>
                <w:szCs w:val="20"/>
              </w:rPr>
              <w:t>a</w:t>
            </w:r>
            <w:proofErr w:type="spellEnd"/>
            <w:r>
              <w:rPr>
                <w:rFonts w:ascii="Times New Roman" w:hAnsi="Times New Roman"/>
                <w:color w:val="000000" w:themeColor="text1"/>
                <w:sz w:val="24"/>
                <w:szCs w:val="20"/>
              </w:rPr>
              <w:t xml:space="preserve"> image then our machine will be trained on that </w:t>
            </w:r>
            <w:proofErr w:type="spellStart"/>
            <w:r>
              <w:rPr>
                <w:rFonts w:ascii="Times New Roman" w:hAnsi="Times New Roman"/>
                <w:color w:val="000000" w:themeColor="text1"/>
                <w:sz w:val="24"/>
                <w:szCs w:val="20"/>
              </w:rPr>
              <w:t>featues</w:t>
            </w:r>
            <w:proofErr w:type="spellEnd"/>
            <w:r>
              <w:rPr>
                <w:rFonts w:ascii="Times New Roman" w:hAnsi="Times New Roman"/>
                <w:color w:val="000000" w:themeColor="text1"/>
                <w:sz w:val="24"/>
                <w:szCs w:val="20"/>
              </w:rPr>
              <w:t xml:space="preserve">  and not on all the images .It  will create the more efficient model . </w:t>
            </w:r>
          </w:p>
          <w:p w:rsidR="00425B2D" w:rsidRDefault="00425B2D" w:rsidP="005B6C3F">
            <w:pPr>
              <w:autoSpaceDE w:val="0"/>
              <w:autoSpaceDN w:val="0"/>
              <w:adjustRightInd w:val="0"/>
              <w:spacing w:after="0"/>
              <w:ind w:right="185"/>
              <w:jc w:val="both"/>
              <w:rPr>
                <w:rFonts w:ascii="Times New Roman" w:hAnsi="Times New Roman"/>
                <w:color w:val="000000" w:themeColor="text1"/>
                <w:sz w:val="24"/>
                <w:szCs w:val="20"/>
              </w:rPr>
            </w:pPr>
            <w:proofErr w:type="spellStart"/>
            <w:r>
              <w:rPr>
                <w:rFonts w:ascii="Times New Roman" w:hAnsi="Times New Roman"/>
                <w:color w:val="000000" w:themeColor="text1"/>
                <w:sz w:val="24"/>
                <w:szCs w:val="20"/>
              </w:rPr>
              <w:t>Int</w:t>
            </w:r>
            <w:proofErr w:type="spellEnd"/>
            <w:r>
              <w:rPr>
                <w:rFonts w:ascii="Times New Roman" w:hAnsi="Times New Roman"/>
                <w:color w:val="000000" w:themeColor="text1"/>
                <w:sz w:val="24"/>
                <w:szCs w:val="20"/>
              </w:rPr>
              <w:t xml:space="preserve"> this way we are going to train both the models one using the Natural Language </w:t>
            </w:r>
            <w:proofErr w:type="gramStart"/>
            <w:r>
              <w:rPr>
                <w:rFonts w:ascii="Times New Roman" w:hAnsi="Times New Roman"/>
                <w:color w:val="000000" w:themeColor="text1"/>
                <w:sz w:val="24"/>
                <w:szCs w:val="20"/>
              </w:rPr>
              <w:t>Processing(</w:t>
            </w:r>
            <w:proofErr w:type="gramEnd"/>
            <w:r>
              <w:rPr>
                <w:rFonts w:ascii="Times New Roman" w:hAnsi="Times New Roman"/>
                <w:color w:val="000000" w:themeColor="text1"/>
                <w:sz w:val="24"/>
                <w:szCs w:val="20"/>
              </w:rPr>
              <w:t>NLP) and another using the Convolutional Neural Network(CNN).</w:t>
            </w:r>
          </w:p>
          <w:p w:rsidR="00425B2D" w:rsidRDefault="00425B2D" w:rsidP="005B6C3F">
            <w:pPr>
              <w:autoSpaceDE w:val="0"/>
              <w:autoSpaceDN w:val="0"/>
              <w:adjustRightInd w:val="0"/>
              <w:spacing w:after="0"/>
              <w:ind w:right="185"/>
              <w:jc w:val="both"/>
              <w:rPr>
                <w:rFonts w:ascii="Times New Roman" w:hAnsi="Times New Roman"/>
                <w:color w:val="000000" w:themeColor="text1"/>
                <w:sz w:val="24"/>
                <w:szCs w:val="20"/>
              </w:rPr>
            </w:pPr>
          </w:p>
          <w:p w:rsidR="00425B2D" w:rsidRDefault="00425B2D" w:rsidP="005B6C3F">
            <w:pPr>
              <w:autoSpaceDE w:val="0"/>
              <w:autoSpaceDN w:val="0"/>
              <w:adjustRightInd w:val="0"/>
              <w:spacing w:after="0"/>
              <w:ind w:right="185"/>
              <w:jc w:val="both"/>
              <w:rPr>
                <w:rFonts w:ascii="Times New Roman" w:hAnsi="Times New Roman"/>
                <w:color w:val="000000" w:themeColor="text1"/>
                <w:sz w:val="24"/>
                <w:szCs w:val="20"/>
              </w:rPr>
            </w:pPr>
            <w:r>
              <w:rPr>
                <w:noProof/>
                <w:lang w:val="en-IN" w:eastAsia="en-IN"/>
              </w:rPr>
              <w:drawing>
                <wp:inline distT="0" distB="0" distL="0" distR="0">
                  <wp:extent cx="6082665" cy="2055053"/>
                  <wp:effectExtent l="0" t="0" r="0" b="0"/>
                  <wp:docPr id="8" name="Picture 5" descr="Image result for Working process of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Working process of CN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5347" cy="2055959"/>
                          </a:xfrm>
                          <a:prstGeom prst="rect">
                            <a:avLst/>
                          </a:prstGeom>
                          <a:noFill/>
                          <a:ln>
                            <a:noFill/>
                          </a:ln>
                        </pic:spPr>
                      </pic:pic>
                    </a:graphicData>
                  </a:graphic>
                </wp:inline>
              </w:drawing>
            </w:r>
          </w:p>
          <w:p w:rsidR="00425B2D" w:rsidRDefault="00425B2D" w:rsidP="005B6C3F">
            <w:pPr>
              <w:autoSpaceDE w:val="0"/>
              <w:autoSpaceDN w:val="0"/>
              <w:adjustRightInd w:val="0"/>
              <w:spacing w:after="0"/>
              <w:ind w:right="185"/>
              <w:jc w:val="both"/>
              <w:rPr>
                <w:rFonts w:ascii="Times New Roman" w:hAnsi="Times New Roman"/>
                <w:color w:val="000000" w:themeColor="text1"/>
                <w:sz w:val="24"/>
                <w:szCs w:val="20"/>
              </w:rPr>
            </w:pPr>
          </w:p>
          <w:p w:rsidR="00425B2D" w:rsidRPr="00425B2D" w:rsidRDefault="00425B2D" w:rsidP="005B6C3F">
            <w:pPr>
              <w:autoSpaceDE w:val="0"/>
              <w:autoSpaceDN w:val="0"/>
              <w:adjustRightInd w:val="0"/>
              <w:spacing w:after="0"/>
              <w:ind w:right="185"/>
              <w:jc w:val="both"/>
              <w:rPr>
                <w:rFonts w:ascii="Times New Roman" w:hAnsi="Times New Roman"/>
                <w:b/>
                <w:color w:val="000000" w:themeColor="text1"/>
                <w:sz w:val="24"/>
                <w:szCs w:val="20"/>
              </w:rPr>
            </w:pPr>
            <w:r>
              <w:rPr>
                <w:rFonts w:ascii="Times New Roman" w:hAnsi="Times New Roman"/>
                <w:color w:val="000000" w:themeColor="text1"/>
                <w:sz w:val="24"/>
                <w:szCs w:val="20"/>
              </w:rPr>
              <w:t xml:space="preserve">                            </w:t>
            </w:r>
            <w:r w:rsidRPr="00425B2D">
              <w:rPr>
                <w:rFonts w:ascii="Times New Roman" w:hAnsi="Times New Roman"/>
                <w:b/>
                <w:color w:val="000000" w:themeColor="text1"/>
                <w:sz w:val="24"/>
                <w:szCs w:val="20"/>
              </w:rPr>
              <w:t>Fig2.1 Working of Convolutional Neural Network (CNN)</w:t>
            </w:r>
          </w:p>
          <w:p w:rsidR="00425B2D" w:rsidRDefault="00425B2D" w:rsidP="005B6C3F">
            <w:pPr>
              <w:autoSpaceDE w:val="0"/>
              <w:autoSpaceDN w:val="0"/>
              <w:adjustRightInd w:val="0"/>
              <w:spacing w:after="0"/>
              <w:ind w:right="185"/>
              <w:jc w:val="both"/>
              <w:rPr>
                <w:rFonts w:ascii="Times New Roman" w:hAnsi="Times New Roman"/>
                <w:color w:val="000000" w:themeColor="text1"/>
                <w:sz w:val="24"/>
                <w:szCs w:val="20"/>
              </w:rPr>
            </w:pPr>
          </w:p>
          <w:p w:rsidR="00425B2D" w:rsidRPr="00D12338" w:rsidRDefault="00425B2D" w:rsidP="005B6C3F">
            <w:pPr>
              <w:autoSpaceDE w:val="0"/>
              <w:autoSpaceDN w:val="0"/>
              <w:adjustRightInd w:val="0"/>
              <w:spacing w:after="0"/>
              <w:ind w:right="185"/>
              <w:jc w:val="both"/>
              <w:rPr>
                <w:rFonts w:ascii="Times New Roman" w:hAnsi="Times New Roman"/>
                <w:color w:val="000000" w:themeColor="text1"/>
                <w:sz w:val="24"/>
                <w:szCs w:val="20"/>
              </w:rPr>
            </w:pPr>
          </w:p>
        </w:tc>
      </w:tr>
    </w:tbl>
    <w:p w:rsidR="00233335" w:rsidRPr="00892AA0" w:rsidRDefault="000A73ED"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2</w:t>
      </w:r>
      <w:r w:rsidR="00233335" w:rsidRPr="00892AA0">
        <w:rPr>
          <w:rFonts w:ascii="Times New Roman" w:eastAsia="Arial Unicode MS" w:hAnsi="Times New Roman"/>
          <w:b/>
          <w:color w:val="000000" w:themeColor="text1"/>
          <w:sz w:val="32"/>
          <w:szCs w:val="32"/>
        </w:rPr>
        <w:t>.5Scope of the Project</w:t>
      </w:r>
    </w:p>
    <w:p w:rsidR="001C75C9" w:rsidRDefault="001C75C9" w:rsidP="005B6C3F">
      <w:pPr>
        <w:ind w:right="185"/>
        <w:jc w:val="both"/>
        <w:rPr>
          <w:rFonts w:ascii="Times New Roman" w:eastAsia="Verdana" w:hAnsi="Times New Roman"/>
          <w:color w:val="000000" w:themeColor="text1"/>
          <w:sz w:val="24"/>
        </w:rPr>
      </w:pPr>
      <w:bookmarkStart w:id="7" w:name="_Hlk26355277"/>
      <w:r>
        <w:rPr>
          <w:rFonts w:ascii="Times New Roman" w:eastAsia="Verdana" w:hAnsi="Times New Roman"/>
          <w:color w:val="000000" w:themeColor="text1"/>
          <w:sz w:val="24"/>
        </w:rPr>
        <w:t xml:space="preserve">The project entitled “Terrorism detection from social media” will going to help us by providing the facility of automatically detecting the </w:t>
      </w:r>
      <w:proofErr w:type="spellStart"/>
      <w:r>
        <w:rPr>
          <w:rFonts w:ascii="Times New Roman" w:eastAsia="Verdana" w:hAnsi="Times New Roman"/>
          <w:color w:val="000000" w:themeColor="text1"/>
          <w:sz w:val="24"/>
        </w:rPr>
        <w:t>suspecious</w:t>
      </w:r>
      <w:proofErr w:type="spellEnd"/>
      <w:r>
        <w:rPr>
          <w:rFonts w:ascii="Times New Roman" w:eastAsia="Verdana" w:hAnsi="Times New Roman"/>
          <w:color w:val="000000" w:themeColor="text1"/>
          <w:sz w:val="24"/>
        </w:rPr>
        <w:t xml:space="preserve"> activities and then taking the appropriate steps at the right time. Because the content posted in social media is enormous and it will infeasible to check the content manually. The benefit from this project will be that the people will not be get diverted because the content will be removed if it contains suspicious content.</w:t>
      </w:r>
    </w:p>
    <w:p w:rsidR="001C75C9" w:rsidRDefault="001C75C9" w:rsidP="005B6C3F">
      <w:pPr>
        <w:ind w:right="185"/>
        <w:jc w:val="both"/>
        <w:rPr>
          <w:rFonts w:ascii="Times New Roman" w:eastAsia="Verdana" w:hAnsi="Times New Roman"/>
          <w:color w:val="000000" w:themeColor="text1"/>
          <w:sz w:val="24"/>
        </w:rPr>
      </w:pPr>
      <w:r>
        <w:rPr>
          <w:rFonts w:ascii="Times New Roman" w:eastAsia="Verdana" w:hAnsi="Times New Roman"/>
          <w:color w:val="000000" w:themeColor="text1"/>
          <w:sz w:val="24"/>
        </w:rPr>
        <w:t xml:space="preserve">The system is going to help us to identify the content which are found to be suspicious. In </w:t>
      </w:r>
      <w:proofErr w:type="spellStart"/>
      <w:r>
        <w:rPr>
          <w:rFonts w:ascii="Times New Roman" w:eastAsia="Verdana" w:hAnsi="Times New Roman"/>
          <w:color w:val="000000" w:themeColor="text1"/>
          <w:sz w:val="24"/>
        </w:rPr>
        <w:t>todays</w:t>
      </w:r>
      <w:proofErr w:type="spellEnd"/>
      <w:r>
        <w:rPr>
          <w:rFonts w:ascii="Times New Roman" w:eastAsia="Verdana" w:hAnsi="Times New Roman"/>
          <w:color w:val="000000" w:themeColor="text1"/>
          <w:sz w:val="24"/>
        </w:rPr>
        <w:t xml:space="preserve"> world when all the things are coming on the internet the more users are being getting influenced by it. Our application is going to play a vital role in the coming time. At the time in our application we must load the content in our application to determine </w:t>
      </w:r>
      <w:proofErr w:type="spellStart"/>
      <w:r>
        <w:rPr>
          <w:rFonts w:ascii="Times New Roman" w:eastAsia="Verdana" w:hAnsi="Times New Roman"/>
          <w:color w:val="000000" w:themeColor="text1"/>
          <w:sz w:val="24"/>
        </w:rPr>
        <w:t>weather</w:t>
      </w:r>
      <w:proofErr w:type="spellEnd"/>
      <w:r>
        <w:rPr>
          <w:rFonts w:ascii="Times New Roman" w:eastAsia="Verdana" w:hAnsi="Times New Roman"/>
          <w:color w:val="000000" w:themeColor="text1"/>
          <w:sz w:val="24"/>
        </w:rPr>
        <w:t xml:space="preserve"> it is suspicious or not. In our next step what we will do is that we </w:t>
      </w:r>
      <w:proofErr w:type="spellStart"/>
      <w:r>
        <w:rPr>
          <w:rFonts w:ascii="Times New Roman" w:eastAsia="Verdana" w:hAnsi="Times New Roman"/>
          <w:color w:val="000000" w:themeColor="text1"/>
          <w:sz w:val="24"/>
        </w:rPr>
        <w:t>mould</w:t>
      </w:r>
      <w:proofErr w:type="spellEnd"/>
      <w:r>
        <w:rPr>
          <w:rFonts w:ascii="Times New Roman" w:eastAsia="Verdana" w:hAnsi="Times New Roman"/>
          <w:color w:val="000000" w:themeColor="text1"/>
          <w:sz w:val="24"/>
        </w:rPr>
        <w:t xml:space="preserve"> our application in such a way that it is able to automatically acquire the data from the site when it is loaded and identify weather it is suspicious or not. If found suspicious then appropriate actions can be taken against it. </w:t>
      </w:r>
    </w:p>
    <w:p w:rsidR="001C75C9" w:rsidRPr="00D12338" w:rsidRDefault="001C75C9" w:rsidP="005B6C3F">
      <w:pPr>
        <w:ind w:right="185"/>
        <w:jc w:val="both"/>
        <w:rPr>
          <w:rFonts w:ascii="Times New Roman" w:eastAsia="Verdana" w:hAnsi="Times New Roman"/>
          <w:color w:val="000000" w:themeColor="text1"/>
          <w:sz w:val="24"/>
        </w:rPr>
      </w:pPr>
      <w:r w:rsidRPr="00D12338">
        <w:rPr>
          <w:rFonts w:ascii="Times New Roman" w:eastAsia="Verdana" w:hAnsi="Times New Roman"/>
          <w:color w:val="000000" w:themeColor="text1"/>
          <w:sz w:val="24"/>
        </w:rPr>
        <w:lastRenderedPageBreak/>
        <w:t>The success criteria for the system are based in the level up to which the features described in this document are implemented in the system.</w:t>
      </w:r>
    </w:p>
    <w:p w:rsidR="00233335" w:rsidRPr="00892AA0" w:rsidRDefault="00233335" w:rsidP="005B6C3F">
      <w:pPr>
        <w:spacing w:line="360" w:lineRule="auto"/>
        <w:ind w:right="185"/>
        <w:jc w:val="both"/>
        <w:rPr>
          <w:rFonts w:ascii="Times New Roman" w:hAnsi="Times New Roman"/>
          <w:color w:val="000000" w:themeColor="text1"/>
          <w:sz w:val="24"/>
          <w:szCs w:val="24"/>
        </w:rPr>
      </w:pPr>
    </w:p>
    <w:p w:rsidR="00233335" w:rsidRPr="00892AA0" w:rsidRDefault="00233335" w:rsidP="005B6C3F">
      <w:pPr>
        <w:spacing w:line="360" w:lineRule="auto"/>
        <w:ind w:right="185"/>
        <w:jc w:val="both"/>
        <w:rPr>
          <w:rFonts w:ascii="Times New Roman" w:hAnsi="Times New Roman"/>
          <w:color w:val="000000" w:themeColor="text1"/>
          <w:sz w:val="24"/>
          <w:szCs w:val="24"/>
        </w:rPr>
      </w:pPr>
    </w:p>
    <w:p w:rsidR="00233335" w:rsidRPr="00892AA0" w:rsidRDefault="00233335" w:rsidP="005B6C3F">
      <w:pPr>
        <w:spacing w:line="360" w:lineRule="auto"/>
        <w:ind w:right="185"/>
        <w:jc w:val="both"/>
        <w:rPr>
          <w:rFonts w:ascii="Times New Roman" w:hAnsi="Times New Roman"/>
          <w:color w:val="000000" w:themeColor="text1"/>
          <w:sz w:val="24"/>
          <w:szCs w:val="24"/>
        </w:rPr>
      </w:pPr>
    </w:p>
    <w:p w:rsidR="00892AA0" w:rsidRDefault="00FA1253" w:rsidP="005B6C3F">
      <w:pPr>
        <w:spacing w:line="360" w:lineRule="auto"/>
        <w:ind w:right="185"/>
        <w:jc w:val="both"/>
        <w:rPr>
          <w:rFonts w:ascii="Times New Roman" w:hAnsi="Times New Roman"/>
          <w:color w:val="000000" w:themeColor="text1"/>
          <w:sz w:val="24"/>
          <w:szCs w:val="24"/>
        </w:rPr>
      </w:pPr>
      <w:r w:rsidRPr="00892AA0">
        <w:rPr>
          <w:rFonts w:ascii="Times New Roman" w:hAnsi="Times New Roman"/>
          <w:color w:val="000000" w:themeColor="text1"/>
          <w:sz w:val="24"/>
          <w:szCs w:val="24"/>
        </w:rPr>
        <w:br/>
      </w:r>
      <w:r w:rsidRPr="00892AA0">
        <w:rPr>
          <w:rFonts w:ascii="Times New Roman" w:hAnsi="Times New Roman"/>
          <w:color w:val="000000" w:themeColor="text1"/>
          <w:sz w:val="24"/>
          <w:szCs w:val="24"/>
        </w:rPr>
        <w:br/>
      </w:r>
      <w:r w:rsidRPr="00892AA0">
        <w:rPr>
          <w:rFonts w:ascii="Times New Roman" w:hAnsi="Times New Roman"/>
          <w:color w:val="000000" w:themeColor="text1"/>
          <w:sz w:val="24"/>
          <w:szCs w:val="24"/>
        </w:rPr>
        <w:br/>
      </w:r>
    </w:p>
    <w:p w:rsidR="00C764D2" w:rsidRDefault="00C764D2" w:rsidP="005B6C3F">
      <w:pPr>
        <w:spacing w:after="0" w:line="240" w:lineRule="auto"/>
        <w:ind w:right="185"/>
        <w:rPr>
          <w:rFonts w:ascii="Times New Roman" w:hAnsi="Times New Roman"/>
          <w:color w:val="000000" w:themeColor="text1"/>
          <w:sz w:val="48"/>
          <w:szCs w:val="48"/>
        </w:rPr>
      </w:pPr>
    </w:p>
    <w:p w:rsidR="00C764D2" w:rsidRDefault="00C764D2" w:rsidP="005B6C3F">
      <w:pPr>
        <w:spacing w:after="0" w:line="240" w:lineRule="auto"/>
        <w:ind w:right="185"/>
        <w:rPr>
          <w:rFonts w:ascii="Times New Roman" w:hAnsi="Times New Roman"/>
          <w:color w:val="000000" w:themeColor="text1"/>
          <w:sz w:val="48"/>
          <w:szCs w:val="48"/>
        </w:rPr>
      </w:pPr>
    </w:p>
    <w:p w:rsidR="00C764D2" w:rsidRDefault="00C764D2" w:rsidP="005B6C3F">
      <w:pPr>
        <w:spacing w:after="0" w:line="240" w:lineRule="auto"/>
        <w:ind w:right="185"/>
        <w:rPr>
          <w:rFonts w:ascii="Times New Roman" w:hAnsi="Times New Roman"/>
          <w:color w:val="000000" w:themeColor="text1"/>
          <w:sz w:val="48"/>
          <w:szCs w:val="48"/>
        </w:rPr>
      </w:pPr>
    </w:p>
    <w:p w:rsidR="00C764D2" w:rsidRDefault="00C764D2" w:rsidP="005B6C3F">
      <w:pPr>
        <w:spacing w:after="0" w:line="240" w:lineRule="auto"/>
        <w:ind w:right="185"/>
        <w:rPr>
          <w:rFonts w:ascii="Times New Roman" w:hAnsi="Times New Roman"/>
          <w:color w:val="000000" w:themeColor="text1"/>
          <w:sz w:val="48"/>
          <w:szCs w:val="48"/>
        </w:rPr>
      </w:pPr>
    </w:p>
    <w:p w:rsidR="00C764D2" w:rsidRDefault="00C764D2" w:rsidP="005B6C3F">
      <w:pPr>
        <w:spacing w:after="0" w:line="240" w:lineRule="auto"/>
        <w:ind w:right="185"/>
        <w:rPr>
          <w:rFonts w:ascii="Times New Roman" w:hAnsi="Times New Roman"/>
          <w:color w:val="000000" w:themeColor="text1"/>
          <w:sz w:val="48"/>
          <w:szCs w:val="48"/>
        </w:rPr>
      </w:pPr>
    </w:p>
    <w:p w:rsidR="00C764D2" w:rsidRDefault="00C764D2" w:rsidP="005B6C3F">
      <w:pPr>
        <w:spacing w:after="0" w:line="240" w:lineRule="auto"/>
        <w:ind w:right="185"/>
        <w:rPr>
          <w:rFonts w:ascii="Times New Roman" w:hAnsi="Times New Roman"/>
          <w:color w:val="000000" w:themeColor="text1"/>
          <w:sz w:val="48"/>
          <w:szCs w:val="48"/>
        </w:rPr>
      </w:pPr>
    </w:p>
    <w:p w:rsidR="00C764D2" w:rsidRDefault="00C764D2" w:rsidP="005B6C3F">
      <w:pPr>
        <w:spacing w:after="0" w:line="240" w:lineRule="auto"/>
        <w:ind w:right="185"/>
        <w:rPr>
          <w:rFonts w:ascii="Times New Roman" w:hAnsi="Times New Roman"/>
          <w:color w:val="000000" w:themeColor="text1"/>
          <w:sz w:val="48"/>
          <w:szCs w:val="48"/>
        </w:rPr>
      </w:pPr>
    </w:p>
    <w:p w:rsidR="00C764D2" w:rsidRDefault="00C764D2" w:rsidP="005B6C3F">
      <w:pPr>
        <w:spacing w:after="0" w:line="240" w:lineRule="auto"/>
        <w:ind w:right="185"/>
        <w:rPr>
          <w:rFonts w:ascii="Times New Roman" w:hAnsi="Times New Roman"/>
          <w:color w:val="000000" w:themeColor="text1"/>
          <w:sz w:val="48"/>
          <w:szCs w:val="48"/>
        </w:rPr>
      </w:pPr>
    </w:p>
    <w:p w:rsidR="00C764D2" w:rsidRDefault="00C764D2" w:rsidP="005B6C3F">
      <w:pPr>
        <w:spacing w:after="0" w:line="240" w:lineRule="auto"/>
        <w:ind w:right="185"/>
        <w:rPr>
          <w:rFonts w:ascii="Times New Roman" w:hAnsi="Times New Roman"/>
          <w:color w:val="000000" w:themeColor="text1"/>
          <w:sz w:val="48"/>
          <w:szCs w:val="48"/>
        </w:rPr>
      </w:pPr>
    </w:p>
    <w:p w:rsidR="00C764D2" w:rsidRDefault="00C764D2" w:rsidP="005B6C3F">
      <w:pPr>
        <w:spacing w:after="0" w:line="240" w:lineRule="auto"/>
        <w:ind w:right="185"/>
        <w:rPr>
          <w:rFonts w:ascii="Times New Roman" w:hAnsi="Times New Roman"/>
          <w:color w:val="000000" w:themeColor="text1"/>
          <w:sz w:val="48"/>
          <w:szCs w:val="48"/>
        </w:rPr>
      </w:pPr>
    </w:p>
    <w:p w:rsidR="00C764D2" w:rsidRDefault="00C764D2" w:rsidP="005B6C3F">
      <w:pPr>
        <w:spacing w:after="0" w:line="240" w:lineRule="auto"/>
        <w:ind w:right="185"/>
        <w:rPr>
          <w:rFonts w:ascii="Times New Roman" w:hAnsi="Times New Roman"/>
          <w:color w:val="000000" w:themeColor="text1"/>
          <w:sz w:val="48"/>
          <w:szCs w:val="48"/>
        </w:rPr>
      </w:pPr>
    </w:p>
    <w:p w:rsidR="00C764D2" w:rsidRDefault="00C764D2" w:rsidP="005B6C3F">
      <w:pPr>
        <w:spacing w:after="0" w:line="240" w:lineRule="auto"/>
        <w:ind w:right="185"/>
        <w:rPr>
          <w:rFonts w:ascii="Times New Roman" w:hAnsi="Times New Roman"/>
          <w:color w:val="000000" w:themeColor="text1"/>
          <w:sz w:val="48"/>
          <w:szCs w:val="48"/>
        </w:rPr>
      </w:pPr>
    </w:p>
    <w:p w:rsidR="00C764D2" w:rsidRDefault="00C764D2" w:rsidP="005B6C3F">
      <w:pPr>
        <w:spacing w:after="0" w:line="240" w:lineRule="auto"/>
        <w:ind w:right="185"/>
        <w:rPr>
          <w:rFonts w:ascii="Times New Roman" w:hAnsi="Times New Roman"/>
          <w:color w:val="000000" w:themeColor="text1"/>
          <w:sz w:val="48"/>
          <w:szCs w:val="48"/>
        </w:rPr>
      </w:pPr>
    </w:p>
    <w:p w:rsidR="00C764D2" w:rsidRDefault="00C764D2" w:rsidP="005B6C3F">
      <w:pPr>
        <w:spacing w:after="0" w:line="240" w:lineRule="auto"/>
        <w:ind w:right="185"/>
        <w:rPr>
          <w:rFonts w:ascii="Times New Roman" w:hAnsi="Times New Roman"/>
          <w:color w:val="000000" w:themeColor="text1"/>
          <w:sz w:val="48"/>
          <w:szCs w:val="48"/>
        </w:rPr>
      </w:pPr>
    </w:p>
    <w:p w:rsidR="00C764D2" w:rsidRDefault="00C764D2" w:rsidP="005B6C3F">
      <w:pPr>
        <w:spacing w:after="0" w:line="240" w:lineRule="auto"/>
        <w:ind w:right="185"/>
        <w:rPr>
          <w:rFonts w:ascii="Times New Roman" w:hAnsi="Times New Roman"/>
          <w:color w:val="000000" w:themeColor="text1"/>
          <w:sz w:val="48"/>
          <w:szCs w:val="48"/>
        </w:rPr>
      </w:pPr>
    </w:p>
    <w:p w:rsidR="00B65B0B" w:rsidRDefault="00B65B0B" w:rsidP="005B6C3F">
      <w:pPr>
        <w:spacing w:after="0" w:line="240" w:lineRule="auto"/>
        <w:ind w:right="185"/>
        <w:rPr>
          <w:rFonts w:ascii="Times New Roman" w:hAnsi="Times New Roman"/>
          <w:color w:val="000000" w:themeColor="text1"/>
          <w:sz w:val="48"/>
          <w:szCs w:val="48"/>
        </w:rPr>
      </w:pPr>
    </w:p>
    <w:p w:rsidR="00233335" w:rsidRPr="00892AA0" w:rsidRDefault="00233335" w:rsidP="00B65B0B">
      <w:pPr>
        <w:spacing w:after="0" w:line="240" w:lineRule="auto"/>
        <w:ind w:right="185"/>
        <w:jc w:val="center"/>
        <w:rPr>
          <w:rFonts w:ascii="Times New Roman" w:hAnsi="Times New Roman"/>
          <w:color w:val="000000" w:themeColor="text1"/>
          <w:sz w:val="48"/>
          <w:szCs w:val="48"/>
        </w:rPr>
      </w:pPr>
      <w:r w:rsidRPr="00892AA0">
        <w:rPr>
          <w:rFonts w:ascii="Times New Roman" w:eastAsia="Arial Unicode MS" w:hAnsi="Times New Roman"/>
          <w:b/>
          <w:color w:val="000000" w:themeColor="text1"/>
          <w:sz w:val="48"/>
          <w:szCs w:val="48"/>
        </w:rPr>
        <w:lastRenderedPageBreak/>
        <w:t xml:space="preserve">UNIT – </w:t>
      </w:r>
      <w:r w:rsidR="00F54BE3" w:rsidRPr="00892AA0">
        <w:rPr>
          <w:rFonts w:ascii="Times New Roman" w:eastAsia="Arial Unicode MS" w:hAnsi="Times New Roman"/>
          <w:b/>
          <w:color w:val="000000" w:themeColor="text1"/>
          <w:sz w:val="48"/>
          <w:szCs w:val="48"/>
        </w:rPr>
        <w:t>3</w:t>
      </w:r>
      <w:r w:rsidR="00B65B0B">
        <w:rPr>
          <w:rFonts w:ascii="Times New Roman" w:eastAsia="Arial Unicode MS" w:hAnsi="Times New Roman"/>
          <w:b/>
          <w:color w:val="000000" w:themeColor="text1"/>
          <w:sz w:val="48"/>
          <w:szCs w:val="48"/>
        </w:rPr>
        <w:t xml:space="preserve"> </w:t>
      </w:r>
      <w:r w:rsidRPr="00892AA0">
        <w:rPr>
          <w:rFonts w:ascii="Times New Roman" w:eastAsia="Arial Unicode MS" w:hAnsi="Times New Roman"/>
          <w:b/>
          <w:color w:val="000000" w:themeColor="text1"/>
          <w:sz w:val="48"/>
          <w:szCs w:val="48"/>
        </w:rPr>
        <w:t>SYSTEM REQUIREMENT SPECIFICATION</w:t>
      </w:r>
    </w:p>
    <w:p w:rsidR="00233335" w:rsidRPr="00892AA0"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color w:val="000000" w:themeColor="text1"/>
          <w:sz w:val="24"/>
          <w:szCs w:val="24"/>
        </w:rPr>
      </w:pPr>
    </w:p>
    <w:p w:rsidR="00233335" w:rsidRPr="00892AA0" w:rsidRDefault="00F54BE3"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.1 Overall Description</w:t>
      </w:r>
    </w:p>
    <w:p w:rsidR="00233335" w:rsidRPr="00D13126" w:rsidRDefault="00233335" w:rsidP="005B6C3F">
      <w:pPr>
        <w:spacing w:line="360" w:lineRule="auto"/>
        <w:ind w:right="185"/>
        <w:jc w:val="both"/>
        <w:rPr>
          <w:rFonts w:ascii="Times New Roman" w:eastAsia="Arial Unicode MS" w:hAnsi="Times New Roman"/>
          <w:color w:val="000000" w:themeColor="text1"/>
          <w:sz w:val="24"/>
          <w:szCs w:val="24"/>
        </w:rPr>
      </w:pPr>
      <w:r w:rsidRPr="00D13126">
        <w:rPr>
          <w:rFonts w:ascii="Times New Roman" w:eastAsia="Arial Unicode MS" w:hAnsi="Times New Roman"/>
          <w:color w:val="000000" w:themeColor="text1"/>
          <w:sz w:val="24"/>
          <w:szCs w:val="24"/>
        </w:rPr>
        <w:t xml:space="preserve">This section and its subsections contain the description of the project </w:t>
      </w:r>
      <w:proofErr w:type="spellStart"/>
      <w:r w:rsidRPr="00D13126">
        <w:rPr>
          <w:rFonts w:ascii="Times New Roman" w:eastAsia="Arial Unicode MS" w:hAnsi="Times New Roman"/>
          <w:color w:val="000000" w:themeColor="text1"/>
          <w:sz w:val="24"/>
          <w:szCs w:val="24"/>
        </w:rPr>
        <w:t>compoents</w:t>
      </w:r>
      <w:proofErr w:type="spellEnd"/>
      <w:r w:rsidRPr="00D13126">
        <w:rPr>
          <w:rFonts w:ascii="Times New Roman" w:eastAsia="Arial Unicode MS" w:hAnsi="Times New Roman"/>
          <w:color w:val="000000" w:themeColor="text1"/>
          <w:sz w:val="24"/>
          <w:szCs w:val="24"/>
        </w:rPr>
        <w:t xml:space="preserve"> such as interfaces, performance requirements, design constraints, assumptions and dependencies etc. </w:t>
      </w:r>
    </w:p>
    <w:p w:rsidR="00233335" w:rsidRPr="00892AA0" w:rsidRDefault="00F54BE3" w:rsidP="005B6C3F">
      <w:pPr>
        <w:spacing w:line="360" w:lineRule="auto"/>
        <w:ind w:right="185"/>
        <w:rPr>
          <w:rFonts w:ascii="Times New Roman" w:eastAsia="Arial Unicode MS" w:hAnsi="Times New Roman"/>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.1.1Product Perspective</w:t>
      </w:r>
    </w:p>
    <w:p w:rsidR="00D13126" w:rsidRPr="00D13126" w:rsidRDefault="00E4098D" w:rsidP="005B6C3F">
      <w:pPr>
        <w:spacing w:line="360" w:lineRule="auto"/>
        <w:ind w:right="185"/>
        <w:rPr>
          <w:rFonts w:ascii="Times New Roman" w:eastAsia="Verdana" w:hAnsi="Times New Roman"/>
          <w:color w:val="000000" w:themeColor="text1"/>
          <w:sz w:val="24"/>
          <w:szCs w:val="24"/>
        </w:rPr>
      </w:pPr>
      <w:r w:rsidRPr="00D13126">
        <w:rPr>
          <w:rFonts w:ascii="Times New Roman" w:eastAsia="Verdana" w:hAnsi="Times New Roman"/>
          <w:color w:val="000000" w:themeColor="text1"/>
          <w:sz w:val="24"/>
          <w:szCs w:val="24"/>
        </w:rPr>
        <w:t xml:space="preserve">The application will be a Windows / Linux based, </w:t>
      </w:r>
      <w:proofErr w:type="spellStart"/>
      <w:r w:rsidRPr="00D13126">
        <w:rPr>
          <w:rFonts w:ascii="Times New Roman" w:eastAsia="Verdana" w:hAnsi="Times New Roman"/>
          <w:color w:val="000000" w:themeColor="text1"/>
          <w:sz w:val="24"/>
          <w:szCs w:val="24"/>
        </w:rPr>
        <w:t>self contained</w:t>
      </w:r>
      <w:proofErr w:type="spellEnd"/>
      <w:r w:rsidRPr="00D13126">
        <w:rPr>
          <w:rFonts w:ascii="Times New Roman" w:eastAsia="Verdana" w:hAnsi="Times New Roman"/>
          <w:color w:val="000000" w:themeColor="text1"/>
          <w:sz w:val="24"/>
          <w:szCs w:val="24"/>
        </w:rPr>
        <w:t xml:space="preserve"> and independent product.</w:t>
      </w:r>
    </w:p>
    <w:p w:rsidR="00233335" w:rsidRPr="00892AA0" w:rsidRDefault="00F54BE3" w:rsidP="005B6C3F">
      <w:pPr>
        <w:spacing w:line="360" w:lineRule="auto"/>
        <w:ind w:right="185"/>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.1.1.1System Interfaces</w:t>
      </w:r>
    </w:p>
    <w:p w:rsidR="00E4098D" w:rsidRPr="00D13126" w:rsidRDefault="00E4098D" w:rsidP="005B6C3F">
      <w:pPr>
        <w:spacing w:line="360" w:lineRule="auto"/>
        <w:ind w:right="185"/>
        <w:rPr>
          <w:rFonts w:ascii="Times New Roman" w:eastAsia="Verdana" w:hAnsi="Times New Roman"/>
          <w:color w:val="000000" w:themeColor="text1"/>
          <w:sz w:val="24"/>
          <w:szCs w:val="24"/>
        </w:rPr>
      </w:pPr>
      <w:r w:rsidRPr="00D13126">
        <w:rPr>
          <w:rFonts w:ascii="Times New Roman" w:eastAsia="Verdana" w:hAnsi="Times New Roman"/>
          <w:color w:val="000000" w:themeColor="text1"/>
          <w:sz w:val="24"/>
          <w:szCs w:val="24"/>
        </w:rPr>
        <w:t>List each system interface and identify the functionality of the system (hardware and software both) to accomplish the system requirement and interface description to match the system.</w:t>
      </w:r>
    </w:p>
    <w:p w:rsidR="00233335" w:rsidRPr="00892AA0" w:rsidRDefault="00F54BE3" w:rsidP="005B6C3F">
      <w:pPr>
        <w:spacing w:line="360" w:lineRule="auto"/>
        <w:ind w:right="185"/>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.1.1.2</w:t>
      </w:r>
      <w:r w:rsidR="00233335" w:rsidRPr="00892AA0">
        <w:rPr>
          <w:rFonts w:ascii="Times New Roman" w:eastAsia="Verdana" w:hAnsi="Times New Roman"/>
          <w:b/>
          <w:color w:val="000000" w:themeColor="text1"/>
          <w:sz w:val="32"/>
          <w:szCs w:val="32"/>
        </w:rPr>
        <w:t>User Interfaces</w:t>
      </w:r>
    </w:p>
    <w:tbl>
      <w:tblPr>
        <w:tblStyle w:val="TableGrid"/>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
        <w:gridCol w:w="8760"/>
      </w:tblGrid>
      <w:tr w:rsidR="00E4098D" w:rsidRPr="00BB02CA" w:rsidTr="00FF46CB">
        <w:trPr>
          <w:trHeight w:val="103"/>
        </w:trPr>
        <w:tc>
          <w:tcPr>
            <w:tcW w:w="270" w:type="dxa"/>
            <w:tcBorders>
              <w:top w:val="nil"/>
              <w:left w:val="nil"/>
              <w:bottom w:val="nil"/>
              <w:right w:val="nil"/>
            </w:tcBorders>
          </w:tcPr>
          <w:p w:rsidR="00E4098D" w:rsidRPr="00D12338" w:rsidRDefault="00E4098D" w:rsidP="005B6C3F">
            <w:pPr>
              <w:ind w:right="185"/>
              <w:rPr>
                <w:rFonts w:ascii="Times New Roman" w:eastAsia="Arial Unicode MS" w:hAnsi="Times New Roman"/>
                <w:b/>
                <w:color w:val="000000" w:themeColor="text1"/>
                <w:sz w:val="28"/>
                <w:szCs w:val="36"/>
              </w:rPr>
            </w:pPr>
          </w:p>
        </w:tc>
        <w:tc>
          <w:tcPr>
            <w:tcW w:w="8760" w:type="dxa"/>
            <w:tcBorders>
              <w:top w:val="nil"/>
              <w:left w:val="nil"/>
              <w:bottom w:val="nil"/>
              <w:right w:val="nil"/>
            </w:tcBorders>
          </w:tcPr>
          <w:p w:rsidR="00E4098D" w:rsidRPr="00FF46CB" w:rsidRDefault="00E4098D" w:rsidP="005B6C3F">
            <w:pPr>
              <w:ind w:left="882" w:right="185" w:hanging="990"/>
              <w:rPr>
                <w:rFonts w:ascii="Times New Roman" w:eastAsia="Verdana" w:hAnsi="Times New Roman"/>
                <w:color w:val="000000" w:themeColor="text1"/>
                <w:sz w:val="24"/>
                <w:szCs w:val="24"/>
              </w:rPr>
            </w:pPr>
            <w:r w:rsidRPr="00FF46CB">
              <w:rPr>
                <w:rFonts w:ascii="Times New Roman" w:eastAsia="Verdana" w:hAnsi="Times New Roman"/>
                <w:color w:val="000000" w:themeColor="text1"/>
                <w:sz w:val="24"/>
                <w:szCs w:val="24"/>
              </w:rPr>
              <w:t>The application will have a user friendly and menu based interface. Following screens will be provided:</w:t>
            </w:r>
          </w:p>
          <w:p w:rsidR="00E4098D" w:rsidRPr="00FF46CB" w:rsidRDefault="00E4098D" w:rsidP="005B6C3F">
            <w:pPr>
              <w:pStyle w:val="ListParagraph"/>
              <w:numPr>
                <w:ilvl w:val="0"/>
                <w:numId w:val="48"/>
              </w:numPr>
              <w:ind w:left="882" w:right="185" w:hanging="540"/>
              <w:rPr>
                <w:rFonts w:ascii="Times New Roman" w:eastAsia="Verdana" w:hAnsi="Times New Roman"/>
                <w:color w:val="000000" w:themeColor="text1"/>
                <w:sz w:val="24"/>
                <w:szCs w:val="24"/>
              </w:rPr>
            </w:pPr>
            <w:r w:rsidRPr="00FF46CB">
              <w:rPr>
                <w:rFonts w:ascii="Times New Roman" w:eastAsia="Verdana" w:hAnsi="Times New Roman"/>
                <w:color w:val="000000" w:themeColor="text1"/>
                <w:sz w:val="24"/>
                <w:szCs w:val="24"/>
              </w:rPr>
              <w:t>A webpage where user can load the image or a text.</w:t>
            </w:r>
          </w:p>
          <w:p w:rsidR="00E4098D" w:rsidRPr="00FF46CB" w:rsidRDefault="00E4098D" w:rsidP="005B6C3F">
            <w:pPr>
              <w:pStyle w:val="ListParagraph"/>
              <w:numPr>
                <w:ilvl w:val="0"/>
                <w:numId w:val="48"/>
              </w:numPr>
              <w:ind w:left="882" w:right="185" w:hanging="540"/>
              <w:rPr>
                <w:rFonts w:ascii="Times New Roman" w:eastAsia="Verdana" w:hAnsi="Times New Roman"/>
                <w:color w:val="000000" w:themeColor="text1"/>
                <w:sz w:val="24"/>
                <w:szCs w:val="24"/>
              </w:rPr>
            </w:pPr>
            <w:r w:rsidRPr="00FF46CB">
              <w:rPr>
                <w:rFonts w:ascii="Times New Roman" w:eastAsia="Verdana" w:hAnsi="Times New Roman"/>
                <w:color w:val="000000" w:themeColor="text1"/>
                <w:sz w:val="24"/>
                <w:szCs w:val="24"/>
              </w:rPr>
              <w:t xml:space="preserve">Following output will be </w:t>
            </w:r>
            <w:proofErr w:type="spellStart"/>
            <w:r w:rsidRPr="00FF46CB">
              <w:rPr>
                <w:rFonts w:ascii="Times New Roman" w:eastAsia="Verdana" w:hAnsi="Times New Roman"/>
                <w:color w:val="000000" w:themeColor="text1"/>
                <w:sz w:val="24"/>
                <w:szCs w:val="24"/>
              </w:rPr>
              <w:t>gven</w:t>
            </w:r>
            <w:proofErr w:type="spellEnd"/>
            <w:r w:rsidRPr="00FF46CB">
              <w:rPr>
                <w:rFonts w:ascii="Times New Roman" w:eastAsia="Verdana" w:hAnsi="Times New Roman"/>
                <w:color w:val="000000" w:themeColor="text1"/>
                <w:sz w:val="24"/>
                <w:szCs w:val="24"/>
              </w:rPr>
              <w:t>:</w:t>
            </w:r>
          </w:p>
          <w:p w:rsidR="00E4098D" w:rsidRPr="00FF46CB" w:rsidRDefault="00E4098D" w:rsidP="005B6C3F">
            <w:pPr>
              <w:pStyle w:val="ListParagraph"/>
              <w:numPr>
                <w:ilvl w:val="0"/>
                <w:numId w:val="7"/>
              </w:numPr>
              <w:ind w:left="882" w:right="185" w:hanging="990"/>
              <w:rPr>
                <w:rFonts w:ascii="Times New Roman" w:eastAsia="Verdana" w:hAnsi="Times New Roman"/>
                <w:color w:val="000000" w:themeColor="text1"/>
                <w:sz w:val="24"/>
                <w:szCs w:val="24"/>
              </w:rPr>
            </w:pPr>
            <w:r w:rsidRPr="00FF46CB">
              <w:rPr>
                <w:rFonts w:ascii="Times New Roman" w:eastAsia="Verdana" w:hAnsi="Times New Roman"/>
                <w:color w:val="000000" w:themeColor="text1"/>
                <w:sz w:val="24"/>
                <w:szCs w:val="24"/>
              </w:rPr>
              <w:t xml:space="preserve">Image: If the image is given as input then it will tell </w:t>
            </w:r>
            <w:proofErr w:type="spellStart"/>
            <w:r w:rsidRPr="00FF46CB">
              <w:rPr>
                <w:rFonts w:ascii="Times New Roman" w:eastAsia="Verdana" w:hAnsi="Times New Roman"/>
                <w:color w:val="000000" w:themeColor="text1"/>
                <w:sz w:val="24"/>
                <w:szCs w:val="24"/>
              </w:rPr>
              <w:t>weather</w:t>
            </w:r>
            <w:proofErr w:type="spellEnd"/>
            <w:r w:rsidRPr="00FF46CB">
              <w:rPr>
                <w:rFonts w:ascii="Times New Roman" w:eastAsia="Verdana" w:hAnsi="Times New Roman"/>
                <w:color w:val="000000" w:themeColor="text1"/>
                <w:sz w:val="24"/>
                <w:szCs w:val="24"/>
              </w:rPr>
              <w:t xml:space="preserve"> it is suspicious or not</w:t>
            </w:r>
          </w:p>
          <w:p w:rsidR="00E4098D" w:rsidRPr="00FF46CB" w:rsidRDefault="00E4098D" w:rsidP="005B6C3F">
            <w:pPr>
              <w:pStyle w:val="ListParagraph"/>
              <w:numPr>
                <w:ilvl w:val="0"/>
                <w:numId w:val="7"/>
              </w:numPr>
              <w:ind w:left="882" w:right="185" w:hanging="990"/>
              <w:rPr>
                <w:rFonts w:ascii="Times New Roman" w:eastAsia="Verdana" w:hAnsi="Times New Roman"/>
                <w:color w:val="000000" w:themeColor="text1"/>
                <w:sz w:val="24"/>
                <w:szCs w:val="24"/>
              </w:rPr>
            </w:pPr>
            <w:r w:rsidRPr="00FF46CB">
              <w:rPr>
                <w:rFonts w:ascii="Times New Roman" w:eastAsia="Verdana" w:hAnsi="Times New Roman"/>
                <w:color w:val="000000" w:themeColor="text1"/>
                <w:sz w:val="24"/>
                <w:szCs w:val="24"/>
              </w:rPr>
              <w:t xml:space="preserve">Text: If the input is text then it will do sentiment analysis and tell </w:t>
            </w:r>
            <w:proofErr w:type="spellStart"/>
            <w:r w:rsidRPr="00FF46CB">
              <w:rPr>
                <w:rFonts w:ascii="Times New Roman" w:eastAsia="Verdana" w:hAnsi="Times New Roman"/>
                <w:color w:val="000000" w:themeColor="text1"/>
                <w:sz w:val="24"/>
                <w:szCs w:val="24"/>
              </w:rPr>
              <w:t>weather</w:t>
            </w:r>
            <w:proofErr w:type="spellEnd"/>
            <w:r w:rsidRPr="00FF46CB">
              <w:rPr>
                <w:rFonts w:ascii="Times New Roman" w:eastAsia="Verdana" w:hAnsi="Times New Roman"/>
                <w:color w:val="000000" w:themeColor="text1"/>
                <w:sz w:val="24"/>
                <w:szCs w:val="24"/>
              </w:rPr>
              <w:t xml:space="preserve"> it is suspicious or not.</w:t>
            </w:r>
          </w:p>
          <w:p w:rsidR="00E4098D" w:rsidRDefault="00E4098D" w:rsidP="005B6C3F">
            <w:pPr>
              <w:pStyle w:val="ListParagraph"/>
              <w:ind w:left="-1248" w:right="185" w:hanging="1338"/>
              <w:rPr>
                <w:rFonts w:ascii="Times New Roman" w:eastAsia="Verdana" w:hAnsi="Times New Roman"/>
                <w:color w:val="000000" w:themeColor="text1"/>
              </w:rPr>
            </w:pPr>
          </w:p>
          <w:p w:rsidR="00E4098D" w:rsidRDefault="00E4098D" w:rsidP="005B6C3F">
            <w:pPr>
              <w:ind w:left="-1248" w:right="185" w:hanging="1338"/>
              <w:rPr>
                <w:rFonts w:ascii="Times New Roman" w:eastAsia="Verdana" w:hAnsi="Times New Roman"/>
                <w:color w:val="000000" w:themeColor="text1"/>
              </w:rPr>
            </w:pPr>
          </w:p>
          <w:p w:rsidR="00E4098D" w:rsidRPr="00BB02CA" w:rsidRDefault="00E4098D" w:rsidP="005B6C3F">
            <w:pPr>
              <w:ind w:left="-1248" w:right="185" w:hanging="1338"/>
              <w:rPr>
                <w:rFonts w:ascii="Times New Roman" w:eastAsia="Verdana" w:hAnsi="Times New Roman"/>
                <w:color w:val="000000" w:themeColor="text1"/>
              </w:rPr>
            </w:pPr>
          </w:p>
        </w:tc>
      </w:tr>
    </w:tbl>
    <w:p w:rsidR="00233335" w:rsidRPr="00892AA0" w:rsidRDefault="00F54BE3" w:rsidP="005B6C3F">
      <w:pPr>
        <w:spacing w:line="360" w:lineRule="auto"/>
        <w:ind w:right="185"/>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.1.1.3</w:t>
      </w:r>
      <w:r w:rsidR="00233335" w:rsidRPr="00892AA0">
        <w:rPr>
          <w:rFonts w:ascii="Times New Roman" w:eastAsia="Verdana" w:hAnsi="Times New Roman"/>
          <w:b/>
          <w:color w:val="000000" w:themeColor="text1"/>
          <w:sz w:val="32"/>
          <w:szCs w:val="32"/>
        </w:rPr>
        <w:t>Hardware Interfaces</w:t>
      </w:r>
    </w:p>
    <w:p w:rsidR="00233335" w:rsidRPr="00892AA0" w:rsidRDefault="00233335" w:rsidP="005B6C3F">
      <w:pPr>
        <w:pStyle w:val="ListParagraph"/>
        <w:numPr>
          <w:ilvl w:val="0"/>
          <w:numId w:val="8"/>
        </w:numPr>
        <w:spacing w:line="360" w:lineRule="auto"/>
        <w:ind w:left="162" w:right="185" w:hanging="162"/>
        <w:jc w:val="both"/>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Screen resolution of at least 800 x 600 pixels is required for proper and complete viewing of screens. Higher resolutions in wide-screen mode will be better for a better view.</w:t>
      </w:r>
    </w:p>
    <w:p w:rsidR="00233335" w:rsidRPr="00892AA0" w:rsidRDefault="00233335" w:rsidP="005B6C3F">
      <w:pPr>
        <w:pStyle w:val="ListParagraph"/>
        <w:numPr>
          <w:ilvl w:val="0"/>
          <w:numId w:val="8"/>
        </w:numPr>
        <w:spacing w:line="360" w:lineRule="auto"/>
        <w:ind w:left="162" w:right="185" w:hanging="162"/>
        <w:jc w:val="both"/>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lastRenderedPageBreak/>
        <w:t>A network connection (internet) is required to make the service accessible to the users</w:t>
      </w:r>
    </w:p>
    <w:p w:rsidR="00A26851" w:rsidRPr="00892AA0" w:rsidRDefault="00233335" w:rsidP="005B6C3F">
      <w:pPr>
        <w:pStyle w:val="ListParagraph"/>
        <w:numPr>
          <w:ilvl w:val="0"/>
          <w:numId w:val="8"/>
        </w:numPr>
        <w:spacing w:line="360" w:lineRule="auto"/>
        <w:ind w:left="162" w:right="185" w:hanging="162"/>
        <w:jc w:val="both"/>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Other hardware interface specifications are as follows</w:t>
      </w:r>
    </w:p>
    <w:tbl>
      <w:tblPr>
        <w:tblStyle w:val="TableGrid"/>
        <w:tblW w:w="0" w:type="auto"/>
        <w:tblLayout w:type="fixed"/>
        <w:tblLook w:val="04A0" w:firstRow="1" w:lastRow="0" w:firstColumn="1" w:lastColumn="0" w:noHBand="0" w:noVBand="1"/>
      </w:tblPr>
      <w:tblGrid>
        <w:gridCol w:w="5276"/>
        <w:gridCol w:w="4500"/>
      </w:tblGrid>
      <w:tr w:rsidR="00A26851" w:rsidRPr="00892AA0" w:rsidTr="00A26851">
        <w:trPr>
          <w:trHeight w:val="142"/>
        </w:trPr>
        <w:tc>
          <w:tcPr>
            <w:tcW w:w="9776" w:type="dxa"/>
            <w:gridSpan w:val="2"/>
          </w:tcPr>
          <w:p w:rsidR="00A26851" w:rsidRPr="00892AA0" w:rsidRDefault="00A26851" w:rsidP="005B6C3F">
            <w:pPr>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HARDWARE INTERFACES - CLIENT SIDE (Minimum)</w:t>
            </w:r>
          </w:p>
        </w:tc>
      </w:tr>
      <w:tr w:rsidR="00A26851" w:rsidRPr="00892AA0" w:rsidTr="00A26851">
        <w:trPr>
          <w:trHeight w:val="142"/>
        </w:trPr>
        <w:tc>
          <w:tcPr>
            <w:tcW w:w="5276" w:type="dxa"/>
          </w:tcPr>
          <w:p w:rsidR="00A26851" w:rsidRPr="00892AA0" w:rsidRDefault="00A26851" w:rsidP="005B6C3F">
            <w:pPr>
              <w:tabs>
                <w:tab w:val="left" w:pos="2152"/>
              </w:tabs>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HARDWARE</w:t>
            </w:r>
          </w:p>
        </w:tc>
        <w:tc>
          <w:tcPr>
            <w:tcW w:w="4500" w:type="dxa"/>
          </w:tcPr>
          <w:p w:rsidR="00A26851" w:rsidRPr="00892AA0" w:rsidRDefault="00A26851" w:rsidP="005B6C3F">
            <w:pPr>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SPECIFICATIONS</w:t>
            </w:r>
          </w:p>
        </w:tc>
      </w:tr>
      <w:tr w:rsidR="00A26851" w:rsidRPr="00892AA0" w:rsidTr="00A26851">
        <w:trPr>
          <w:trHeight w:val="541"/>
        </w:trPr>
        <w:tc>
          <w:tcPr>
            <w:tcW w:w="5276" w:type="dxa"/>
          </w:tcPr>
          <w:p w:rsidR="00A26851" w:rsidRPr="00892AA0" w:rsidRDefault="00A26851" w:rsidP="005B6C3F">
            <w:pPr>
              <w:autoSpaceDE w:val="0"/>
              <w:autoSpaceDN w:val="0"/>
              <w:adjustRightInd w:val="0"/>
              <w:spacing w:after="0" w:line="360" w:lineRule="auto"/>
              <w:ind w:right="185"/>
              <w:jc w:val="center"/>
              <w:rPr>
                <w:rFonts w:ascii="Times New Roman" w:eastAsia="Verdana" w:hAnsi="Times New Roman"/>
                <w:b/>
                <w:color w:val="000000" w:themeColor="text1"/>
                <w:sz w:val="24"/>
                <w:szCs w:val="24"/>
              </w:rPr>
            </w:pPr>
            <w:r w:rsidRPr="00892AA0">
              <w:rPr>
                <w:rFonts w:ascii="Times New Roman" w:hAnsi="Times New Roman"/>
                <w:color w:val="000000" w:themeColor="text1"/>
                <w:sz w:val="24"/>
                <w:szCs w:val="24"/>
              </w:rPr>
              <w:t>Snapdragon 750 /</w:t>
            </w:r>
            <w:proofErr w:type="spellStart"/>
            <w:r w:rsidRPr="00892AA0">
              <w:rPr>
                <w:rFonts w:ascii="Times New Roman" w:hAnsi="Times New Roman"/>
                <w:color w:val="000000" w:themeColor="text1"/>
                <w:sz w:val="24"/>
                <w:szCs w:val="24"/>
              </w:rPr>
              <w:t>MediaTek</w:t>
            </w:r>
            <w:proofErr w:type="spellEnd"/>
            <w:r w:rsidRPr="00892AA0">
              <w:rPr>
                <w:rFonts w:ascii="Times New Roman" w:hAnsi="Times New Roman"/>
                <w:color w:val="000000" w:themeColor="text1"/>
                <w:sz w:val="24"/>
                <w:szCs w:val="24"/>
              </w:rPr>
              <w:t xml:space="preserve"> </w:t>
            </w:r>
            <w:proofErr w:type="spellStart"/>
            <w:r w:rsidRPr="00892AA0">
              <w:rPr>
                <w:rFonts w:ascii="Times New Roman" w:hAnsi="Times New Roman"/>
                <w:color w:val="000000" w:themeColor="text1"/>
                <w:sz w:val="24"/>
                <w:szCs w:val="24"/>
              </w:rPr>
              <w:t>Helio</w:t>
            </w:r>
            <w:proofErr w:type="spellEnd"/>
          </w:p>
        </w:tc>
        <w:tc>
          <w:tcPr>
            <w:tcW w:w="4500" w:type="dxa"/>
          </w:tcPr>
          <w:p w:rsidR="00A26851" w:rsidRPr="002604F6" w:rsidRDefault="002604F6" w:rsidP="005B6C3F">
            <w:pPr>
              <w:spacing w:line="360" w:lineRule="auto"/>
              <w:ind w:right="185"/>
              <w:jc w:val="center"/>
              <w:rPr>
                <w:rFonts w:ascii="Times New Roman" w:eastAsia="Verdana" w:hAnsi="Times New Roman"/>
                <w:color w:val="000000" w:themeColor="text1"/>
                <w:sz w:val="24"/>
                <w:szCs w:val="24"/>
              </w:rPr>
            </w:pPr>
            <w:r w:rsidRPr="002604F6">
              <w:rPr>
                <w:rFonts w:ascii="Times New Roman" w:eastAsia="Verdana" w:hAnsi="Times New Roman"/>
                <w:color w:val="000000" w:themeColor="text1"/>
                <w:sz w:val="24"/>
                <w:szCs w:val="24"/>
              </w:rPr>
              <w:t>NONE</w:t>
            </w:r>
            <w:r>
              <w:rPr>
                <w:rFonts w:ascii="Times New Roman" w:eastAsia="Verdana" w:hAnsi="Times New Roman"/>
                <w:color w:val="000000" w:themeColor="text1"/>
                <w:sz w:val="24"/>
                <w:szCs w:val="24"/>
              </w:rPr>
              <w:t xml:space="preserve"> SUCH</w:t>
            </w:r>
          </w:p>
        </w:tc>
      </w:tr>
      <w:tr w:rsidR="00A26851" w:rsidRPr="00892AA0" w:rsidTr="00A26851">
        <w:trPr>
          <w:trHeight w:val="553"/>
        </w:trPr>
        <w:tc>
          <w:tcPr>
            <w:tcW w:w="5276" w:type="dxa"/>
          </w:tcPr>
          <w:p w:rsidR="00A26851" w:rsidRPr="00892AA0" w:rsidRDefault="00A26851" w:rsidP="005B6C3F">
            <w:pPr>
              <w:autoSpaceDE w:val="0"/>
              <w:autoSpaceDN w:val="0"/>
              <w:adjustRightInd w:val="0"/>
              <w:spacing w:after="0" w:line="360" w:lineRule="auto"/>
              <w:ind w:right="185"/>
              <w:jc w:val="center"/>
              <w:rPr>
                <w:rFonts w:ascii="Times New Roman" w:hAnsi="Times New Roman"/>
                <w:color w:val="000000" w:themeColor="text1"/>
                <w:sz w:val="24"/>
                <w:szCs w:val="24"/>
              </w:rPr>
            </w:pPr>
            <w:r w:rsidRPr="00892AA0">
              <w:rPr>
                <w:rFonts w:ascii="Times New Roman" w:hAnsi="Times New Roman"/>
                <w:color w:val="000000" w:themeColor="text1"/>
                <w:sz w:val="24"/>
                <w:szCs w:val="24"/>
              </w:rPr>
              <w:t>3 GB Ram</w:t>
            </w:r>
          </w:p>
        </w:tc>
        <w:tc>
          <w:tcPr>
            <w:tcW w:w="4500" w:type="dxa"/>
          </w:tcPr>
          <w:p w:rsidR="00A26851" w:rsidRPr="00892AA0" w:rsidRDefault="002604F6" w:rsidP="005B6C3F">
            <w:pPr>
              <w:spacing w:line="360" w:lineRule="auto"/>
              <w:ind w:right="185"/>
              <w:jc w:val="center"/>
              <w:rPr>
                <w:rFonts w:ascii="Times New Roman" w:hAnsi="Times New Roman"/>
                <w:color w:val="000000" w:themeColor="text1"/>
                <w:sz w:val="24"/>
                <w:szCs w:val="24"/>
              </w:rPr>
            </w:pPr>
            <w:r w:rsidRPr="002604F6">
              <w:rPr>
                <w:rFonts w:ascii="Times New Roman" w:eastAsia="Verdana" w:hAnsi="Times New Roman"/>
                <w:color w:val="000000" w:themeColor="text1"/>
                <w:sz w:val="24"/>
                <w:szCs w:val="24"/>
              </w:rPr>
              <w:t>NONE</w:t>
            </w:r>
            <w:r>
              <w:rPr>
                <w:rFonts w:ascii="Times New Roman" w:eastAsia="Verdana" w:hAnsi="Times New Roman"/>
                <w:color w:val="000000" w:themeColor="text1"/>
                <w:sz w:val="24"/>
                <w:szCs w:val="24"/>
              </w:rPr>
              <w:t xml:space="preserve"> SUCH</w:t>
            </w:r>
          </w:p>
        </w:tc>
      </w:tr>
      <w:tr w:rsidR="00A26851" w:rsidRPr="00892AA0" w:rsidTr="00A26851">
        <w:trPr>
          <w:trHeight w:val="553"/>
        </w:trPr>
        <w:tc>
          <w:tcPr>
            <w:tcW w:w="5276" w:type="dxa"/>
          </w:tcPr>
          <w:p w:rsidR="00A26851" w:rsidRPr="00892AA0" w:rsidRDefault="00A26851" w:rsidP="005B6C3F">
            <w:pPr>
              <w:autoSpaceDE w:val="0"/>
              <w:autoSpaceDN w:val="0"/>
              <w:adjustRightInd w:val="0"/>
              <w:spacing w:after="0" w:line="360" w:lineRule="auto"/>
              <w:ind w:right="185"/>
              <w:jc w:val="center"/>
              <w:rPr>
                <w:rFonts w:ascii="Times New Roman" w:hAnsi="Times New Roman"/>
                <w:color w:val="000000" w:themeColor="text1"/>
                <w:sz w:val="24"/>
                <w:szCs w:val="24"/>
              </w:rPr>
            </w:pPr>
            <w:r w:rsidRPr="00892AA0">
              <w:rPr>
                <w:rFonts w:ascii="Times New Roman" w:hAnsi="Times New Roman"/>
                <w:color w:val="000000" w:themeColor="text1"/>
                <w:sz w:val="24"/>
                <w:szCs w:val="24"/>
              </w:rPr>
              <w:t>Qwerty keyboard or Touch screen</w:t>
            </w:r>
          </w:p>
          <w:p w:rsidR="00A26851" w:rsidRPr="00892AA0" w:rsidRDefault="00A26851" w:rsidP="005B6C3F">
            <w:pPr>
              <w:autoSpaceDE w:val="0"/>
              <w:autoSpaceDN w:val="0"/>
              <w:adjustRightInd w:val="0"/>
              <w:spacing w:after="0" w:line="360" w:lineRule="auto"/>
              <w:ind w:right="185"/>
              <w:jc w:val="center"/>
              <w:rPr>
                <w:rFonts w:ascii="Times New Roman" w:hAnsi="Times New Roman"/>
                <w:color w:val="000000" w:themeColor="text1"/>
                <w:sz w:val="24"/>
                <w:szCs w:val="24"/>
              </w:rPr>
            </w:pPr>
          </w:p>
        </w:tc>
        <w:tc>
          <w:tcPr>
            <w:tcW w:w="4500" w:type="dxa"/>
          </w:tcPr>
          <w:p w:rsidR="00A26851" w:rsidRPr="00892AA0" w:rsidRDefault="002604F6" w:rsidP="005B6C3F">
            <w:pPr>
              <w:spacing w:line="360" w:lineRule="auto"/>
              <w:ind w:right="185"/>
              <w:jc w:val="center"/>
              <w:rPr>
                <w:rFonts w:ascii="Times New Roman" w:hAnsi="Times New Roman"/>
                <w:color w:val="000000" w:themeColor="text1"/>
                <w:sz w:val="24"/>
                <w:szCs w:val="24"/>
              </w:rPr>
            </w:pPr>
            <w:r w:rsidRPr="002604F6">
              <w:rPr>
                <w:rFonts w:ascii="Times New Roman" w:eastAsia="Verdana" w:hAnsi="Times New Roman"/>
                <w:color w:val="000000" w:themeColor="text1"/>
                <w:sz w:val="24"/>
                <w:szCs w:val="24"/>
              </w:rPr>
              <w:t>NONE</w:t>
            </w:r>
            <w:r>
              <w:rPr>
                <w:rFonts w:ascii="Times New Roman" w:eastAsia="Verdana" w:hAnsi="Times New Roman"/>
                <w:color w:val="000000" w:themeColor="text1"/>
                <w:sz w:val="24"/>
                <w:szCs w:val="24"/>
              </w:rPr>
              <w:t xml:space="preserve"> SUCH</w:t>
            </w:r>
          </w:p>
        </w:tc>
      </w:tr>
      <w:tr w:rsidR="00A26851" w:rsidRPr="00892AA0" w:rsidTr="00A26851">
        <w:trPr>
          <w:trHeight w:val="553"/>
        </w:trPr>
        <w:tc>
          <w:tcPr>
            <w:tcW w:w="5276" w:type="dxa"/>
          </w:tcPr>
          <w:p w:rsidR="00A26851" w:rsidRPr="00892AA0" w:rsidRDefault="00A26851" w:rsidP="005B6C3F">
            <w:pPr>
              <w:autoSpaceDE w:val="0"/>
              <w:autoSpaceDN w:val="0"/>
              <w:adjustRightInd w:val="0"/>
              <w:spacing w:after="0" w:line="360" w:lineRule="auto"/>
              <w:ind w:right="185"/>
              <w:jc w:val="center"/>
              <w:rPr>
                <w:rFonts w:ascii="Times New Roman" w:hAnsi="Times New Roman"/>
                <w:color w:val="000000" w:themeColor="text1"/>
                <w:sz w:val="24"/>
                <w:szCs w:val="24"/>
              </w:rPr>
            </w:pPr>
            <w:r w:rsidRPr="00892AA0">
              <w:rPr>
                <w:rFonts w:ascii="Times New Roman" w:hAnsi="Times New Roman"/>
                <w:color w:val="000000" w:themeColor="text1"/>
                <w:sz w:val="24"/>
                <w:szCs w:val="24"/>
              </w:rPr>
              <w:t xml:space="preserve">GPS / </w:t>
            </w:r>
            <w:proofErr w:type="spellStart"/>
            <w:r w:rsidRPr="00892AA0">
              <w:rPr>
                <w:rFonts w:ascii="Times New Roman" w:hAnsi="Times New Roman"/>
                <w:color w:val="000000" w:themeColor="text1"/>
                <w:sz w:val="24"/>
                <w:szCs w:val="24"/>
              </w:rPr>
              <w:t>NavIC</w:t>
            </w:r>
            <w:proofErr w:type="spellEnd"/>
            <w:r w:rsidRPr="00892AA0">
              <w:rPr>
                <w:rFonts w:ascii="Times New Roman" w:hAnsi="Times New Roman"/>
                <w:color w:val="000000" w:themeColor="text1"/>
                <w:sz w:val="24"/>
                <w:szCs w:val="24"/>
              </w:rPr>
              <w:t xml:space="preserve"> Chips</w:t>
            </w:r>
          </w:p>
        </w:tc>
        <w:tc>
          <w:tcPr>
            <w:tcW w:w="4500" w:type="dxa"/>
          </w:tcPr>
          <w:p w:rsidR="00A26851" w:rsidRPr="00892AA0" w:rsidRDefault="002604F6" w:rsidP="005B6C3F">
            <w:pPr>
              <w:spacing w:line="360" w:lineRule="auto"/>
              <w:ind w:right="185"/>
              <w:jc w:val="center"/>
              <w:rPr>
                <w:rFonts w:ascii="Times New Roman" w:hAnsi="Times New Roman"/>
                <w:color w:val="000000" w:themeColor="text1"/>
                <w:sz w:val="24"/>
                <w:szCs w:val="24"/>
              </w:rPr>
            </w:pPr>
            <w:r w:rsidRPr="002604F6">
              <w:rPr>
                <w:rFonts w:ascii="Times New Roman" w:eastAsia="Verdana" w:hAnsi="Times New Roman"/>
                <w:color w:val="000000" w:themeColor="text1"/>
                <w:sz w:val="24"/>
                <w:szCs w:val="24"/>
              </w:rPr>
              <w:t>NONE</w:t>
            </w:r>
            <w:r>
              <w:rPr>
                <w:rFonts w:ascii="Times New Roman" w:eastAsia="Verdana" w:hAnsi="Times New Roman"/>
                <w:color w:val="000000" w:themeColor="text1"/>
                <w:sz w:val="24"/>
                <w:szCs w:val="24"/>
              </w:rPr>
              <w:t xml:space="preserve"> SUCH</w:t>
            </w:r>
          </w:p>
        </w:tc>
      </w:tr>
      <w:tr w:rsidR="00A26851" w:rsidRPr="00892AA0" w:rsidTr="00A26851">
        <w:trPr>
          <w:trHeight w:val="553"/>
        </w:trPr>
        <w:tc>
          <w:tcPr>
            <w:tcW w:w="5276" w:type="dxa"/>
          </w:tcPr>
          <w:p w:rsidR="00A26851" w:rsidRPr="00892AA0" w:rsidRDefault="00A26851" w:rsidP="005B6C3F">
            <w:pPr>
              <w:autoSpaceDE w:val="0"/>
              <w:autoSpaceDN w:val="0"/>
              <w:adjustRightInd w:val="0"/>
              <w:spacing w:after="0" w:line="360" w:lineRule="auto"/>
              <w:ind w:right="185"/>
              <w:jc w:val="center"/>
              <w:rPr>
                <w:rFonts w:ascii="Times New Roman" w:hAnsi="Times New Roman"/>
                <w:color w:val="000000" w:themeColor="text1"/>
                <w:sz w:val="24"/>
                <w:szCs w:val="24"/>
              </w:rPr>
            </w:pPr>
            <w:r w:rsidRPr="00892AA0">
              <w:rPr>
                <w:rFonts w:ascii="Times New Roman" w:hAnsi="Times New Roman"/>
                <w:color w:val="000000" w:themeColor="text1"/>
                <w:sz w:val="24"/>
                <w:szCs w:val="24"/>
              </w:rPr>
              <w:t>5MP Camera</w:t>
            </w:r>
          </w:p>
        </w:tc>
        <w:tc>
          <w:tcPr>
            <w:tcW w:w="4500" w:type="dxa"/>
          </w:tcPr>
          <w:p w:rsidR="00A26851" w:rsidRPr="00892AA0" w:rsidRDefault="002604F6" w:rsidP="005B6C3F">
            <w:pPr>
              <w:spacing w:line="360" w:lineRule="auto"/>
              <w:ind w:right="185"/>
              <w:jc w:val="center"/>
              <w:rPr>
                <w:rFonts w:ascii="Times New Roman" w:hAnsi="Times New Roman"/>
                <w:color w:val="000000" w:themeColor="text1"/>
                <w:sz w:val="24"/>
                <w:szCs w:val="24"/>
              </w:rPr>
            </w:pPr>
            <w:r w:rsidRPr="002604F6">
              <w:rPr>
                <w:rFonts w:ascii="Times New Roman" w:eastAsia="Verdana" w:hAnsi="Times New Roman"/>
                <w:color w:val="000000" w:themeColor="text1"/>
                <w:sz w:val="24"/>
                <w:szCs w:val="24"/>
              </w:rPr>
              <w:t>NONE</w:t>
            </w:r>
            <w:r>
              <w:rPr>
                <w:rFonts w:ascii="Times New Roman" w:eastAsia="Verdana" w:hAnsi="Times New Roman"/>
                <w:color w:val="000000" w:themeColor="text1"/>
                <w:sz w:val="24"/>
                <w:szCs w:val="24"/>
              </w:rPr>
              <w:t xml:space="preserve"> SUCH</w:t>
            </w:r>
          </w:p>
        </w:tc>
      </w:tr>
    </w:tbl>
    <w:p w:rsidR="00A26851" w:rsidRPr="00892AA0" w:rsidRDefault="00A26851" w:rsidP="005B6C3F">
      <w:pPr>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 xml:space="preserve">Table </w:t>
      </w:r>
      <w:r w:rsidR="00F54BE3" w:rsidRPr="00892AA0">
        <w:rPr>
          <w:rFonts w:ascii="Times New Roman" w:eastAsia="Verdana" w:hAnsi="Times New Roman"/>
          <w:b/>
          <w:color w:val="000000" w:themeColor="text1"/>
          <w:sz w:val="24"/>
          <w:szCs w:val="24"/>
        </w:rPr>
        <w:t>3</w:t>
      </w:r>
      <w:r w:rsidRPr="00892AA0">
        <w:rPr>
          <w:rFonts w:ascii="Times New Roman" w:eastAsia="Verdana" w:hAnsi="Times New Roman"/>
          <w:b/>
          <w:color w:val="000000" w:themeColor="text1"/>
          <w:sz w:val="24"/>
          <w:szCs w:val="24"/>
        </w:rPr>
        <w:t>.1 – Minimum Client-Side Hardware Interfaces</w:t>
      </w:r>
    </w:p>
    <w:tbl>
      <w:tblPr>
        <w:tblStyle w:val="TableGrid"/>
        <w:tblW w:w="0" w:type="auto"/>
        <w:tblLayout w:type="fixed"/>
        <w:tblLook w:val="04A0" w:firstRow="1" w:lastRow="0" w:firstColumn="1" w:lastColumn="0" w:noHBand="0" w:noVBand="1"/>
      </w:tblPr>
      <w:tblGrid>
        <w:gridCol w:w="5287"/>
        <w:gridCol w:w="1200"/>
        <w:gridCol w:w="3289"/>
      </w:tblGrid>
      <w:tr w:rsidR="00A26851" w:rsidRPr="00892AA0" w:rsidTr="00A26851">
        <w:trPr>
          <w:trHeight w:val="142"/>
        </w:trPr>
        <w:tc>
          <w:tcPr>
            <w:tcW w:w="9776" w:type="dxa"/>
            <w:gridSpan w:val="3"/>
          </w:tcPr>
          <w:p w:rsidR="00A26851" w:rsidRPr="00892AA0" w:rsidRDefault="00A26851" w:rsidP="005B6C3F">
            <w:pPr>
              <w:spacing w:line="360" w:lineRule="auto"/>
              <w:ind w:right="185"/>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HARDWARE INTERFACES - SERVER SIDE (Minimum)</w:t>
            </w:r>
          </w:p>
        </w:tc>
      </w:tr>
      <w:tr w:rsidR="00A26851" w:rsidRPr="00892AA0" w:rsidTr="00A26851">
        <w:trPr>
          <w:trHeight w:val="142"/>
        </w:trPr>
        <w:tc>
          <w:tcPr>
            <w:tcW w:w="5287" w:type="dxa"/>
          </w:tcPr>
          <w:p w:rsidR="00A26851" w:rsidRPr="00892AA0" w:rsidRDefault="00A26851" w:rsidP="005B6C3F">
            <w:pPr>
              <w:tabs>
                <w:tab w:val="left" w:pos="2152"/>
              </w:tabs>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HARDWARE</w:t>
            </w:r>
          </w:p>
        </w:tc>
        <w:tc>
          <w:tcPr>
            <w:tcW w:w="1200" w:type="dxa"/>
          </w:tcPr>
          <w:p w:rsidR="00A26851" w:rsidRPr="00892AA0" w:rsidRDefault="00A26851" w:rsidP="005B6C3F">
            <w:pPr>
              <w:tabs>
                <w:tab w:val="left" w:pos="1294"/>
              </w:tabs>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RAM</w:t>
            </w:r>
          </w:p>
        </w:tc>
        <w:tc>
          <w:tcPr>
            <w:tcW w:w="3289" w:type="dxa"/>
          </w:tcPr>
          <w:p w:rsidR="00A26851" w:rsidRPr="00892AA0" w:rsidRDefault="00A26851" w:rsidP="005B6C3F">
            <w:pPr>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DISK SPACE</w:t>
            </w:r>
          </w:p>
        </w:tc>
      </w:tr>
      <w:tr w:rsidR="00A26851" w:rsidRPr="00892AA0" w:rsidTr="00A26851">
        <w:trPr>
          <w:trHeight w:val="1760"/>
        </w:trPr>
        <w:tc>
          <w:tcPr>
            <w:tcW w:w="5287" w:type="dxa"/>
          </w:tcPr>
          <w:p w:rsidR="00A26851" w:rsidRPr="00892AA0" w:rsidRDefault="00A26851" w:rsidP="005B6C3F">
            <w:pPr>
              <w:autoSpaceDE w:val="0"/>
              <w:autoSpaceDN w:val="0"/>
              <w:adjustRightInd w:val="0"/>
              <w:spacing w:after="0" w:line="360" w:lineRule="auto"/>
              <w:ind w:right="185"/>
              <w:jc w:val="center"/>
              <w:rPr>
                <w:rFonts w:ascii="Times New Roman" w:hAnsi="Times New Roman"/>
                <w:color w:val="000000" w:themeColor="text1"/>
                <w:sz w:val="24"/>
                <w:szCs w:val="24"/>
              </w:rPr>
            </w:pPr>
            <w:r w:rsidRPr="00892AA0">
              <w:rPr>
                <w:rFonts w:ascii="Times New Roman" w:hAnsi="Times New Roman"/>
                <w:color w:val="000000" w:themeColor="text1"/>
                <w:sz w:val="24"/>
                <w:szCs w:val="24"/>
              </w:rPr>
              <w:t>Intel Core i3 / i5 / i7 2.60 GHz and higher</w:t>
            </w:r>
          </w:p>
          <w:p w:rsidR="00A26851" w:rsidRPr="00892AA0" w:rsidRDefault="00A26851" w:rsidP="005B6C3F">
            <w:pPr>
              <w:autoSpaceDE w:val="0"/>
              <w:autoSpaceDN w:val="0"/>
              <w:adjustRightInd w:val="0"/>
              <w:spacing w:after="0" w:line="360" w:lineRule="auto"/>
              <w:ind w:right="185"/>
              <w:jc w:val="center"/>
              <w:rPr>
                <w:rFonts w:ascii="Times New Roman" w:hAnsi="Times New Roman"/>
                <w:color w:val="000000" w:themeColor="text1"/>
                <w:sz w:val="24"/>
                <w:szCs w:val="24"/>
              </w:rPr>
            </w:pPr>
            <w:r w:rsidRPr="00892AA0">
              <w:rPr>
                <w:rFonts w:ascii="Times New Roman" w:hAnsi="Times New Roman"/>
                <w:color w:val="000000" w:themeColor="text1"/>
                <w:sz w:val="24"/>
                <w:szCs w:val="24"/>
              </w:rPr>
              <w:t xml:space="preserve">Or </w:t>
            </w:r>
          </w:p>
          <w:p w:rsidR="00A26851" w:rsidRPr="00892AA0" w:rsidRDefault="00A26851" w:rsidP="005B6C3F">
            <w:pPr>
              <w:autoSpaceDE w:val="0"/>
              <w:autoSpaceDN w:val="0"/>
              <w:adjustRightInd w:val="0"/>
              <w:spacing w:after="0" w:line="360" w:lineRule="auto"/>
              <w:ind w:right="185"/>
              <w:jc w:val="center"/>
              <w:rPr>
                <w:rFonts w:ascii="Times New Roman" w:eastAsia="Verdana" w:hAnsi="Times New Roman"/>
                <w:b/>
                <w:color w:val="000000" w:themeColor="text1"/>
                <w:sz w:val="24"/>
                <w:szCs w:val="24"/>
              </w:rPr>
            </w:pPr>
            <w:r w:rsidRPr="00892AA0">
              <w:rPr>
                <w:rFonts w:ascii="Times New Roman" w:hAnsi="Times New Roman"/>
                <w:color w:val="000000" w:themeColor="text1"/>
                <w:sz w:val="24"/>
                <w:szCs w:val="24"/>
              </w:rPr>
              <w:t xml:space="preserve">AMD </w:t>
            </w:r>
            <w:proofErr w:type="spellStart"/>
            <w:r w:rsidRPr="00892AA0">
              <w:rPr>
                <w:rFonts w:ascii="Times New Roman" w:hAnsi="Times New Roman"/>
                <w:color w:val="000000" w:themeColor="text1"/>
                <w:sz w:val="24"/>
                <w:szCs w:val="24"/>
              </w:rPr>
              <w:t>Ryzen</w:t>
            </w:r>
            <w:proofErr w:type="spellEnd"/>
            <w:r w:rsidRPr="00892AA0">
              <w:rPr>
                <w:rFonts w:ascii="Times New Roman" w:hAnsi="Times New Roman"/>
                <w:color w:val="000000" w:themeColor="text1"/>
                <w:sz w:val="24"/>
                <w:szCs w:val="24"/>
              </w:rPr>
              <w:t xml:space="preserve">/ </w:t>
            </w:r>
            <w:proofErr w:type="spellStart"/>
            <w:r w:rsidRPr="00892AA0">
              <w:rPr>
                <w:rFonts w:ascii="Times New Roman" w:hAnsi="Times New Roman"/>
                <w:color w:val="000000" w:themeColor="text1"/>
                <w:sz w:val="24"/>
                <w:szCs w:val="24"/>
              </w:rPr>
              <w:t>Threadripper</w:t>
            </w:r>
            <w:proofErr w:type="spellEnd"/>
          </w:p>
        </w:tc>
        <w:tc>
          <w:tcPr>
            <w:tcW w:w="1200" w:type="dxa"/>
          </w:tcPr>
          <w:p w:rsidR="00A26851" w:rsidRPr="00892AA0" w:rsidRDefault="00A26851" w:rsidP="005B6C3F">
            <w:pPr>
              <w:tabs>
                <w:tab w:val="left" w:pos="1200"/>
              </w:tabs>
              <w:spacing w:line="360" w:lineRule="auto"/>
              <w:ind w:right="185"/>
              <w:jc w:val="center"/>
              <w:rPr>
                <w:rFonts w:ascii="Times New Roman" w:hAnsi="Times New Roman"/>
                <w:color w:val="000000" w:themeColor="text1"/>
                <w:sz w:val="24"/>
                <w:szCs w:val="24"/>
              </w:rPr>
            </w:pPr>
          </w:p>
          <w:p w:rsidR="00A26851" w:rsidRPr="00892AA0" w:rsidRDefault="00A26851" w:rsidP="005B6C3F">
            <w:pPr>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color w:val="000000" w:themeColor="text1"/>
                <w:sz w:val="24"/>
                <w:szCs w:val="24"/>
              </w:rPr>
              <w:t>16 GB</w:t>
            </w:r>
          </w:p>
        </w:tc>
        <w:tc>
          <w:tcPr>
            <w:tcW w:w="3289" w:type="dxa"/>
          </w:tcPr>
          <w:p w:rsidR="00A26851" w:rsidRPr="00892AA0" w:rsidRDefault="00A26851" w:rsidP="005B6C3F">
            <w:pPr>
              <w:spacing w:line="360" w:lineRule="auto"/>
              <w:ind w:right="185"/>
              <w:jc w:val="center"/>
              <w:rPr>
                <w:rFonts w:ascii="Times New Roman" w:eastAsia="Verdana" w:hAnsi="Times New Roman"/>
                <w:color w:val="000000" w:themeColor="text1"/>
                <w:sz w:val="24"/>
                <w:szCs w:val="24"/>
              </w:rPr>
            </w:pPr>
          </w:p>
          <w:p w:rsidR="00A26851" w:rsidRPr="00892AA0" w:rsidRDefault="00A26851" w:rsidP="005B6C3F">
            <w:pPr>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10 TB</w:t>
            </w:r>
          </w:p>
        </w:tc>
      </w:tr>
    </w:tbl>
    <w:p w:rsidR="00233335" w:rsidRPr="00892AA0" w:rsidRDefault="00A26851" w:rsidP="005B6C3F">
      <w:pPr>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 xml:space="preserve">Table </w:t>
      </w:r>
      <w:r w:rsidR="00F54BE3" w:rsidRPr="00892AA0">
        <w:rPr>
          <w:rFonts w:ascii="Times New Roman" w:eastAsia="Verdana" w:hAnsi="Times New Roman"/>
          <w:b/>
          <w:color w:val="000000" w:themeColor="text1"/>
          <w:sz w:val="24"/>
          <w:szCs w:val="24"/>
        </w:rPr>
        <w:t>3</w:t>
      </w:r>
      <w:r w:rsidRPr="00892AA0">
        <w:rPr>
          <w:rFonts w:ascii="Times New Roman" w:eastAsia="Verdana" w:hAnsi="Times New Roman"/>
          <w:b/>
          <w:color w:val="000000" w:themeColor="text1"/>
          <w:sz w:val="24"/>
          <w:szCs w:val="24"/>
        </w:rPr>
        <w:t>.2 – Minimum Server-Side Hardware Interfaces</w:t>
      </w:r>
    </w:p>
    <w:p w:rsidR="00AE6199" w:rsidRDefault="00AE6199" w:rsidP="005B6C3F">
      <w:pPr>
        <w:spacing w:line="360" w:lineRule="auto"/>
        <w:ind w:right="185"/>
        <w:rPr>
          <w:rFonts w:ascii="Times New Roman" w:eastAsia="Arial Unicode MS" w:hAnsi="Times New Roman"/>
          <w:b/>
          <w:color w:val="000000" w:themeColor="text1"/>
          <w:sz w:val="24"/>
          <w:szCs w:val="24"/>
        </w:rPr>
      </w:pPr>
    </w:p>
    <w:p w:rsidR="00AE6199" w:rsidRPr="00892AA0" w:rsidRDefault="00AE6199" w:rsidP="005B6C3F">
      <w:pPr>
        <w:spacing w:line="360" w:lineRule="auto"/>
        <w:ind w:right="185"/>
        <w:rPr>
          <w:rFonts w:ascii="Times New Roman" w:eastAsia="Arial Unicode MS" w:hAnsi="Times New Roman"/>
          <w:b/>
          <w:color w:val="000000" w:themeColor="text1"/>
          <w:sz w:val="24"/>
          <w:szCs w:val="24"/>
        </w:rPr>
      </w:pPr>
    </w:p>
    <w:tbl>
      <w:tblPr>
        <w:tblStyle w:val="TableGrid"/>
        <w:tblW w:w="0" w:type="auto"/>
        <w:tblLayout w:type="fixed"/>
        <w:tblLook w:val="04A0" w:firstRow="1" w:lastRow="0" w:firstColumn="1" w:lastColumn="0" w:noHBand="0" w:noVBand="1"/>
      </w:tblPr>
      <w:tblGrid>
        <w:gridCol w:w="5276"/>
        <w:gridCol w:w="1203"/>
        <w:gridCol w:w="3297"/>
      </w:tblGrid>
      <w:tr w:rsidR="00A26851" w:rsidRPr="00892AA0" w:rsidTr="00A26851">
        <w:trPr>
          <w:trHeight w:val="142"/>
        </w:trPr>
        <w:tc>
          <w:tcPr>
            <w:tcW w:w="9776" w:type="dxa"/>
            <w:gridSpan w:val="3"/>
          </w:tcPr>
          <w:p w:rsidR="00A26851" w:rsidRPr="00892AA0" w:rsidRDefault="00A26851" w:rsidP="005B6C3F">
            <w:pPr>
              <w:spacing w:line="360" w:lineRule="auto"/>
              <w:ind w:right="185"/>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HARDWARE INTERFACES - CLIENT SIDE (Recommended)</w:t>
            </w:r>
          </w:p>
        </w:tc>
      </w:tr>
      <w:tr w:rsidR="00A26851" w:rsidRPr="00892AA0" w:rsidTr="00A26851">
        <w:trPr>
          <w:trHeight w:val="142"/>
        </w:trPr>
        <w:tc>
          <w:tcPr>
            <w:tcW w:w="5276" w:type="dxa"/>
          </w:tcPr>
          <w:p w:rsidR="00A26851" w:rsidRPr="00892AA0" w:rsidRDefault="00A26851" w:rsidP="005B6C3F">
            <w:pPr>
              <w:tabs>
                <w:tab w:val="left" w:pos="2152"/>
              </w:tabs>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HARDWARE</w:t>
            </w:r>
          </w:p>
        </w:tc>
        <w:tc>
          <w:tcPr>
            <w:tcW w:w="1203" w:type="dxa"/>
          </w:tcPr>
          <w:p w:rsidR="00A26851" w:rsidRPr="00892AA0" w:rsidRDefault="00A26851" w:rsidP="005B6C3F">
            <w:pPr>
              <w:tabs>
                <w:tab w:val="left" w:pos="1294"/>
              </w:tabs>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RAM</w:t>
            </w:r>
          </w:p>
        </w:tc>
        <w:tc>
          <w:tcPr>
            <w:tcW w:w="3297" w:type="dxa"/>
          </w:tcPr>
          <w:p w:rsidR="00A26851" w:rsidRPr="00892AA0" w:rsidRDefault="00A26851" w:rsidP="005B6C3F">
            <w:pPr>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DISK SPACE</w:t>
            </w:r>
          </w:p>
        </w:tc>
      </w:tr>
      <w:tr w:rsidR="00A26851" w:rsidRPr="00892AA0" w:rsidTr="00A26851">
        <w:trPr>
          <w:trHeight w:val="877"/>
        </w:trPr>
        <w:tc>
          <w:tcPr>
            <w:tcW w:w="5276" w:type="dxa"/>
          </w:tcPr>
          <w:p w:rsidR="00A26851" w:rsidRPr="00892AA0" w:rsidRDefault="00A26851" w:rsidP="005B6C3F">
            <w:pPr>
              <w:autoSpaceDE w:val="0"/>
              <w:autoSpaceDN w:val="0"/>
              <w:adjustRightInd w:val="0"/>
              <w:spacing w:after="0" w:line="360" w:lineRule="auto"/>
              <w:ind w:right="185"/>
              <w:jc w:val="center"/>
              <w:rPr>
                <w:rFonts w:ascii="Times New Roman" w:eastAsia="Verdana" w:hAnsi="Times New Roman"/>
                <w:b/>
                <w:color w:val="000000" w:themeColor="text1"/>
                <w:sz w:val="24"/>
                <w:szCs w:val="24"/>
              </w:rPr>
            </w:pPr>
            <w:r w:rsidRPr="00892AA0">
              <w:rPr>
                <w:rFonts w:ascii="Times New Roman" w:hAnsi="Times New Roman"/>
                <w:color w:val="000000" w:themeColor="text1"/>
                <w:sz w:val="24"/>
                <w:szCs w:val="24"/>
              </w:rPr>
              <w:t>Snapdragon 820 /</w:t>
            </w:r>
            <w:proofErr w:type="spellStart"/>
            <w:r w:rsidRPr="00892AA0">
              <w:rPr>
                <w:rFonts w:ascii="Times New Roman" w:hAnsi="Times New Roman"/>
                <w:color w:val="000000" w:themeColor="text1"/>
                <w:sz w:val="24"/>
                <w:szCs w:val="24"/>
              </w:rPr>
              <w:t>MediaTek</w:t>
            </w:r>
            <w:proofErr w:type="spellEnd"/>
            <w:r w:rsidRPr="00892AA0">
              <w:rPr>
                <w:rFonts w:ascii="Times New Roman" w:hAnsi="Times New Roman"/>
                <w:color w:val="000000" w:themeColor="text1"/>
                <w:sz w:val="24"/>
                <w:szCs w:val="24"/>
              </w:rPr>
              <w:t xml:space="preserve"> </w:t>
            </w:r>
            <w:proofErr w:type="spellStart"/>
            <w:r w:rsidRPr="00892AA0">
              <w:rPr>
                <w:rFonts w:ascii="Times New Roman" w:hAnsi="Times New Roman"/>
                <w:color w:val="000000" w:themeColor="text1"/>
                <w:sz w:val="24"/>
                <w:szCs w:val="24"/>
              </w:rPr>
              <w:t>Helio</w:t>
            </w:r>
            <w:proofErr w:type="spellEnd"/>
          </w:p>
        </w:tc>
        <w:tc>
          <w:tcPr>
            <w:tcW w:w="1203" w:type="dxa"/>
            <w:vMerge w:val="restart"/>
          </w:tcPr>
          <w:p w:rsidR="00A26851" w:rsidRPr="00892AA0" w:rsidRDefault="00A26851" w:rsidP="005B6C3F">
            <w:pPr>
              <w:spacing w:line="360" w:lineRule="auto"/>
              <w:ind w:right="185"/>
              <w:jc w:val="center"/>
              <w:rPr>
                <w:rFonts w:ascii="Times New Roman" w:hAnsi="Times New Roman"/>
                <w:color w:val="000000" w:themeColor="text1"/>
                <w:sz w:val="24"/>
                <w:szCs w:val="24"/>
              </w:rPr>
            </w:pPr>
          </w:p>
          <w:p w:rsidR="00A26851" w:rsidRPr="00892AA0" w:rsidRDefault="00A26851" w:rsidP="005B6C3F">
            <w:pPr>
              <w:spacing w:line="360" w:lineRule="auto"/>
              <w:ind w:right="185"/>
              <w:jc w:val="center"/>
              <w:rPr>
                <w:rFonts w:ascii="Times New Roman" w:eastAsia="Verdana" w:hAnsi="Times New Roman"/>
                <w:b/>
                <w:color w:val="000000" w:themeColor="text1"/>
                <w:sz w:val="24"/>
                <w:szCs w:val="24"/>
              </w:rPr>
            </w:pPr>
            <w:r w:rsidRPr="00892AA0">
              <w:rPr>
                <w:rFonts w:ascii="Times New Roman" w:hAnsi="Times New Roman"/>
                <w:color w:val="000000" w:themeColor="text1"/>
                <w:sz w:val="24"/>
                <w:szCs w:val="24"/>
              </w:rPr>
              <w:lastRenderedPageBreak/>
              <w:t xml:space="preserve"> 4GB</w:t>
            </w:r>
          </w:p>
        </w:tc>
        <w:tc>
          <w:tcPr>
            <w:tcW w:w="3297" w:type="dxa"/>
            <w:vMerge w:val="restart"/>
          </w:tcPr>
          <w:p w:rsidR="00A26851" w:rsidRPr="00892AA0" w:rsidRDefault="00A26851" w:rsidP="005B6C3F">
            <w:pPr>
              <w:spacing w:line="360" w:lineRule="auto"/>
              <w:ind w:right="185"/>
              <w:jc w:val="center"/>
              <w:rPr>
                <w:rFonts w:ascii="Times New Roman" w:hAnsi="Times New Roman"/>
                <w:color w:val="000000" w:themeColor="text1"/>
                <w:sz w:val="24"/>
                <w:szCs w:val="24"/>
              </w:rPr>
            </w:pPr>
          </w:p>
          <w:p w:rsidR="00A26851" w:rsidRPr="00892AA0" w:rsidRDefault="00A26851" w:rsidP="005B6C3F">
            <w:pPr>
              <w:spacing w:line="360" w:lineRule="auto"/>
              <w:ind w:right="185"/>
              <w:jc w:val="center"/>
              <w:rPr>
                <w:rFonts w:ascii="Times New Roman" w:eastAsia="Verdana" w:hAnsi="Times New Roman"/>
                <w:b/>
                <w:color w:val="000000" w:themeColor="text1"/>
                <w:sz w:val="24"/>
                <w:szCs w:val="24"/>
              </w:rPr>
            </w:pPr>
            <w:r w:rsidRPr="00892AA0">
              <w:rPr>
                <w:rFonts w:ascii="Times New Roman" w:hAnsi="Times New Roman"/>
                <w:color w:val="000000" w:themeColor="text1"/>
                <w:sz w:val="24"/>
                <w:szCs w:val="24"/>
              </w:rPr>
              <w:lastRenderedPageBreak/>
              <w:t>1 GB</w:t>
            </w:r>
          </w:p>
        </w:tc>
      </w:tr>
      <w:tr w:rsidR="00A26851" w:rsidRPr="00892AA0" w:rsidTr="00A26851">
        <w:trPr>
          <w:trHeight w:val="553"/>
        </w:trPr>
        <w:tc>
          <w:tcPr>
            <w:tcW w:w="5276" w:type="dxa"/>
          </w:tcPr>
          <w:p w:rsidR="00A26851" w:rsidRPr="00892AA0" w:rsidRDefault="00A26851" w:rsidP="005B6C3F">
            <w:pPr>
              <w:autoSpaceDE w:val="0"/>
              <w:autoSpaceDN w:val="0"/>
              <w:adjustRightInd w:val="0"/>
              <w:spacing w:after="0" w:line="360" w:lineRule="auto"/>
              <w:ind w:right="185"/>
              <w:jc w:val="center"/>
              <w:rPr>
                <w:rFonts w:ascii="Times New Roman" w:hAnsi="Times New Roman"/>
                <w:color w:val="000000" w:themeColor="text1"/>
                <w:sz w:val="24"/>
                <w:szCs w:val="24"/>
              </w:rPr>
            </w:pPr>
            <w:r w:rsidRPr="00892AA0">
              <w:rPr>
                <w:rFonts w:ascii="Times New Roman" w:hAnsi="Times New Roman"/>
                <w:color w:val="000000" w:themeColor="text1"/>
                <w:sz w:val="24"/>
                <w:szCs w:val="24"/>
              </w:rPr>
              <w:lastRenderedPageBreak/>
              <w:t>Qwerty keyboard or Touch screen</w:t>
            </w:r>
          </w:p>
          <w:p w:rsidR="00A26851" w:rsidRPr="00892AA0" w:rsidRDefault="00A26851" w:rsidP="005B6C3F">
            <w:pPr>
              <w:autoSpaceDE w:val="0"/>
              <w:autoSpaceDN w:val="0"/>
              <w:adjustRightInd w:val="0"/>
              <w:spacing w:after="0" w:line="360" w:lineRule="auto"/>
              <w:ind w:right="185"/>
              <w:jc w:val="center"/>
              <w:rPr>
                <w:rFonts w:ascii="Times New Roman" w:hAnsi="Times New Roman"/>
                <w:color w:val="000000" w:themeColor="text1"/>
                <w:sz w:val="24"/>
                <w:szCs w:val="24"/>
              </w:rPr>
            </w:pPr>
          </w:p>
        </w:tc>
        <w:tc>
          <w:tcPr>
            <w:tcW w:w="1203" w:type="dxa"/>
            <w:vMerge/>
          </w:tcPr>
          <w:p w:rsidR="00A26851" w:rsidRPr="00892AA0" w:rsidRDefault="00A26851" w:rsidP="005B6C3F">
            <w:pPr>
              <w:spacing w:line="360" w:lineRule="auto"/>
              <w:ind w:right="185"/>
              <w:jc w:val="center"/>
              <w:rPr>
                <w:rFonts w:ascii="Times New Roman" w:hAnsi="Times New Roman"/>
                <w:color w:val="000000" w:themeColor="text1"/>
                <w:sz w:val="24"/>
                <w:szCs w:val="24"/>
              </w:rPr>
            </w:pPr>
          </w:p>
        </w:tc>
        <w:tc>
          <w:tcPr>
            <w:tcW w:w="3297" w:type="dxa"/>
            <w:vMerge/>
          </w:tcPr>
          <w:p w:rsidR="00A26851" w:rsidRPr="00892AA0" w:rsidRDefault="00A26851" w:rsidP="005B6C3F">
            <w:pPr>
              <w:spacing w:line="360" w:lineRule="auto"/>
              <w:ind w:right="185"/>
              <w:jc w:val="center"/>
              <w:rPr>
                <w:rFonts w:ascii="Times New Roman" w:hAnsi="Times New Roman"/>
                <w:color w:val="000000" w:themeColor="text1"/>
                <w:sz w:val="24"/>
                <w:szCs w:val="24"/>
              </w:rPr>
            </w:pPr>
          </w:p>
        </w:tc>
      </w:tr>
      <w:tr w:rsidR="00A26851" w:rsidRPr="00892AA0" w:rsidTr="00A26851">
        <w:trPr>
          <w:trHeight w:val="553"/>
        </w:trPr>
        <w:tc>
          <w:tcPr>
            <w:tcW w:w="5276" w:type="dxa"/>
          </w:tcPr>
          <w:p w:rsidR="00A26851" w:rsidRPr="00892AA0" w:rsidRDefault="00A26851" w:rsidP="005B6C3F">
            <w:pPr>
              <w:autoSpaceDE w:val="0"/>
              <w:autoSpaceDN w:val="0"/>
              <w:adjustRightInd w:val="0"/>
              <w:spacing w:after="0" w:line="360" w:lineRule="auto"/>
              <w:ind w:right="185"/>
              <w:jc w:val="center"/>
              <w:rPr>
                <w:rFonts w:ascii="Times New Roman" w:hAnsi="Times New Roman"/>
                <w:color w:val="000000" w:themeColor="text1"/>
                <w:sz w:val="24"/>
                <w:szCs w:val="24"/>
              </w:rPr>
            </w:pPr>
            <w:r w:rsidRPr="00892AA0">
              <w:rPr>
                <w:rFonts w:ascii="Times New Roman" w:hAnsi="Times New Roman"/>
                <w:color w:val="000000" w:themeColor="text1"/>
                <w:sz w:val="24"/>
                <w:szCs w:val="24"/>
              </w:rPr>
              <w:lastRenderedPageBreak/>
              <w:t>12 MP Camera</w:t>
            </w:r>
          </w:p>
        </w:tc>
        <w:tc>
          <w:tcPr>
            <w:tcW w:w="1203" w:type="dxa"/>
            <w:vMerge/>
          </w:tcPr>
          <w:p w:rsidR="00A26851" w:rsidRPr="00892AA0" w:rsidRDefault="00A26851" w:rsidP="005B6C3F">
            <w:pPr>
              <w:spacing w:line="360" w:lineRule="auto"/>
              <w:ind w:right="185"/>
              <w:jc w:val="center"/>
              <w:rPr>
                <w:rFonts w:ascii="Times New Roman" w:hAnsi="Times New Roman"/>
                <w:color w:val="000000" w:themeColor="text1"/>
                <w:sz w:val="24"/>
                <w:szCs w:val="24"/>
              </w:rPr>
            </w:pPr>
          </w:p>
        </w:tc>
        <w:tc>
          <w:tcPr>
            <w:tcW w:w="3297" w:type="dxa"/>
            <w:vMerge/>
          </w:tcPr>
          <w:p w:rsidR="00A26851" w:rsidRPr="00892AA0" w:rsidRDefault="00A26851" w:rsidP="005B6C3F">
            <w:pPr>
              <w:spacing w:line="360" w:lineRule="auto"/>
              <w:ind w:right="185"/>
              <w:jc w:val="center"/>
              <w:rPr>
                <w:rFonts w:ascii="Times New Roman" w:hAnsi="Times New Roman"/>
                <w:color w:val="000000" w:themeColor="text1"/>
                <w:sz w:val="24"/>
                <w:szCs w:val="24"/>
              </w:rPr>
            </w:pPr>
          </w:p>
        </w:tc>
      </w:tr>
      <w:tr w:rsidR="00A26851" w:rsidRPr="00892AA0" w:rsidTr="00A26851">
        <w:trPr>
          <w:trHeight w:val="553"/>
        </w:trPr>
        <w:tc>
          <w:tcPr>
            <w:tcW w:w="5276" w:type="dxa"/>
          </w:tcPr>
          <w:p w:rsidR="00A26851" w:rsidRPr="00892AA0" w:rsidRDefault="00A26851" w:rsidP="005B6C3F">
            <w:pPr>
              <w:autoSpaceDE w:val="0"/>
              <w:autoSpaceDN w:val="0"/>
              <w:adjustRightInd w:val="0"/>
              <w:spacing w:after="0" w:line="360" w:lineRule="auto"/>
              <w:ind w:right="185"/>
              <w:jc w:val="center"/>
              <w:rPr>
                <w:rFonts w:ascii="Times New Roman" w:hAnsi="Times New Roman"/>
                <w:color w:val="000000" w:themeColor="text1"/>
                <w:sz w:val="24"/>
                <w:szCs w:val="24"/>
              </w:rPr>
            </w:pPr>
            <w:r w:rsidRPr="00892AA0">
              <w:rPr>
                <w:rFonts w:ascii="Times New Roman" w:hAnsi="Times New Roman"/>
                <w:color w:val="000000" w:themeColor="text1"/>
                <w:sz w:val="24"/>
                <w:szCs w:val="24"/>
              </w:rPr>
              <w:t xml:space="preserve">GPS / </w:t>
            </w:r>
            <w:proofErr w:type="spellStart"/>
            <w:r w:rsidRPr="00892AA0">
              <w:rPr>
                <w:rFonts w:ascii="Times New Roman" w:hAnsi="Times New Roman"/>
                <w:color w:val="000000" w:themeColor="text1"/>
                <w:sz w:val="24"/>
                <w:szCs w:val="24"/>
              </w:rPr>
              <w:t>NavIC</w:t>
            </w:r>
            <w:proofErr w:type="spellEnd"/>
            <w:r w:rsidRPr="00892AA0">
              <w:rPr>
                <w:rFonts w:ascii="Times New Roman" w:hAnsi="Times New Roman"/>
                <w:color w:val="000000" w:themeColor="text1"/>
                <w:sz w:val="24"/>
                <w:szCs w:val="24"/>
              </w:rPr>
              <w:t xml:space="preserve"> Chips</w:t>
            </w:r>
          </w:p>
        </w:tc>
        <w:tc>
          <w:tcPr>
            <w:tcW w:w="1203" w:type="dxa"/>
            <w:vMerge/>
          </w:tcPr>
          <w:p w:rsidR="00A26851" w:rsidRPr="00892AA0" w:rsidRDefault="00A26851" w:rsidP="005B6C3F">
            <w:pPr>
              <w:spacing w:line="360" w:lineRule="auto"/>
              <w:ind w:right="185"/>
              <w:jc w:val="center"/>
              <w:rPr>
                <w:rFonts w:ascii="Times New Roman" w:hAnsi="Times New Roman"/>
                <w:color w:val="000000" w:themeColor="text1"/>
                <w:sz w:val="24"/>
                <w:szCs w:val="24"/>
              </w:rPr>
            </w:pPr>
          </w:p>
        </w:tc>
        <w:tc>
          <w:tcPr>
            <w:tcW w:w="3297" w:type="dxa"/>
            <w:vMerge/>
          </w:tcPr>
          <w:p w:rsidR="00A26851" w:rsidRPr="00892AA0" w:rsidRDefault="00A26851" w:rsidP="005B6C3F">
            <w:pPr>
              <w:spacing w:line="360" w:lineRule="auto"/>
              <w:ind w:right="185"/>
              <w:jc w:val="center"/>
              <w:rPr>
                <w:rFonts w:ascii="Times New Roman" w:hAnsi="Times New Roman"/>
                <w:color w:val="000000" w:themeColor="text1"/>
                <w:sz w:val="24"/>
                <w:szCs w:val="24"/>
              </w:rPr>
            </w:pPr>
          </w:p>
        </w:tc>
      </w:tr>
    </w:tbl>
    <w:p w:rsidR="00233335" w:rsidRPr="00892AA0" w:rsidRDefault="00233335" w:rsidP="005B6C3F">
      <w:pPr>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 xml:space="preserve">Table </w:t>
      </w:r>
      <w:r w:rsidR="00F54BE3" w:rsidRPr="00892AA0">
        <w:rPr>
          <w:rFonts w:ascii="Times New Roman" w:eastAsia="Verdana" w:hAnsi="Times New Roman"/>
          <w:b/>
          <w:color w:val="000000" w:themeColor="text1"/>
          <w:sz w:val="24"/>
          <w:szCs w:val="24"/>
        </w:rPr>
        <w:t>3</w:t>
      </w:r>
      <w:r w:rsidRPr="00892AA0">
        <w:rPr>
          <w:rFonts w:ascii="Times New Roman" w:eastAsia="Verdana" w:hAnsi="Times New Roman"/>
          <w:b/>
          <w:color w:val="000000" w:themeColor="text1"/>
          <w:sz w:val="24"/>
          <w:szCs w:val="24"/>
        </w:rPr>
        <w:t>.3 – Recommended Client-Side Hardware Interfaces</w:t>
      </w:r>
    </w:p>
    <w:p w:rsidR="00A26851" w:rsidRPr="00892AA0" w:rsidRDefault="00A26851" w:rsidP="005B6C3F">
      <w:pPr>
        <w:spacing w:line="360" w:lineRule="auto"/>
        <w:ind w:right="185"/>
        <w:jc w:val="center"/>
        <w:rPr>
          <w:rFonts w:ascii="Times New Roman" w:eastAsia="Verdana" w:hAnsi="Times New Roman"/>
          <w:b/>
          <w:color w:val="000000" w:themeColor="text1"/>
          <w:sz w:val="24"/>
          <w:szCs w:val="24"/>
        </w:rPr>
      </w:pPr>
    </w:p>
    <w:tbl>
      <w:tblPr>
        <w:tblStyle w:val="TableGrid"/>
        <w:tblW w:w="0" w:type="auto"/>
        <w:tblLayout w:type="fixed"/>
        <w:tblLook w:val="04A0" w:firstRow="1" w:lastRow="0" w:firstColumn="1" w:lastColumn="0" w:noHBand="0" w:noVBand="1"/>
      </w:tblPr>
      <w:tblGrid>
        <w:gridCol w:w="5287"/>
        <w:gridCol w:w="1200"/>
        <w:gridCol w:w="3289"/>
      </w:tblGrid>
      <w:tr w:rsidR="00A26851" w:rsidRPr="00892AA0" w:rsidTr="00A26851">
        <w:trPr>
          <w:trHeight w:val="142"/>
        </w:trPr>
        <w:tc>
          <w:tcPr>
            <w:tcW w:w="9776" w:type="dxa"/>
            <w:gridSpan w:val="3"/>
          </w:tcPr>
          <w:p w:rsidR="00A26851" w:rsidRPr="00892AA0" w:rsidRDefault="00A26851" w:rsidP="005B6C3F">
            <w:pPr>
              <w:spacing w:line="360" w:lineRule="auto"/>
              <w:ind w:right="185"/>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HARDWARE INTERFACES - SERVER SIDE (Recommended)</w:t>
            </w:r>
          </w:p>
        </w:tc>
      </w:tr>
      <w:tr w:rsidR="00A26851" w:rsidRPr="00892AA0" w:rsidTr="00A26851">
        <w:trPr>
          <w:trHeight w:val="142"/>
        </w:trPr>
        <w:tc>
          <w:tcPr>
            <w:tcW w:w="5287" w:type="dxa"/>
          </w:tcPr>
          <w:p w:rsidR="00A26851" w:rsidRPr="00892AA0" w:rsidRDefault="00A26851" w:rsidP="005B6C3F">
            <w:pPr>
              <w:tabs>
                <w:tab w:val="left" w:pos="2152"/>
              </w:tabs>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HARDWARE</w:t>
            </w:r>
          </w:p>
        </w:tc>
        <w:tc>
          <w:tcPr>
            <w:tcW w:w="1200" w:type="dxa"/>
          </w:tcPr>
          <w:p w:rsidR="00A26851" w:rsidRPr="00892AA0" w:rsidRDefault="00A26851" w:rsidP="005B6C3F">
            <w:pPr>
              <w:tabs>
                <w:tab w:val="left" w:pos="1294"/>
              </w:tabs>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RAM</w:t>
            </w:r>
          </w:p>
        </w:tc>
        <w:tc>
          <w:tcPr>
            <w:tcW w:w="3289" w:type="dxa"/>
          </w:tcPr>
          <w:p w:rsidR="00A26851" w:rsidRPr="00892AA0" w:rsidRDefault="00A26851" w:rsidP="005B6C3F">
            <w:pPr>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DISK SPACE</w:t>
            </w:r>
          </w:p>
        </w:tc>
      </w:tr>
      <w:tr w:rsidR="00A26851" w:rsidRPr="00892AA0" w:rsidTr="00A26851">
        <w:trPr>
          <w:trHeight w:val="1760"/>
        </w:trPr>
        <w:tc>
          <w:tcPr>
            <w:tcW w:w="5287" w:type="dxa"/>
          </w:tcPr>
          <w:p w:rsidR="00A26851" w:rsidRPr="00892AA0" w:rsidRDefault="00A26851" w:rsidP="005B6C3F">
            <w:pPr>
              <w:autoSpaceDE w:val="0"/>
              <w:autoSpaceDN w:val="0"/>
              <w:adjustRightInd w:val="0"/>
              <w:spacing w:after="0" w:line="360" w:lineRule="auto"/>
              <w:ind w:right="185"/>
              <w:jc w:val="both"/>
              <w:rPr>
                <w:rFonts w:ascii="Times New Roman" w:eastAsia="Verdana" w:hAnsi="Times New Roman"/>
                <w:color w:val="000000" w:themeColor="text1"/>
                <w:sz w:val="24"/>
                <w:szCs w:val="24"/>
              </w:rPr>
            </w:pPr>
          </w:p>
          <w:p w:rsidR="00A26851" w:rsidRPr="00892AA0" w:rsidRDefault="00A26851" w:rsidP="005B6C3F">
            <w:pPr>
              <w:autoSpaceDE w:val="0"/>
              <w:autoSpaceDN w:val="0"/>
              <w:adjustRightInd w:val="0"/>
              <w:spacing w:after="0" w:line="360" w:lineRule="auto"/>
              <w:ind w:right="185"/>
              <w:jc w:val="center"/>
              <w:rPr>
                <w:rFonts w:ascii="Times New Roman" w:hAnsi="Times New Roman"/>
                <w:color w:val="000000" w:themeColor="text1"/>
                <w:sz w:val="24"/>
                <w:szCs w:val="24"/>
              </w:rPr>
            </w:pPr>
            <w:r w:rsidRPr="00892AA0">
              <w:rPr>
                <w:rFonts w:ascii="Times New Roman" w:hAnsi="Times New Roman"/>
                <w:color w:val="000000" w:themeColor="text1"/>
                <w:sz w:val="24"/>
                <w:szCs w:val="24"/>
              </w:rPr>
              <w:t>Intel Xeon higher</w:t>
            </w:r>
          </w:p>
          <w:p w:rsidR="00A26851" w:rsidRPr="00892AA0" w:rsidRDefault="00A26851" w:rsidP="005B6C3F">
            <w:pPr>
              <w:autoSpaceDE w:val="0"/>
              <w:autoSpaceDN w:val="0"/>
              <w:adjustRightInd w:val="0"/>
              <w:spacing w:after="0" w:line="360" w:lineRule="auto"/>
              <w:ind w:right="185"/>
              <w:jc w:val="center"/>
              <w:rPr>
                <w:rFonts w:ascii="Times New Roman" w:eastAsia="Verdana" w:hAnsi="Times New Roman"/>
                <w:b/>
                <w:color w:val="000000" w:themeColor="text1"/>
                <w:sz w:val="24"/>
                <w:szCs w:val="24"/>
              </w:rPr>
            </w:pPr>
            <w:r w:rsidRPr="00892AA0">
              <w:rPr>
                <w:rFonts w:ascii="Times New Roman" w:hAnsi="Times New Roman"/>
                <w:color w:val="000000" w:themeColor="text1"/>
                <w:sz w:val="24"/>
                <w:szCs w:val="24"/>
              </w:rPr>
              <w:t xml:space="preserve">AMD </w:t>
            </w:r>
            <w:proofErr w:type="spellStart"/>
            <w:r w:rsidRPr="00892AA0">
              <w:rPr>
                <w:rFonts w:ascii="Times New Roman" w:hAnsi="Times New Roman"/>
                <w:color w:val="000000" w:themeColor="text1"/>
                <w:sz w:val="24"/>
                <w:szCs w:val="24"/>
              </w:rPr>
              <w:t>Ryzen</w:t>
            </w:r>
            <w:proofErr w:type="spellEnd"/>
            <w:r w:rsidRPr="00892AA0">
              <w:rPr>
                <w:rFonts w:ascii="Times New Roman" w:hAnsi="Times New Roman"/>
                <w:color w:val="000000" w:themeColor="text1"/>
                <w:sz w:val="24"/>
                <w:szCs w:val="24"/>
              </w:rPr>
              <w:t xml:space="preserve">/ </w:t>
            </w:r>
            <w:proofErr w:type="spellStart"/>
            <w:r w:rsidRPr="00892AA0">
              <w:rPr>
                <w:rFonts w:ascii="Times New Roman" w:hAnsi="Times New Roman"/>
                <w:color w:val="000000" w:themeColor="text1"/>
                <w:sz w:val="24"/>
                <w:szCs w:val="24"/>
              </w:rPr>
              <w:t>Threadripper</w:t>
            </w:r>
            <w:proofErr w:type="spellEnd"/>
          </w:p>
        </w:tc>
        <w:tc>
          <w:tcPr>
            <w:tcW w:w="1200" w:type="dxa"/>
          </w:tcPr>
          <w:p w:rsidR="00A26851" w:rsidRPr="00892AA0" w:rsidRDefault="00A26851" w:rsidP="005B6C3F">
            <w:pPr>
              <w:spacing w:line="360" w:lineRule="auto"/>
              <w:ind w:right="185"/>
              <w:jc w:val="both"/>
              <w:rPr>
                <w:rFonts w:ascii="Times New Roman" w:hAnsi="Times New Roman"/>
                <w:color w:val="000000" w:themeColor="text1"/>
                <w:sz w:val="24"/>
                <w:szCs w:val="24"/>
              </w:rPr>
            </w:pPr>
            <w:r w:rsidRPr="00892AA0">
              <w:rPr>
                <w:rFonts w:ascii="Times New Roman" w:hAnsi="Times New Roman"/>
                <w:color w:val="000000" w:themeColor="text1"/>
                <w:sz w:val="24"/>
                <w:szCs w:val="24"/>
              </w:rPr>
              <w:br/>
            </w:r>
          </w:p>
          <w:p w:rsidR="00A26851" w:rsidRPr="00892AA0" w:rsidRDefault="00A26851" w:rsidP="005B6C3F">
            <w:pPr>
              <w:spacing w:line="360" w:lineRule="auto"/>
              <w:ind w:right="185"/>
              <w:jc w:val="center"/>
              <w:rPr>
                <w:rFonts w:ascii="Times New Roman" w:eastAsia="Verdana" w:hAnsi="Times New Roman"/>
                <w:b/>
                <w:color w:val="000000" w:themeColor="text1"/>
                <w:sz w:val="24"/>
                <w:szCs w:val="24"/>
              </w:rPr>
            </w:pPr>
            <w:r w:rsidRPr="00892AA0">
              <w:rPr>
                <w:rFonts w:ascii="Times New Roman" w:hAnsi="Times New Roman"/>
                <w:color w:val="000000" w:themeColor="text1"/>
                <w:sz w:val="24"/>
                <w:szCs w:val="24"/>
              </w:rPr>
              <w:t>32GB</w:t>
            </w:r>
          </w:p>
        </w:tc>
        <w:tc>
          <w:tcPr>
            <w:tcW w:w="3289" w:type="dxa"/>
          </w:tcPr>
          <w:p w:rsidR="00A26851" w:rsidRPr="00892AA0" w:rsidRDefault="00A26851" w:rsidP="005B6C3F">
            <w:pPr>
              <w:tabs>
                <w:tab w:val="left" w:pos="2101"/>
              </w:tabs>
              <w:spacing w:line="360" w:lineRule="auto"/>
              <w:ind w:right="185"/>
              <w:jc w:val="both"/>
              <w:rPr>
                <w:rFonts w:ascii="Times New Roman" w:eastAsia="Verdana" w:hAnsi="Times New Roman"/>
                <w:color w:val="000000" w:themeColor="text1"/>
                <w:sz w:val="24"/>
                <w:szCs w:val="24"/>
              </w:rPr>
            </w:pPr>
          </w:p>
          <w:p w:rsidR="00A26851" w:rsidRPr="00892AA0" w:rsidRDefault="00A26851" w:rsidP="005B6C3F">
            <w:pPr>
              <w:tabs>
                <w:tab w:val="left" w:pos="2101"/>
              </w:tabs>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40 GB</w:t>
            </w:r>
          </w:p>
        </w:tc>
      </w:tr>
    </w:tbl>
    <w:p w:rsidR="00233335" w:rsidRPr="00892AA0" w:rsidRDefault="00233335" w:rsidP="005B6C3F">
      <w:pPr>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 xml:space="preserve">Table </w:t>
      </w:r>
      <w:r w:rsidR="00F54BE3" w:rsidRPr="00892AA0">
        <w:rPr>
          <w:rFonts w:ascii="Times New Roman" w:eastAsia="Verdana" w:hAnsi="Times New Roman"/>
          <w:b/>
          <w:color w:val="000000" w:themeColor="text1"/>
          <w:sz w:val="24"/>
          <w:szCs w:val="24"/>
        </w:rPr>
        <w:t>3</w:t>
      </w:r>
      <w:r w:rsidRPr="00892AA0">
        <w:rPr>
          <w:rFonts w:ascii="Times New Roman" w:eastAsia="Verdana" w:hAnsi="Times New Roman"/>
          <w:b/>
          <w:color w:val="000000" w:themeColor="text1"/>
          <w:sz w:val="24"/>
          <w:szCs w:val="24"/>
        </w:rPr>
        <w:t>.4 – Recommended Server-Side Hardware Interfaces</w:t>
      </w:r>
    </w:p>
    <w:p w:rsidR="00233335" w:rsidRPr="00892AA0" w:rsidRDefault="00233335" w:rsidP="005B6C3F">
      <w:pPr>
        <w:spacing w:line="360" w:lineRule="auto"/>
        <w:ind w:right="185"/>
        <w:rPr>
          <w:rFonts w:ascii="Times New Roman" w:eastAsia="Arial Unicode MS" w:hAnsi="Times New Roman"/>
          <w:b/>
          <w:color w:val="000000" w:themeColor="text1"/>
          <w:sz w:val="24"/>
          <w:szCs w:val="24"/>
        </w:rPr>
      </w:pPr>
    </w:p>
    <w:p w:rsidR="00233335" w:rsidRPr="00892AA0" w:rsidRDefault="00F54BE3" w:rsidP="005B6C3F">
      <w:pPr>
        <w:spacing w:line="360" w:lineRule="auto"/>
        <w:ind w:right="185"/>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.1.1.4</w:t>
      </w:r>
      <w:r w:rsidR="00233335" w:rsidRPr="00892AA0">
        <w:rPr>
          <w:rFonts w:ascii="Times New Roman" w:eastAsia="Verdana" w:hAnsi="Times New Roman"/>
          <w:b/>
          <w:color w:val="000000" w:themeColor="text1"/>
          <w:sz w:val="32"/>
          <w:szCs w:val="32"/>
        </w:rPr>
        <w:t>Software Interfaces</w:t>
      </w:r>
    </w:p>
    <w:p w:rsidR="00233335" w:rsidRPr="00892AA0" w:rsidRDefault="00233335" w:rsidP="005B6C3F">
      <w:pPr>
        <w:pStyle w:val="ListParagraph"/>
        <w:numPr>
          <w:ilvl w:val="0"/>
          <w:numId w:val="9"/>
        </w:numPr>
        <w:spacing w:line="360" w:lineRule="auto"/>
        <w:ind w:left="342" w:right="185" w:hanging="270"/>
        <w:jc w:val="both"/>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 xml:space="preserve">Any Microsoft Windows 7 and higher (Windows 7 / 8 / 8.1 / 10) or equivalent Linux based operating </w:t>
      </w:r>
      <w:proofErr w:type="spellStart"/>
      <w:r w:rsidRPr="00892AA0">
        <w:rPr>
          <w:rFonts w:ascii="Times New Roman" w:eastAsia="Verdana" w:hAnsi="Times New Roman"/>
          <w:color w:val="000000" w:themeColor="text1"/>
          <w:sz w:val="24"/>
          <w:szCs w:val="24"/>
        </w:rPr>
        <w:t>systemwith</w:t>
      </w:r>
      <w:proofErr w:type="spellEnd"/>
      <w:r w:rsidRPr="00892AA0">
        <w:rPr>
          <w:rFonts w:ascii="Times New Roman" w:eastAsia="Verdana" w:hAnsi="Times New Roman"/>
          <w:color w:val="000000" w:themeColor="text1"/>
          <w:sz w:val="24"/>
          <w:szCs w:val="24"/>
        </w:rPr>
        <w:t xml:space="preserve"> minimum kernel support 3.X.</w:t>
      </w:r>
    </w:p>
    <w:p w:rsidR="00233335" w:rsidRPr="00892AA0" w:rsidRDefault="00233335" w:rsidP="005B6C3F">
      <w:pPr>
        <w:pStyle w:val="ListParagraph"/>
        <w:numPr>
          <w:ilvl w:val="0"/>
          <w:numId w:val="9"/>
        </w:numPr>
        <w:spacing w:line="360" w:lineRule="auto"/>
        <w:ind w:left="342" w:right="185" w:hanging="270"/>
        <w:jc w:val="both"/>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Crystal Reports 8 for generation and viewing of reports</w:t>
      </w:r>
    </w:p>
    <w:p w:rsidR="00233335" w:rsidRPr="00892AA0" w:rsidRDefault="00233335" w:rsidP="005B6C3F">
      <w:pPr>
        <w:pStyle w:val="ListParagraph"/>
        <w:numPr>
          <w:ilvl w:val="0"/>
          <w:numId w:val="9"/>
        </w:numPr>
        <w:spacing w:line="360" w:lineRule="auto"/>
        <w:ind w:left="342" w:right="185" w:hanging="270"/>
        <w:jc w:val="both"/>
        <w:rPr>
          <w:rFonts w:ascii="Times New Roman" w:eastAsia="Verdana" w:hAnsi="Times New Roman"/>
          <w:color w:val="000000" w:themeColor="text1"/>
          <w:sz w:val="24"/>
          <w:szCs w:val="24"/>
        </w:rPr>
      </w:pPr>
      <w:r w:rsidRPr="00892AA0">
        <w:rPr>
          <w:rFonts w:ascii="Times New Roman" w:hAnsi="Times New Roman"/>
          <w:color w:val="000000" w:themeColor="text1"/>
          <w:sz w:val="24"/>
          <w:szCs w:val="24"/>
        </w:rPr>
        <w:t>J2EE (JSP, Java Bean, Servlets, HTML, XML, AJAX</w:t>
      </w:r>
      <w:proofErr w:type="gramStart"/>
      <w:r w:rsidRPr="00892AA0">
        <w:rPr>
          <w:rFonts w:ascii="Times New Roman" w:hAnsi="Times New Roman"/>
          <w:color w:val="000000" w:themeColor="text1"/>
          <w:sz w:val="24"/>
          <w:szCs w:val="24"/>
        </w:rPr>
        <w:t>)</w:t>
      </w:r>
      <w:r w:rsidRPr="00892AA0">
        <w:rPr>
          <w:rFonts w:ascii="Times New Roman" w:eastAsia="Verdana" w:hAnsi="Times New Roman"/>
          <w:color w:val="000000" w:themeColor="text1"/>
          <w:sz w:val="24"/>
          <w:szCs w:val="24"/>
        </w:rPr>
        <w:t>&amp;</w:t>
      </w:r>
      <w:proofErr w:type="gramEnd"/>
      <w:r w:rsidRPr="00892AA0">
        <w:rPr>
          <w:rFonts w:ascii="Times New Roman" w:eastAsia="Verdana" w:hAnsi="Times New Roman"/>
          <w:color w:val="000000" w:themeColor="text1"/>
          <w:sz w:val="24"/>
          <w:szCs w:val="24"/>
        </w:rPr>
        <w:t xml:space="preserve"> jQuery for coding and developing of the application.</w:t>
      </w:r>
    </w:p>
    <w:p w:rsidR="00A26851" w:rsidRPr="00892AA0" w:rsidRDefault="00A26851" w:rsidP="005B6C3F">
      <w:pPr>
        <w:pStyle w:val="ListParagraph"/>
        <w:spacing w:line="360" w:lineRule="auto"/>
        <w:ind w:left="342" w:right="185"/>
        <w:jc w:val="both"/>
        <w:rPr>
          <w:rFonts w:ascii="Times New Roman" w:eastAsia="Verdana" w:hAnsi="Times New Roman"/>
          <w:color w:val="000000" w:themeColor="text1"/>
          <w:sz w:val="24"/>
          <w:szCs w:val="24"/>
        </w:rPr>
      </w:pPr>
    </w:p>
    <w:tbl>
      <w:tblPr>
        <w:tblStyle w:val="TableGrid"/>
        <w:tblW w:w="0" w:type="auto"/>
        <w:tblLayout w:type="fixed"/>
        <w:tblLook w:val="04A0" w:firstRow="1" w:lastRow="0" w:firstColumn="1" w:lastColumn="0" w:noHBand="0" w:noVBand="1"/>
      </w:tblPr>
      <w:tblGrid>
        <w:gridCol w:w="2065"/>
        <w:gridCol w:w="3131"/>
        <w:gridCol w:w="4580"/>
      </w:tblGrid>
      <w:tr w:rsidR="00A26851" w:rsidRPr="00892AA0" w:rsidTr="00A26851">
        <w:trPr>
          <w:trHeight w:val="142"/>
        </w:trPr>
        <w:tc>
          <w:tcPr>
            <w:tcW w:w="9776" w:type="dxa"/>
            <w:gridSpan w:val="3"/>
          </w:tcPr>
          <w:p w:rsidR="00A26851" w:rsidRPr="00892AA0" w:rsidRDefault="00A26851" w:rsidP="005B6C3F">
            <w:pPr>
              <w:spacing w:line="360" w:lineRule="auto"/>
              <w:ind w:right="185"/>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SOFTWARE INTERFACES (Minimum)</w:t>
            </w:r>
          </w:p>
        </w:tc>
      </w:tr>
      <w:tr w:rsidR="00A26851" w:rsidRPr="00892AA0" w:rsidTr="00A26851">
        <w:trPr>
          <w:trHeight w:val="142"/>
        </w:trPr>
        <w:tc>
          <w:tcPr>
            <w:tcW w:w="2065" w:type="dxa"/>
          </w:tcPr>
          <w:p w:rsidR="00A26851" w:rsidRPr="00892AA0" w:rsidRDefault="00A26851" w:rsidP="005B6C3F">
            <w:pPr>
              <w:tabs>
                <w:tab w:val="left" w:pos="1849"/>
              </w:tabs>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Software Tool</w:t>
            </w:r>
          </w:p>
        </w:tc>
        <w:tc>
          <w:tcPr>
            <w:tcW w:w="3131" w:type="dxa"/>
          </w:tcPr>
          <w:p w:rsidR="00A26851" w:rsidRPr="00892AA0" w:rsidRDefault="00A26851" w:rsidP="005B6C3F">
            <w:pPr>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Version</w:t>
            </w:r>
          </w:p>
        </w:tc>
        <w:tc>
          <w:tcPr>
            <w:tcW w:w="4580" w:type="dxa"/>
          </w:tcPr>
          <w:p w:rsidR="00A26851" w:rsidRPr="00892AA0" w:rsidRDefault="00A26851" w:rsidP="005B6C3F">
            <w:pPr>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Purpose of Use</w:t>
            </w:r>
          </w:p>
        </w:tc>
      </w:tr>
      <w:tr w:rsidR="00A26851" w:rsidRPr="00892AA0" w:rsidTr="00A26851">
        <w:trPr>
          <w:trHeight w:val="142"/>
        </w:trPr>
        <w:tc>
          <w:tcPr>
            <w:tcW w:w="2065"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p>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 xml:space="preserve">Operating </w:t>
            </w:r>
            <w:r w:rsidRPr="00892AA0">
              <w:rPr>
                <w:rFonts w:ascii="Times New Roman" w:eastAsia="Verdana" w:hAnsi="Times New Roman"/>
                <w:color w:val="000000" w:themeColor="text1"/>
                <w:sz w:val="24"/>
                <w:szCs w:val="24"/>
              </w:rPr>
              <w:lastRenderedPageBreak/>
              <w:t>system</w:t>
            </w:r>
          </w:p>
        </w:tc>
        <w:tc>
          <w:tcPr>
            <w:tcW w:w="3131"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lastRenderedPageBreak/>
              <w:t>Windows 7 and higher</w:t>
            </w:r>
          </w:p>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 xml:space="preserve">or Linux with Kernel 3.x </w:t>
            </w:r>
            <w:r w:rsidRPr="00892AA0">
              <w:rPr>
                <w:rFonts w:ascii="Times New Roman" w:eastAsia="Verdana" w:hAnsi="Times New Roman"/>
                <w:color w:val="000000" w:themeColor="text1"/>
                <w:sz w:val="24"/>
                <w:szCs w:val="24"/>
              </w:rPr>
              <w:lastRenderedPageBreak/>
              <w:t>and higher</w:t>
            </w:r>
          </w:p>
        </w:tc>
        <w:tc>
          <w:tcPr>
            <w:tcW w:w="4580"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lastRenderedPageBreak/>
              <w:t>Installation and operational platform</w:t>
            </w:r>
          </w:p>
        </w:tc>
      </w:tr>
      <w:tr w:rsidR="00A26851" w:rsidRPr="00892AA0" w:rsidTr="00A26851">
        <w:trPr>
          <w:trHeight w:val="142"/>
        </w:trPr>
        <w:tc>
          <w:tcPr>
            <w:tcW w:w="2065"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p>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 xml:space="preserve">   Web Browser</w:t>
            </w:r>
          </w:p>
        </w:tc>
        <w:tc>
          <w:tcPr>
            <w:tcW w:w="3131"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hAnsi="Times New Roman"/>
                <w:color w:val="000000" w:themeColor="text1"/>
                <w:sz w:val="24"/>
                <w:szCs w:val="24"/>
              </w:rPr>
              <w:t>Internet Explorer 11 and other higher compatible</w:t>
            </w:r>
          </w:p>
        </w:tc>
        <w:tc>
          <w:tcPr>
            <w:tcW w:w="4580"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Access to the web application</w:t>
            </w:r>
          </w:p>
        </w:tc>
      </w:tr>
      <w:tr w:rsidR="00A26851" w:rsidRPr="00892AA0" w:rsidTr="00A26851">
        <w:trPr>
          <w:trHeight w:val="700"/>
        </w:trPr>
        <w:tc>
          <w:tcPr>
            <w:tcW w:w="2065"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p>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Web Server</w:t>
            </w:r>
          </w:p>
        </w:tc>
        <w:tc>
          <w:tcPr>
            <w:tcW w:w="3131"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 xml:space="preserve">Google Cloud </w:t>
            </w:r>
            <w:proofErr w:type="spellStart"/>
            <w:r w:rsidRPr="00892AA0">
              <w:rPr>
                <w:rFonts w:ascii="Times New Roman" w:eastAsia="Verdana" w:hAnsi="Times New Roman"/>
                <w:color w:val="000000" w:themeColor="text1"/>
                <w:sz w:val="24"/>
                <w:szCs w:val="24"/>
              </w:rPr>
              <w:t>Plateform</w:t>
            </w:r>
            <w:proofErr w:type="spellEnd"/>
          </w:p>
        </w:tc>
        <w:tc>
          <w:tcPr>
            <w:tcW w:w="4580"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Running the web application over internet / intranet</w:t>
            </w:r>
          </w:p>
        </w:tc>
      </w:tr>
      <w:tr w:rsidR="00A26851" w:rsidRPr="00892AA0" w:rsidTr="00A26851">
        <w:trPr>
          <w:trHeight w:val="142"/>
        </w:trPr>
        <w:tc>
          <w:tcPr>
            <w:tcW w:w="2065"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p>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Database</w:t>
            </w:r>
          </w:p>
        </w:tc>
        <w:tc>
          <w:tcPr>
            <w:tcW w:w="3131"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hAnsi="Times New Roman"/>
                <w:sz w:val="24"/>
                <w:szCs w:val="24"/>
              </w:rPr>
              <w:t>Firebase</w:t>
            </w:r>
          </w:p>
        </w:tc>
        <w:tc>
          <w:tcPr>
            <w:tcW w:w="4580" w:type="dxa"/>
          </w:tcPr>
          <w:p w:rsidR="00A26851" w:rsidRPr="00892AA0" w:rsidRDefault="00A26851" w:rsidP="005B6C3F">
            <w:pPr>
              <w:tabs>
                <w:tab w:val="left" w:pos="2682"/>
              </w:tabs>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Running and linking the database over internet / intranet to the online web application</w:t>
            </w:r>
          </w:p>
        </w:tc>
      </w:tr>
    </w:tbl>
    <w:p w:rsidR="00233335" w:rsidRPr="00892AA0" w:rsidRDefault="00233335" w:rsidP="005B6C3F">
      <w:pPr>
        <w:tabs>
          <w:tab w:val="left" w:pos="2682"/>
        </w:tabs>
        <w:spacing w:after="0"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 xml:space="preserve">Table </w:t>
      </w:r>
      <w:r w:rsidR="00F54BE3" w:rsidRPr="00892AA0">
        <w:rPr>
          <w:rFonts w:ascii="Times New Roman" w:eastAsia="Verdana" w:hAnsi="Times New Roman"/>
          <w:b/>
          <w:color w:val="000000" w:themeColor="text1"/>
          <w:sz w:val="24"/>
          <w:szCs w:val="24"/>
        </w:rPr>
        <w:t>3</w:t>
      </w:r>
      <w:r w:rsidRPr="00892AA0">
        <w:rPr>
          <w:rFonts w:ascii="Times New Roman" w:eastAsia="Verdana" w:hAnsi="Times New Roman"/>
          <w:b/>
          <w:color w:val="000000" w:themeColor="text1"/>
          <w:sz w:val="24"/>
          <w:szCs w:val="24"/>
        </w:rPr>
        <w:t>.5 – Minimum Software Interfaces</w:t>
      </w:r>
    </w:p>
    <w:p w:rsidR="00A26851" w:rsidRPr="00892AA0" w:rsidRDefault="00A26851" w:rsidP="005B6C3F">
      <w:pPr>
        <w:tabs>
          <w:tab w:val="left" w:pos="2682"/>
        </w:tabs>
        <w:spacing w:after="0" w:line="360" w:lineRule="auto"/>
        <w:ind w:right="185"/>
        <w:jc w:val="center"/>
        <w:rPr>
          <w:rFonts w:ascii="Times New Roman" w:eastAsia="Verdana" w:hAnsi="Times New Roman"/>
          <w:b/>
          <w:color w:val="000000" w:themeColor="text1"/>
          <w:sz w:val="24"/>
          <w:szCs w:val="24"/>
        </w:rPr>
      </w:pPr>
    </w:p>
    <w:p w:rsidR="00A26851" w:rsidRPr="00892AA0" w:rsidRDefault="00A26851" w:rsidP="005B6C3F">
      <w:pPr>
        <w:tabs>
          <w:tab w:val="left" w:pos="2682"/>
        </w:tabs>
        <w:spacing w:after="0" w:line="360" w:lineRule="auto"/>
        <w:ind w:right="185"/>
        <w:jc w:val="center"/>
        <w:rPr>
          <w:rFonts w:ascii="Times New Roman" w:eastAsia="Verdana" w:hAnsi="Times New Roman"/>
          <w:b/>
          <w:color w:val="000000" w:themeColor="text1"/>
          <w:sz w:val="24"/>
          <w:szCs w:val="24"/>
        </w:rPr>
      </w:pPr>
    </w:p>
    <w:p w:rsidR="00A26851" w:rsidRPr="00892AA0" w:rsidRDefault="00A26851" w:rsidP="005B6C3F">
      <w:pPr>
        <w:tabs>
          <w:tab w:val="left" w:pos="2682"/>
        </w:tabs>
        <w:spacing w:after="0" w:line="360" w:lineRule="auto"/>
        <w:ind w:right="185"/>
        <w:jc w:val="center"/>
        <w:rPr>
          <w:rFonts w:ascii="Times New Roman" w:eastAsia="Verdana" w:hAnsi="Times New Roman"/>
          <w:color w:val="000000" w:themeColor="text1"/>
          <w:sz w:val="24"/>
          <w:szCs w:val="24"/>
        </w:rPr>
      </w:pPr>
    </w:p>
    <w:tbl>
      <w:tblPr>
        <w:tblStyle w:val="TableGrid"/>
        <w:tblW w:w="0" w:type="auto"/>
        <w:tblLayout w:type="fixed"/>
        <w:tblLook w:val="04A0" w:firstRow="1" w:lastRow="0" w:firstColumn="1" w:lastColumn="0" w:noHBand="0" w:noVBand="1"/>
      </w:tblPr>
      <w:tblGrid>
        <w:gridCol w:w="2065"/>
        <w:gridCol w:w="3131"/>
        <w:gridCol w:w="4580"/>
      </w:tblGrid>
      <w:tr w:rsidR="00A26851" w:rsidRPr="00892AA0" w:rsidTr="00A26851">
        <w:trPr>
          <w:trHeight w:val="142"/>
        </w:trPr>
        <w:tc>
          <w:tcPr>
            <w:tcW w:w="9776" w:type="dxa"/>
            <w:gridSpan w:val="3"/>
          </w:tcPr>
          <w:p w:rsidR="00A26851" w:rsidRPr="00892AA0" w:rsidRDefault="00A26851" w:rsidP="005B6C3F">
            <w:pPr>
              <w:spacing w:line="360" w:lineRule="auto"/>
              <w:ind w:right="185"/>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SOFTWARE INTERFACES (Recommended)</w:t>
            </w:r>
          </w:p>
        </w:tc>
      </w:tr>
      <w:tr w:rsidR="00A26851" w:rsidRPr="00892AA0" w:rsidTr="00A26851">
        <w:trPr>
          <w:trHeight w:val="142"/>
        </w:trPr>
        <w:tc>
          <w:tcPr>
            <w:tcW w:w="2065" w:type="dxa"/>
          </w:tcPr>
          <w:p w:rsidR="00A26851" w:rsidRPr="00892AA0" w:rsidRDefault="00A26851" w:rsidP="005B6C3F">
            <w:pPr>
              <w:tabs>
                <w:tab w:val="left" w:pos="1921"/>
              </w:tabs>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Software Tool</w:t>
            </w:r>
          </w:p>
        </w:tc>
        <w:tc>
          <w:tcPr>
            <w:tcW w:w="3131" w:type="dxa"/>
          </w:tcPr>
          <w:p w:rsidR="00A26851" w:rsidRPr="00892AA0" w:rsidRDefault="00A26851" w:rsidP="005B6C3F">
            <w:pPr>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Version</w:t>
            </w:r>
          </w:p>
        </w:tc>
        <w:tc>
          <w:tcPr>
            <w:tcW w:w="4580" w:type="dxa"/>
          </w:tcPr>
          <w:p w:rsidR="00A26851" w:rsidRPr="00892AA0" w:rsidRDefault="00A26851" w:rsidP="005B6C3F">
            <w:pPr>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Purpose of Use</w:t>
            </w:r>
          </w:p>
        </w:tc>
      </w:tr>
      <w:tr w:rsidR="00A26851" w:rsidRPr="00892AA0" w:rsidTr="00A26851">
        <w:trPr>
          <w:trHeight w:val="142"/>
        </w:trPr>
        <w:tc>
          <w:tcPr>
            <w:tcW w:w="2065" w:type="dxa"/>
          </w:tcPr>
          <w:p w:rsidR="00A26851" w:rsidRPr="00892AA0" w:rsidRDefault="00A26851" w:rsidP="005B6C3F">
            <w:pPr>
              <w:spacing w:after="0" w:line="360" w:lineRule="auto"/>
              <w:ind w:right="185"/>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Operating system</w:t>
            </w:r>
          </w:p>
        </w:tc>
        <w:tc>
          <w:tcPr>
            <w:tcW w:w="3131"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Windows 10 &amp;higher</w:t>
            </w:r>
          </w:p>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 xml:space="preserve"> or Linux with Kernel 4.x &amp; higher</w:t>
            </w:r>
          </w:p>
        </w:tc>
        <w:tc>
          <w:tcPr>
            <w:tcW w:w="4580"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Installation and operational platform</w:t>
            </w:r>
          </w:p>
        </w:tc>
      </w:tr>
      <w:tr w:rsidR="00A26851" w:rsidRPr="00892AA0" w:rsidTr="00A26851">
        <w:trPr>
          <w:trHeight w:val="142"/>
        </w:trPr>
        <w:tc>
          <w:tcPr>
            <w:tcW w:w="2065"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Web Browser</w:t>
            </w:r>
          </w:p>
        </w:tc>
        <w:tc>
          <w:tcPr>
            <w:tcW w:w="3131"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hAnsi="Times New Roman"/>
                <w:color w:val="000000" w:themeColor="text1"/>
                <w:sz w:val="24"/>
                <w:szCs w:val="24"/>
              </w:rPr>
              <w:t>Chrome 78 or Firefox 72</w:t>
            </w:r>
          </w:p>
        </w:tc>
        <w:tc>
          <w:tcPr>
            <w:tcW w:w="4580"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Access to the web application</w:t>
            </w:r>
          </w:p>
        </w:tc>
      </w:tr>
      <w:tr w:rsidR="00A26851" w:rsidRPr="00892AA0" w:rsidTr="00A26851">
        <w:trPr>
          <w:trHeight w:val="142"/>
        </w:trPr>
        <w:tc>
          <w:tcPr>
            <w:tcW w:w="2065"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Web Server</w:t>
            </w:r>
          </w:p>
        </w:tc>
        <w:tc>
          <w:tcPr>
            <w:tcW w:w="3131"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 xml:space="preserve">Google Cloud </w:t>
            </w:r>
            <w:proofErr w:type="spellStart"/>
            <w:r w:rsidRPr="00892AA0">
              <w:rPr>
                <w:rFonts w:ascii="Times New Roman" w:eastAsia="Verdana" w:hAnsi="Times New Roman"/>
                <w:color w:val="000000" w:themeColor="text1"/>
                <w:sz w:val="24"/>
                <w:szCs w:val="24"/>
              </w:rPr>
              <w:t>Plateform</w:t>
            </w:r>
            <w:proofErr w:type="spellEnd"/>
          </w:p>
        </w:tc>
        <w:tc>
          <w:tcPr>
            <w:tcW w:w="4580"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Running the web application over internet / intranet</w:t>
            </w:r>
          </w:p>
        </w:tc>
      </w:tr>
      <w:tr w:rsidR="00A26851" w:rsidRPr="00892AA0" w:rsidTr="00A26851">
        <w:trPr>
          <w:trHeight w:val="142"/>
        </w:trPr>
        <w:tc>
          <w:tcPr>
            <w:tcW w:w="2065"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p>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Database</w:t>
            </w:r>
          </w:p>
        </w:tc>
        <w:tc>
          <w:tcPr>
            <w:tcW w:w="3131"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p>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hAnsi="Times New Roman"/>
                <w:sz w:val="24"/>
                <w:szCs w:val="24"/>
              </w:rPr>
              <w:t>Firebase</w:t>
            </w:r>
          </w:p>
        </w:tc>
        <w:tc>
          <w:tcPr>
            <w:tcW w:w="4580" w:type="dxa"/>
          </w:tcPr>
          <w:p w:rsidR="00A26851" w:rsidRPr="00892AA0" w:rsidRDefault="00A26851" w:rsidP="005B6C3F">
            <w:pPr>
              <w:spacing w:after="0"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 xml:space="preserve">Running and linking the DB on internet / intranet </w:t>
            </w:r>
          </w:p>
        </w:tc>
      </w:tr>
    </w:tbl>
    <w:p w:rsidR="00233335" w:rsidRPr="00892AA0" w:rsidRDefault="00233335" w:rsidP="005B6C3F">
      <w:pPr>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 xml:space="preserve">Table </w:t>
      </w:r>
      <w:r w:rsidR="00F54BE3" w:rsidRPr="00892AA0">
        <w:rPr>
          <w:rFonts w:ascii="Times New Roman" w:eastAsia="Verdana" w:hAnsi="Times New Roman"/>
          <w:b/>
          <w:color w:val="000000" w:themeColor="text1"/>
          <w:sz w:val="24"/>
          <w:szCs w:val="24"/>
        </w:rPr>
        <w:t>3</w:t>
      </w:r>
      <w:r w:rsidRPr="00892AA0">
        <w:rPr>
          <w:rFonts w:ascii="Times New Roman" w:eastAsia="Verdana" w:hAnsi="Times New Roman"/>
          <w:b/>
          <w:color w:val="000000" w:themeColor="text1"/>
          <w:sz w:val="24"/>
          <w:szCs w:val="24"/>
        </w:rPr>
        <w:t>.6 – Recommended Software Interfaces</w:t>
      </w:r>
    </w:p>
    <w:p w:rsidR="00A26851" w:rsidRPr="00892AA0" w:rsidRDefault="00A26851" w:rsidP="005B6C3F">
      <w:pPr>
        <w:spacing w:line="360" w:lineRule="auto"/>
        <w:ind w:right="185"/>
        <w:rPr>
          <w:rFonts w:ascii="Times New Roman" w:eastAsia="Verdana" w:hAnsi="Times New Roman"/>
          <w:b/>
          <w:color w:val="000000" w:themeColor="text1"/>
          <w:sz w:val="24"/>
          <w:szCs w:val="24"/>
        </w:rPr>
      </w:pPr>
    </w:p>
    <w:p w:rsidR="00233335" w:rsidRPr="00892AA0" w:rsidRDefault="00F54BE3" w:rsidP="005B6C3F">
      <w:pPr>
        <w:spacing w:line="360" w:lineRule="auto"/>
        <w:ind w:right="185"/>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.1.1.5</w:t>
      </w:r>
      <w:r w:rsidR="00233335" w:rsidRPr="00892AA0">
        <w:rPr>
          <w:rFonts w:ascii="Times New Roman" w:eastAsia="Verdana" w:hAnsi="Times New Roman"/>
          <w:b/>
          <w:color w:val="000000" w:themeColor="text1"/>
          <w:sz w:val="32"/>
          <w:szCs w:val="32"/>
        </w:rPr>
        <w:t>Communiation Interfaces</w:t>
      </w:r>
    </w:p>
    <w:p w:rsidR="00233335" w:rsidRPr="00892AA0" w:rsidRDefault="00233335" w:rsidP="005B6C3F">
      <w:pPr>
        <w:pStyle w:val="ListParagraph"/>
        <w:numPr>
          <w:ilvl w:val="0"/>
          <w:numId w:val="10"/>
        </w:numPr>
        <w:autoSpaceDE w:val="0"/>
        <w:autoSpaceDN w:val="0"/>
        <w:adjustRightInd w:val="0"/>
        <w:spacing w:after="0" w:line="360" w:lineRule="auto"/>
        <w:ind w:left="162" w:right="185" w:hanging="162"/>
        <w:rPr>
          <w:rFonts w:ascii="Times New Roman" w:hAnsi="Times New Roman"/>
          <w:color w:val="000000" w:themeColor="text1"/>
          <w:sz w:val="24"/>
          <w:szCs w:val="24"/>
        </w:rPr>
      </w:pPr>
      <w:r w:rsidRPr="00892AA0">
        <w:rPr>
          <w:rFonts w:ascii="Times New Roman" w:hAnsi="Times New Roman"/>
          <w:color w:val="000000" w:themeColor="text1"/>
          <w:sz w:val="24"/>
          <w:szCs w:val="24"/>
        </w:rPr>
        <w:t>Client (customer) on Internet will be using HTTP/HTTPS protocol.</w:t>
      </w:r>
    </w:p>
    <w:p w:rsidR="00233335" w:rsidRPr="00892AA0" w:rsidRDefault="00233335" w:rsidP="005B6C3F">
      <w:pPr>
        <w:pStyle w:val="ListParagraph"/>
        <w:autoSpaceDE w:val="0"/>
        <w:autoSpaceDN w:val="0"/>
        <w:adjustRightInd w:val="0"/>
        <w:spacing w:after="0" w:line="360" w:lineRule="auto"/>
        <w:ind w:left="162" w:right="185"/>
        <w:rPr>
          <w:rFonts w:ascii="Times New Roman" w:hAnsi="Times New Roman"/>
          <w:color w:val="000000" w:themeColor="text1"/>
          <w:sz w:val="24"/>
          <w:szCs w:val="24"/>
        </w:rPr>
      </w:pPr>
    </w:p>
    <w:p w:rsidR="00233335" w:rsidRPr="00892AA0" w:rsidRDefault="00233335" w:rsidP="005B6C3F">
      <w:pPr>
        <w:pStyle w:val="ListParagraph"/>
        <w:numPr>
          <w:ilvl w:val="0"/>
          <w:numId w:val="10"/>
        </w:numPr>
        <w:autoSpaceDE w:val="0"/>
        <w:autoSpaceDN w:val="0"/>
        <w:adjustRightInd w:val="0"/>
        <w:spacing w:after="0" w:line="360" w:lineRule="auto"/>
        <w:ind w:left="162" w:right="185" w:hanging="162"/>
        <w:rPr>
          <w:rFonts w:ascii="Times New Roman" w:hAnsi="Times New Roman"/>
          <w:color w:val="000000" w:themeColor="text1"/>
          <w:sz w:val="24"/>
          <w:szCs w:val="24"/>
        </w:rPr>
      </w:pPr>
      <w:r w:rsidRPr="00892AA0">
        <w:rPr>
          <w:rFonts w:ascii="Times New Roman" w:hAnsi="Times New Roman"/>
          <w:color w:val="000000" w:themeColor="text1"/>
          <w:sz w:val="24"/>
          <w:szCs w:val="24"/>
        </w:rPr>
        <w:t>Client (system user) on Internet will be using HTTP/HTTPS protocol.</w:t>
      </w:r>
    </w:p>
    <w:p w:rsidR="00233335" w:rsidRPr="00892AA0" w:rsidRDefault="00233335" w:rsidP="005B6C3F">
      <w:pPr>
        <w:spacing w:line="360" w:lineRule="auto"/>
        <w:ind w:right="185"/>
        <w:rPr>
          <w:rFonts w:ascii="Times New Roman" w:eastAsia="Verdana" w:hAnsi="Times New Roman"/>
          <w:b/>
          <w:color w:val="000000" w:themeColor="text1"/>
          <w:sz w:val="24"/>
          <w:szCs w:val="24"/>
        </w:rPr>
      </w:pPr>
    </w:p>
    <w:p w:rsidR="00233335" w:rsidRPr="00892AA0" w:rsidRDefault="00F54BE3" w:rsidP="005B6C3F">
      <w:pPr>
        <w:spacing w:line="360" w:lineRule="auto"/>
        <w:ind w:right="185"/>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.1.1.6</w:t>
      </w:r>
      <w:r w:rsidR="00233335" w:rsidRPr="00892AA0">
        <w:rPr>
          <w:rFonts w:ascii="Times New Roman" w:eastAsia="Verdana" w:hAnsi="Times New Roman"/>
          <w:b/>
          <w:color w:val="000000" w:themeColor="text1"/>
          <w:sz w:val="32"/>
          <w:szCs w:val="32"/>
        </w:rPr>
        <w:t xml:space="preserve">Memory Constraints </w:t>
      </w:r>
    </w:p>
    <w:p w:rsidR="00233335" w:rsidRPr="00892AA0" w:rsidRDefault="00233335" w:rsidP="005B6C3F">
      <w:pPr>
        <w:pStyle w:val="ListParagraph"/>
        <w:numPr>
          <w:ilvl w:val="0"/>
          <w:numId w:val="11"/>
        </w:numPr>
        <w:spacing w:line="360" w:lineRule="auto"/>
        <w:ind w:left="252" w:right="185" w:hanging="252"/>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lastRenderedPageBreak/>
        <w:t xml:space="preserve">At least </w:t>
      </w:r>
      <w:r w:rsidR="007D4D6B" w:rsidRPr="00892AA0">
        <w:rPr>
          <w:rFonts w:ascii="Times New Roman" w:eastAsia="Verdana" w:hAnsi="Times New Roman"/>
          <w:color w:val="000000" w:themeColor="text1"/>
          <w:sz w:val="24"/>
          <w:szCs w:val="24"/>
        </w:rPr>
        <w:t>2 G</w:t>
      </w:r>
      <w:r w:rsidRPr="00892AA0">
        <w:rPr>
          <w:rFonts w:ascii="Times New Roman" w:eastAsia="Verdana" w:hAnsi="Times New Roman"/>
          <w:color w:val="000000" w:themeColor="text1"/>
          <w:sz w:val="24"/>
          <w:szCs w:val="24"/>
        </w:rPr>
        <w:t xml:space="preserve">B of RAM and </w:t>
      </w:r>
      <w:r w:rsidR="007D4D6B" w:rsidRPr="00892AA0">
        <w:rPr>
          <w:rFonts w:ascii="Times New Roman" w:eastAsia="Verdana" w:hAnsi="Times New Roman"/>
          <w:color w:val="000000" w:themeColor="text1"/>
          <w:sz w:val="24"/>
          <w:szCs w:val="24"/>
        </w:rPr>
        <w:t>1</w:t>
      </w:r>
      <w:r w:rsidRPr="00892AA0">
        <w:rPr>
          <w:rFonts w:ascii="Times New Roman" w:eastAsia="Verdana" w:hAnsi="Times New Roman"/>
          <w:color w:val="000000" w:themeColor="text1"/>
          <w:sz w:val="24"/>
          <w:szCs w:val="24"/>
        </w:rPr>
        <w:t xml:space="preserve"> GB of space on hard disk will be required for running the application on client end.</w:t>
      </w:r>
    </w:p>
    <w:p w:rsidR="00233335" w:rsidRPr="00892AA0" w:rsidRDefault="00233335" w:rsidP="005B6C3F">
      <w:pPr>
        <w:pStyle w:val="ListParagraph"/>
        <w:numPr>
          <w:ilvl w:val="0"/>
          <w:numId w:val="11"/>
        </w:numPr>
        <w:spacing w:line="360" w:lineRule="auto"/>
        <w:ind w:left="252" w:right="185" w:hanging="252"/>
        <w:rPr>
          <w:rFonts w:ascii="Times New Roman" w:eastAsia="Verdana" w:hAnsi="Times New Roman"/>
          <w:color w:val="000000" w:themeColor="text1"/>
          <w:sz w:val="24"/>
          <w:szCs w:val="24"/>
        </w:rPr>
      </w:pPr>
      <w:proofErr w:type="spellStart"/>
      <w:r w:rsidRPr="00892AA0">
        <w:rPr>
          <w:rFonts w:ascii="Times New Roman" w:eastAsia="Verdana" w:hAnsi="Times New Roman"/>
          <w:color w:val="000000" w:themeColor="text1"/>
          <w:sz w:val="24"/>
          <w:szCs w:val="24"/>
        </w:rPr>
        <w:t>Similarily</w:t>
      </w:r>
      <w:proofErr w:type="spellEnd"/>
      <w:r w:rsidRPr="00892AA0">
        <w:rPr>
          <w:rFonts w:ascii="Times New Roman" w:eastAsia="Verdana" w:hAnsi="Times New Roman"/>
          <w:color w:val="000000" w:themeColor="text1"/>
          <w:sz w:val="24"/>
          <w:szCs w:val="24"/>
        </w:rPr>
        <w:t>, a minimum of 16 GB of RAM and 200 GB of space on hard disk will be required for running the application on server end.</w:t>
      </w:r>
    </w:p>
    <w:p w:rsidR="00233335" w:rsidRPr="00892AA0" w:rsidRDefault="00F54BE3" w:rsidP="005B6C3F">
      <w:pPr>
        <w:spacing w:line="360" w:lineRule="auto"/>
        <w:ind w:right="185"/>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.1.1.7</w:t>
      </w:r>
      <w:r w:rsidR="00233335" w:rsidRPr="00892AA0">
        <w:rPr>
          <w:rFonts w:ascii="Times New Roman" w:eastAsia="Verdana" w:hAnsi="Times New Roman"/>
          <w:b/>
          <w:color w:val="000000" w:themeColor="text1"/>
          <w:sz w:val="32"/>
          <w:szCs w:val="32"/>
        </w:rPr>
        <w:t>Operations</w:t>
      </w:r>
    </w:p>
    <w:p w:rsidR="00233335" w:rsidRPr="00892AA0" w:rsidRDefault="00233335" w:rsidP="005B6C3F">
      <w:pPr>
        <w:pStyle w:val="ListParagraph"/>
        <w:numPr>
          <w:ilvl w:val="0"/>
          <w:numId w:val="12"/>
        </w:numPr>
        <w:spacing w:line="360" w:lineRule="auto"/>
        <w:ind w:left="252" w:right="185" w:hanging="252"/>
        <w:jc w:val="both"/>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This product release will not cover any automated housekeeping aspects of the database.</w:t>
      </w:r>
    </w:p>
    <w:p w:rsidR="00233335" w:rsidRPr="00892AA0" w:rsidRDefault="00233335" w:rsidP="005B6C3F">
      <w:pPr>
        <w:pStyle w:val="ListParagraph"/>
        <w:numPr>
          <w:ilvl w:val="0"/>
          <w:numId w:val="12"/>
        </w:numPr>
        <w:spacing w:line="360" w:lineRule="auto"/>
        <w:ind w:left="252" w:right="185" w:hanging="252"/>
        <w:jc w:val="both"/>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 xml:space="preserve">The DBA at the client side will be assumed responsible for manually deleting or </w:t>
      </w:r>
      <w:proofErr w:type="spellStart"/>
      <w:r w:rsidRPr="00892AA0">
        <w:rPr>
          <w:rFonts w:ascii="Times New Roman" w:eastAsia="Verdana" w:hAnsi="Times New Roman"/>
          <w:color w:val="000000" w:themeColor="text1"/>
          <w:sz w:val="24"/>
          <w:szCs w:val="24"/>
        </w:rPr>
        <w:t>archieving</w:t>
      </w:r>
      <w:proofErr w:type="spellEnd"/>
      <w:r w:rsidRPr="00892AA0">
        <w:rPr>
          <w:rFonts w:ascii="Times New Roman" w:eastAsia="Verdana" w:hAnsi="Times New Roman"/>
          <w:color w:val="000000" w:themeColor="text1"/>
          <w:sz w:val="24"/>
          <w:szCs w:val="24"/>
        </w:rPr>
        <w:t xml:space="preserve"> obsolete or non-required data from the database as per client’s requirements.</w:t>
      </w:r>
    </w:p>
    <w:p w:rsidR="00233335" w:rsidRPr="00892AA0" w:rsidRDefault="00233335" w:rsidP="005B6C3F">
      <w:pPr>
        <w:pStyle w:val="ListParagraph"/>
        <w:numPr>
          <w:ilvl w:val="0"/>
          <w:numId w:val="12"/>
        </w:numPr>
        <w:spacing w:line="360" w:lineRule="auto"/>
        <w:ind w:left="252" w:right="185" w:hanging="252"/>
        <w:jc w:val="both"/>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This will include database backup and recovery options also.</w:t>
      </w:r>
    </w:p>
    <w:p w:rsidR="00233335" w:rsidRPr="00892AA0" w:rsidRDefault="00233335" w:rsidP="005B6C3F">
      <w:pPr>
        <w:pStyle w:val="ListParagraph"/>
        <w:numPr>
          <w:ilvl w:val="0"/>
          <w:numId w:val="12"/>
        </w:numPr>
        <w:spacing w:line="360" w:lineRule="auto"/>
        <w:ind w:left="252" w:right="185" w:hanging="252"/>
        <w:jc w:val="both"/>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 xml:space="preserve">The Apache </w:t>
      </w:r>
      <w:proofErr w:type="spellStart"/>
      <w:r w:rsidRPr="00892AA0">
        <w:rPr>
          <w:rFonts w:ascii="Times New Roman" w:eastAsia="Verdana" w:hAnsi="Times New Roman"/>
          <w:color w:val="000000" w:themeColor="text1"/>
          <w:sz w:val="24"/>
          <w:szCs w:val="24"/>
        </w:rPr>
        <w:t>Tomacat</w:t>
      </w:r>
      <w:proofErr w:type="spellEnd"/>
      <w:r w:rsidRPr="00892AA0">
        <w:rPr>
          <w:rFonts w:ascii="Times New Roman" w:eastAsia="Verdana" w:hAnsi="Times New Roman"/>
          <w:color w:val="000000" w:themeColor="text1"/>
          <w:sz w:val="24"/>
          <w:szCs w:val="24"/>
        </w:rPr>
        <w:t xml:space="preserve"> webserver will be hosted and maintained on a remote server addressed by a URL based address.</w:t>
      </w:r>
    </w:p>
    <w:p w:rsidR="00233335" w:rsidRPr="00892AA0" w:rsidRDefault="00233335" w:rsidP="005B6C3F">
      <w:pPr>
        <w:pStyle w:val="ListParagraph"/>
        <w:numPr>
          <w:ilvl w:val="0"/>
          <w:numId w:val="12"/>
        </w:numPr>
        <w:spacing w:line="360" w:lineRule="auto"/>
        <w:ind w:left="252" w:right="185" w:hanging="252"/>
        <w:jc w:val="both"/>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The URL address may be intranet or internet based as per client’s requirements.</w:t>
      </w:r>
    </w:p>
    <w:p w:rsidR="00233335" w:rsidRPr="00892AA0" w:rsidRDefault="00233335" w:rsidP="005B6C3F">
      <w:pPr>
        <w:pStyle w:val="ListParagraph"/>
        <w:numPr>
          <w:ilvl w:val="0"/>
          <w:numId w:val="12"/>
        </w:numPr>
        <w:spacing w:line="360" w:lineRule="auto"/>
        <w:ind w:left="252" w:right="185" w:hanging="252"/>
        <w:jc w:val="both"/>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The ‘SYSTEM RESET’ function is provided that after confirmation from the administrator, will delete all the selective or complete data from the system.</w:t>
      </w:r>
    </w:p>
    <w:p w:rsidR="00233335" w:rsidRPr="00892AA0" w:rsidRDefault="00233335" w:rsidP="005B6C3F">
      <w:pPr>
        <w:spacing w:line="360" w:lineRule="auto"/>
        <w:ind w:right="185"/>
        <w:rPr>
          <w:rFonts w:ascii="Times New Roman" w:eastAsia="Verdana" w:hAnsi="Times New Roman"/>
          <w:b/>
          <w:color w:val="000000" w:themeColor="text1"/>
          <w:sz w:val="24"/>
          <w:szCs w:val="24"/>
        </w:rPr>
      </w:pPr>
    </w:p>
    <w:p w:rsidR="00233335" w:rsidRPr="00892AA0" w:rsidRDefault="00F54BE3" w:rsidP="005B6C3F">
      <w:pPr>
        <w:spacing w:line="360" w:lineRule="auto"/>
        <w:ind w:right="185"/>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.1.1.8</w:t>
      </w:r>
      <w:r w:rsidR="00233335" w:rsidRPr="00892AA0">
        <w:rPr>
          <w:rFonts w:ascii="Times New Roman" w:eastAsia="Verdana" w:hAnsi="Times New Roman"/>
          <w:b/>
          <w:color w:val="000000" w:themeColor="text1"/>
          <w:sz w:val="32"/>
          <w:szCs w:val="32"/>
        </w:rPr>
        <w:t>Application Adaption Requirements</w:t>
      </w:r>
    </w:p>
    <w:p w:rsidR="00233335" w:rsidRPr="00892AA0" w:rsidRDefault="00233335" w:rsidP="005B6C3F">
      <w:pPr>
        <w:spacing w:line="360" w:lineRule="auto"/>
        <w:ind w:right="185"/>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 xml:space="preserve">The computing terminals </w:t>
      </w:r>
      <w:proofErr w:type="spellStart"/>
      <w:r w:rsidRPr="00892AA0">
        <w:rPr>
          <w:rFonts w:ascii="Times New Roman" w:eastAsia="Verdana" w:hAnsi="Times New Roman"/>
          <w:color w:val="000000" w:themeColor="text1"/>
          <w:sz w:val="24"/>
          <w:szCs w:val="24"/>
        </w:rPr>
        <w:t>conneted</w:t>
      </w:r>
      <w:proofErr w:type="spellEnd"/>
      <w:r w:rsidRPr="00892AA0">
        <w:rPr>
          <w:rFonts w:ascii="Times New Roman" w:eastAsia="Verdana" w:hAnsi="Times New Roman"/>
          <w:color w:val="000000" w:themeColor="text1"/>
          <w:sz w:val="24"/>
          <w:szCs w:val="24"/>
        </w:rPr>
        <w:t xml:space="preserve"> to network (internet) at the client end will be required to support the hardware and software interfaces specified in above sections.</w:t>
      </w:r>
    </w:p>
    <w:p w:rsidR="00233335" w:rsidRPr="00892AA0" w:rsidRDefault="00F54BE3" w:rsidP="005B6C3F">
      <w:pPr>
        <w:spacing w:line="360" w:lineRule="auto"/>
        <w:ind w:right="185"/>
        <w:rPr>
          <w:rFonts w:ascii="Times New Roman" w:eastAsia="Arial Unicode MS" w:hAnsi="Times New Roman"/>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.1.2Project Functions</w:t>
      </w:r>
    </w:p>
    <w:p w:rsidR="00AE6199" w:rsidRPr="00D12338" w:rsidRDefault="00AE6199" w:rsidP="005B6C3F">
      <w:pPr>
        <w:ind w:right="185"/>
        <w:rPr>
          <w:rFonts w:ascii="Times New Roman" w:eastAsia="Arial Unicode MS" w:hAnsi="Times New Roman"/>
          <w:color w:val="000000" w:themeColor="text1"/>
          <w:sz w:val="24"/>
          <w:szCs w:val="36"/>
        </w:rPr>
      </w:pPr>
      <w:r w:rsidRPr="00D12338">
        <w:rPr>
          <w:rFonts w:ascii="Times New Roman" w:eastAsia="Arial Unicode MS" w:hAnsi="Times New Roman"/>
          <w:color w:val="000000" w:themeColor="text1"/>
          <w:sz w:val="24"/>
          <w:szCs w:val="36"/>
        </w:rPr>
        <w:t xml:space="preserve">The system will allow access only to authorized </w:t>
      </w:r>
      <w:proofErr w:type="spellStart"/>
      <w:r w:rsidRPr="00D12338">
        <w:rPr>
          <w:rFonts w:ascii="Times New Roman" w:eastAsia="Arial Unicode MS" w:hAnsi="Times New Roman"/>
          <w:color w:val="000000" w:themeColor="text1"/>
          <w:sz w:val="24"/>
          <w:szCs w:val="36"/>
        </w:rPr>
        <w:t>uesrs</w:t>
      </w:r>
      <w:proofErr w:type="spellEnd"/>
      <w:r w:rsidRPr="00D12338">
        <w:rPr>
          <w:rFonts w:ascii="Times New Roman" w:eastAsia="Arial Unicode MS" w:hAnsi="Times New Roman"/>
          <w:color w:val="000000" w:themeColor="text1"/>
          <w:sz w:val="24"/>
          <w:szCs w:val="36"/>
        </w:rPr>
        <w:t xml:space="preserve"> with specific roles (Administrator, user, </w:t>
      </w:r>
      <w:proofErr w:type="gramStart"/>
      <w:r w:rsidRPr="00D12338">
        <w:rPr>
          <w:rFonts w:ascii="Times New Roman" w:eastAsia="Arial Unicode MS" w:hAnsi="Times New Roman"/>
          <w:color w:val="000000" w:themeColor="text1"/>
          <w:sz w:val="24"/>
          <w:szCs w:val="36"/>
        </w:rPr>
        <w:t>guest</w:t>
      </w:r>
      <w:proofErr w:type="gramEnd"/>
      <w:r w:rsidRPr="00D12338">
        <w:rPr>
          <w:rFonts w:ascii="Times New Roman" w:eastAsia="Arial Unicode MS" w:hAnsi="Times New Roman"/>
          <w:color w:val="000000" w:themeColor="text1"/>
          <w:sz w:val="24"/>
          <w:szCs w:val="36"/>
        </w:rPr>
        <w:t>). Depending upon the user’s role, he / she will be able to access only specific modules of the system.</w:t>
      </w:r>
    </w:p>
    <w:p w:rsidR="00AE6199" w:rsidRPr="00D12338" w:rsidRDefault="00AE6199" w:rsidP="005B6C3F">
      <w:pPr>
        <w:ind w:right="185"/>
        <w:rPr>
          <w:rFonts w:ascii="Times New Roman" w:eastAsia="Arial Unicode MS" w:hAnsi="Times New Roman"/>
          <w:color w:val="000000" w:themeColor="text1"/>
          <w:sz w:val="24"/>
          <w:szCs w:val="36"/>
        </w:rPr>
      </w:pPr>
      <w:r w:rsidRPr="00D12338">
        <w:rPr>
          <w:rFonts w:ascii="Times New Roman" w:eastAsia="Arial Unicode MS" w:hAnsi="Times New Roman"/>
          <w:color w:val="000000" w:themeColor="text1"/>
          <w:sz w:val="24"/>
          <w:szCs w:val="36"/>
        </w:rPr>
        <w:t>A summary of the major functions that the software will perform:</w:t>
      </w:r>
    </w:p>
    <w:p w:rsidR="00AE6199" w:rsidRPr="00D12338" w:rsidRDefault="00AE6199" w:rsidP="005B6C3F">
      <w:pPr>
        <w:pStyle w:val="ListParagraph"/>
        <w:numPr>
          <w:ilvl w:val="0"/>
          <w:numId w:val="13"/>
        </w:numPr>
        <w:ind w:right="185"/>
        <w:rPr>
          <w:rFonts w:ascii="Times New Roman" w:eastAsia="Arial Unicode MS" w:hAnsi="Times New Roman"/>
          <w:color w:val="000000" w:themeColor="text1"/>
          <w:sz w:val="24"/>
          <w:szCs w:val="36"/>
        </w:rPr>
      </w:pPr>
      <w:r w:rsidRPr="00D12338">
        <w:rPr>
          <w:rFonts w:ascii="Times New Roman" w:eastAsia="Arial Unicode MS" w:hAnsi="Times New Roman"/>
          <w:color w:val="000000" w:themeColor="text1"/>
          <w:sz w:val="24"/>
          <w:szCs w:val="36"/>
        </w:rPr>
        <w:t xml:space="preserve">User (with role Data Entry Operator) will able to add / modify / delete information about different </w:t>
      </w:r>
      <w:r>
        <w:rPr>
          <w:rFonts w:ascii="Times New Roman" w:eastAsia="Arial Unicode MS" w:hAnsi="Times New Roman"/>
          <w:color w:val="000000" w:themeColor="text1"/>
          <w:sz w:val="24"/>
          <w:szCs w:val="36"/>
        </w:rPr>
        <w:t xml:space="preserve">terror </w:t>
      </w:r>
      <w:proofErr w:type="spellStart"/>
      <w:r>
        <w:rPr>
          <w:rFonts w:ascii="Times New Roman" w:eastAsia="Arial Unicode MS" w:hAnsi="Times New Roman"/>
          <w:color w:val="000000" w:themeColor="text1"/>
          <w:sz w:val="24"/>
          <w:szCs w:val="36"/>
        </w:rPr>
        <w:t>attacke</w:t>
      </w:r>
      <w:proofErr w:type="spellEnd"/>
      <w:r>
        <w:rPr>
          <w:rFonts w:ascii="Times New Roman" w:eastAsia="Arial Unicode MS" w:hAnsi="Times New Roman"/>
          <w:color w:val="000000" w:themeColor="text1"/>
          <w:sz w:val="24"/>
          <w:szCs w:val="36"/>
        </w:rPr>
        <w:t xml:space="preserve"> held in the country.</w:t>
      </w:r>
    </w:p>
    <w:p w:rsidR="00AE6199" w:rsidRPr="00D12338" w:rsidRDefault="00AE6199" w:rsidP="005B6C3F">
      <w:pPr>
        <w:pStyle w:val="ListParagraph"/>
        <w:numPr>
          <w:ilvl w:val="0"/>
          <w:numId w:val="13"/>
        </w:numPr>
        <w:ind w:right="185"/>
        <w:rPr>
          <w:rFonts w:ascii="Times New Roman" w:eastAsia="Arial Unicode MS" w:hAnsi="Times New Roman"/>
          <w:color w:val="000000" w:themeColor="text1"/>
          <w:sz w:val="24"/>
          <w:szCs w:val="36"/>
        </w:rPr>
      </w:pPr>
      <w:r w:rsidRPr="00D12338">
        <w:rPr>
          <w:rFonts w:ascii="Times New Roman" w:eastAsia="Arial Unicode MS" w:hAnsi="Times New Roman"/>
          <w:color w:val="000000" w:themeColor="text1"/>
          <w:sz w:val="24"/>
          <w:szCs w:val="36"/>
        </w:rPr>
        <w:t>User (with role Co-</w:t>
      </w:r>
      <w:proofErr w:type="spellStart"/>
      <w:r w:rsidRPr="00D12338">
        <w:rPr>
          <w:rFonts w:ascii="Times New Roman" w:eastAsia="Arial Unicode MS" w:hAnsi="Times New Roman"/>
          <w:color w:val="000000" w:themeColor="text1"/>
          <w:sz w:val="24"/>
          <w:szCs w:val="36"/>
        </w:rPr>
        <w:t>ordinator</w:t>
      </w:r>
      <w:proofErr w:type="spellEnd"/>
      <w:r w:rsidRPr="00D12338">
        <w:rPr>
          <w:rFonts w:ascii="Times New Roman" w:eastAsia="Arial Unicode MS" w:hAnsi="Times New Roman"/>
          <w:color w:val="000000" w:themeColor="text1"/>
          <w:sz w:val="24"/>
          <w:szCs w:val="36"/>
        </w:rPr>
        <w:t>) will be able to generate printable reports.</w:t>
      </w:r>
    </w:p>
    <w:p w:rsidR="00AE6199" w:rsidRPr="00D12338" w:rsidRDefault="00AE6199" w:rsidP="005B6C3F">
      <w:pPr>
        <w:pStyle w:val="ListParagraph"/>
        <w:numPr>
          <w:ilvl w:val="0"/>
          <w:numId w:val="13"/>
        </w:numPr>
        <w:ind w:right="185"/>
        <w:rPr>
          <w:rFonts w:ascii="Times New Roman" w:eastAsia="Arial Unicode MS" w:hAnsi="Times New Roman"/>
          <w:color w:val="000000" w:themeColor="text1"/>
          <w:sz w:val="24"/>
          <w:szCs w:val="36"/>
        </w:rPr>
      </w:pPr>
      <w:r w:rsidRPr="00D12338">
        <w:rPr>
          <w:rFonts w:ascii="Times New Roman" w:eastAsia="Arial Unicode MS" w:hAnsi="Times New Roman"/>
          <w:color w:val="000000" w:themeColor="text1"/>
          <w:sz w:val="24"/>
          <w:szCs w:val="36"/>
        </w:rPr>
        <w:lastRenderedPageBreak/>
        <w:t>Users (with role Administrator) will be able to ‘reset’ the system-leading to deletion of all existing information from the backend database.</w:t>
      </w:r>
    </w:p>
    <w:p w:rsidR="00AE6199" w:rsidRDefault="00AE6199" w:rsidP="005B6C3F">
      <w:pPr>
        <w:spacing w:line="360" w:lineRule="auto"/>
        <w:ind w:right="185"/>
        <w:rPr>
          <w:rFonts w:ascii="Times New Roman" w:eastAsia="Arial Unicode MS" w:hAnsi="Times New Roman"/>
          <w:color w:val="000000" w:themeColor="text1"/>
          <w:sz w:val="24"/>
          <w:szCs w:val="36"/>
        </w:rPr>
      </w:pPr>
      <w:r w:rsidRPr="00D12338">
        <w:rPr>
          <w:rFonts w:ascii="Times New Roman" w:eastAsia="Arial Unicode MS" w:hAnsi="Times New Roman"/>
          <w:color w:val="000000" w:themeColor="text1"/>
          <w:sz w:val="24"/>
          <w:szCs w:val="36"/>
        </w:rPr>
        <w:t xml:space="preserve"> Users (with role Administrator) will be able to create / modify / delete new / existing user accounts.</w:t>
      </w:r>
    </w:p>
    <w:p w:rsidR="00233335" w:rsidRPr="00892AA0" w:rsidRDefault="00F54BE3" w:rsidP="005B6C3F">
      <w:pPr>
        <w:spacing w:line="360" w:lineRule="auto"/>
        <w:ind w:right="185"/>
        <w:rPr>
          <w:rFonts w:ascii="Times New Roman" w:eastAsia="Arial Unicode MS" w:hAnsi="Times New Roman"/>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.1.3User Characteristics</w:t>
      </w:r>
    </w:p>
    <w:p w:rsidR="00233335" w:rsidRPr="00892AA0" w:rsidRDefault="00233335" w:rsidP="005B6C3F">
      <w:pPr>
        <w:pStyle w:val="ListParagraph"/>
        <w:numPr>
          <w:ilvl w:val="0"/>
          <w:numId w:val="15"/>
        </w:numPr>
        <w:spacing w:line="360" w:lineRule="auto"/>
        <w:ind w:right="185"/>
        <w:rPr>
          <w:rFonts w:ascii="Times New Roman" w:eastAsia="Arial Unicode MS" w:hAnsi="Times New Roman"/>
          <w:color w:val="000000" w:themeColor="text1"/>
          <w:sz w:val="24"/>
          <w:szCs w:val="24"/>
        </w:rPr>
      </w:pPr>
      <w:r w:rsidRPr="00892AA0">
        <w:rPr>
          <w:rFonts w:ascii="Times New Roman" w:eastAsia="Arial Unicode MS" w:hAnsi="Times New Roman"/>
          <w:i/>
          <w:color w:val="000000" w:themeColor="text1"/>
          <w:sz w:val="24"/>
          <w:szCs w:val="24"/>
        </w:rPr>
        <w:t>Educational Level:</w:t>
      </w:r>
      <w:r w:rsidRPr="00892AA0">
        <w:rPr>
          <w:rFonts w:ascii="Times New Roman" w:eastAsia="Arial Unicode MS" w:hAnsi="Times New Roman"/>
          <w:color w:val="000000" w:themeColor="text1"/>
          <w:sz w:val="24"/>
          <w:szCs w:val="24"/>
        </w:rPr>
        <w:t xml:space="preserve"> User should be comfortable with </w:t>
      </w:r>
      <w:r w:rsidR="007D4D6B" w:rsidRPr="00892AA0">
        <w:rPr>
          <w:rFonts w:ascii="Times New Roman" w:eastAsia="Arial Unicode MS" w:hAnsi="Times New Roman"/>
          <w:color w:val="000000" w:themeColor="text1"/>
          <w:sz w:val="24"/>
          <w:szCs w:val="24"/>
        </w:rPr>
        <w:t xml:space="preserve">Hindi or </w:t>
      </w:r>
      <w:r w:rsidRPr="00892AA0">
        <w:rPr>
          <w:rFonts w:ascii="Times New Roman" w:eastAsia="Arial Unicode MS" w:hAnsi="Times New Roman"/>
          <w:color w:val="000000" w:themeColor="text1"/>
          <w:sz w:val="24"/>
          <w:szCs w:val="24"/>
        </w:rPr>
        <w:t>English.</w:t>
      </w:r>
    </w:p>
    <w:p w:rsidR="00233335" w:rsidRPr="00892AA0" w:rsidRDefault="00233335" w:rsidP="005B6C3F">
      <w:pPr>
        <w:pStyle w:val="ListParagraph"/>
        <w:numPr>
          <w:ilvl w:val="0"/>
          <w:numId w:val="15"/>
        </w:numPr>
        <w:spacing w:line="360" w:lineRule="auto"/>
        <w:ind w:right="185"/>
        <w:rPr>
          <w:rFonts w:ascii="Times New Roman" w:eastAsia="Arial Unicode MS" w:hAnsi="Times New Roman"/>
          <w:color w:val="000000" w:themeColor="text1"/>
          <w:sz w:val="24"/>
          <w:szCs w:val="24"/>
        </w:rPr>
      </w:pPr>
      <w:r w:rsidRPr="00892AA0">
        <w:rPr>
          <w:rFonts w:ascii="Times New Roman" w:eastAsia="Arial Unicode MS" w:hAnsi="Times New Roman"/>
          <w:i/>
          <w:color w:val="000000" w:themeColor="text1"/>
          <w:sz w:val="24"/>
          <w:szCs w:val="24"/>
        </w:rPr>
        <w:t xml:space="preserve">Experience: </w:t>
      </w:r>
      <w:r w:rsidRPr="00892AA0">
        <w:rPr>
          <w:rFonts w:ascii="Times New Roman" w:eastAsia="Arial Unicode MS" w:hAnsi="Times New Roman"/>
          <w:color w:val="000000" w:themeColor="text1"/>
          <w:sz w:val="24"/>
          <w:szCs w:val="24"/>
        </w:rPr>
        <w:t xml:space="preserve">User should be able to capture and make the small </w:t>
      </w:r>
      <w:proofErr w:type="spellStart"/>
      <w:r w:rsidRPr="00892AA0">
        <w:rPr>
          <w:rFonts w:ascii="Times New Roman" w:eastAsia="Arial Unicode MS" w:hAnsi="Times New Roman"/>
          <w:color w:val="000000" w:themeColor="text1"/>
          <w:sz w:val="24"/>
          <w:szCs w:val="24"/>
        </w:rPr>
        <w:t>clipps</w:t>
      </w:r>
      <w:proofErr w:type="spellEnd"/>
      <w:r w:rsidRPr="00892AA0">
        <w:rPr>
          <w:rFonts w:ascii="Times New Roman" w:eastAsia="Arial Unicode MS" w:hAnsi="Times New Roman"/>
          <w:color w:val="000000" w:themeColor="text1"/>
          <w:sz w:val="24"/>
          <w:szCs w:val="24"/>
        </w:rPr>
        <w:t xml:space="preserve"> and transfer it to the emergency system portal and able to </w:t>
      </w:r>
      <w:proofErr w:type="spellStart"/>
      <w:r w:rsidRPr="00892AA0">
        <w:rPr>
          <w:rFonts w:ascii="Times New Roman" w:eastAsia="Arial Unicode MS" w:hAnsi="Times New Roman"/>
          <w:color w:val="000000" w:themeColor="text1"/>
          <w:sz w:val="24"/>
          <w:szCs w:val="24"/>
        </w:rPr>
        <w:t>cheak</w:t>
      </w:r>
      <w:proofErr w:type="spellEnd"/>
      <w:r w:rsidRPr="00892AA0">
        <w:rPr>
          <w:rFonts w:ascii="Times New Roman" w:eastAsia="Arial Unicode MS" w:hAnsi="Times New Roman"/>
          <w:color w:val="000000" w:themeColor="text1"/>
          <w:sz w:val="24"/>
          <w:szCs w:val="24"/>
        </w:rPr>
        <w:t xml:space="preserve"> the status of the emergency services. </w:t>
      </w:r>
    </w:p>
    <w:p w:rsidR="00233335" w:rsidRPr="00892AA0" w:rsidRDefault="00233335" w:rsidP="005B6C3F">
      <w:pPr>
        <w:pStyle w:val="ListParagraph"/>
        <w:numPr>
          <w:ilvl w:val="0"/>
          <w:numId w:val="15"/>
        </w:numPr>
        <w:spacing w:line="360" w:lineRule="auto"/>
        <w:ind w:right="185"/>
        <w:rPr>
          <w:rFonts w:ascii="Times New Roman" w:eastAsia="Arial Unicode MS" w:hAnsi="Times New Roman"/>
          <w:color w:val="000000" w:themeColor="text1"/>
          <w:sz w:val="24"/>
          <w:szCs w:val="24"/>
        </w:rPr>
      </w:pPr>
      <w:r w:rsidRPr="00892AA0">
        <w:rPr>
          <w:rFonts w:ascii="Times New Roman" w:eastAsia="Arial Unicode MS" w:hAnsi="Times New Roman"/>
          <w:i/>
          <w:color w:val="000000" w:themeColor="text1"/>
          <w:sz w:val="24"/>
          <w:szCs w:val="24"/>
        </w:rPr>
        <w:t xml:space="preserve">Technical Expertise: </w:t>
      </w:r>
      <w:r w:rsidRPr="00892AA0">
        <w:rPr>
          <w:rFonts w:ascii="Times New Roman" w:eastAsia="Arial Unicode MS" w:hAnsi="Times New Roman"/>
          <w:color w:val="000000" w:themeColor="text1"/>
          <w:sz w:val="24"/>
          <w:szCs w:val="24"/>
        </w:rPr>
        <w:t>User should be comfortable using general purpose applications on a mobile.</w:t>
      </w:r>
    </w:p>
    <w:p w:rsidR="00233335" w:rsidRPr="00892AA0" w:rsidRDefault="00F54BE3" w:rsidP="005B6C3F">
      <w:pPr>
        <w:spacing w:line="360" w:lineRule="auto"/>
        <w:ind w:right="185"/>
        <w:rPr>
          <w:rFonts w:ascii="Times New Roman" w:eastAsia="Arial Unicode MS" w:hAnsi="Times New Roman"/>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.1.5Assumptions &amp; Dependencies</w:t>
      </w:r>
    </w:p>
    <w:p w:rsidR="00672915" w:rsidRDefault="00672915" w:rsidP="005B6C3F">
      <w:pPr>
        <w:pStyle w:val="ListParagraph"/>
        <w:numPr>
          <w:ilvl w:val="0"/>
          <w:numId w:val="14"/>
        </w:numPr>
        <w:spacing w:after="0"/>
        <w:ind w:left="162" w:right="185" w:hanging="180"/>
        <w:jc w:val="both"/>
        <w:rPr>
          <w:rFonts w:ascii="Times New Roman" w:eastAsia="Verdana" w:hAnsi="Times New Roman"/>
          <w:color w:val="000000" w:themeColor="text1"/>
          <w:sz w:val="24"/>
        </w:rPr>
      </w:pPr>
      <w:r w:rsidRPr="00D12338">
        <w:rPr>
          <w:rFonts w:ascii="Times New Roman" w:eastAsia="Verdana" w:hAnsi="Times New Roman"/>
          <w:color w:val="000000" w:themeColor="text1"/>
          <w:sz w:val="24"/>
        </w:rPr>
        <w:t>The number of domains being selected by the user does not change.</w:t>
      </w:r>
    </w:p>
    <w:p w:rsidR="00233335" w:rsidRPr="00672915" w:rsidRDefault="00672915" w:rsidP="005B6C3F">
      <w:pPr>
        <w:pStyle w:val="ListParagraph"/>
        <w:numPr>
          <w:ilvl w:val="0"/>
          <w:numId w:val="14"/>
        </w:numPr>
        <w:spacing w:after="0"/>
        <w:ind w:left="162" w:right="185" w:hanging="180"/>
        <w:jc w:val="both"/>
        <w:rPr>
          <w:rFonts w:ascii="Times New Roman" w:eastAsia="Verdana" w:hAnsi="Times New Roman"/>
          <w:color w:val="000000" w:themeColor="text1"/>
          <w:sz w:val="24"/>
        </w:rPr>
      </w:pPr>
      <w:r w:rsidRPr="00672915">
        <w:rPr>
          <w:rFonts w:ascii="Times New Roman" w:eastAsia="Verdana" w:hAnsi="Times New Roman"/>
          <w:color w:val="000000" w:themeColor="text1"/>
          <w:sz w:val="24"/>
        </w:rPr>
        <w:t>The subject types (</w:t>
      </w:r>
      <w:r w:rsidRPr="00672915">
        <w:rPr>
          <w:rFonts w:ascii="Times New Roman" w:eastAsia="Verdana" w:hAnsi="Times New Roman"/>
          <w:i/>
          <w:color w:val="000000" w:themeColor="text1"/>
          <w:sz w:val="24"/>
        </w:rPr>
        <w:t>i.e. terror detection and its minimization)</w:t>
      </w:r>
      <w:r w:rsidRPr="00672915">
        <w:rPr>
          <w:rFonts w:ascii="Times New Roman" w:eastAsia="Verdana" w:hAnsi="Times New Roman"/>
          <w:color w:val="000000" w:themeColor="text1"/>
          <w:sz w:val="24"/>
        </w:rPr>
        <w:t xml:space="preserve"> do not change.</w:t>
      </w:r>
    </w:p>
    <w:p w:rsidR="00233335" w:rsidRPr="00892AA0" w:rsidRDefault="00233335" w:rsidP="005B6C3F">
      <w:pPr>
        <w:pStyle w:val="ListParagraph"/>
        <w:spacing w:after="0" w:line="360" w:lineRule="auto"/>
        <w:ind w:left="162" w:right="185"/>
        <w:jc w:val="both"/>
        <w:rPr>
          <w:rFonts w:ascii="Times New Roman" w:eastAsia="Verdana" w:hAnsi="Times New Roman"/>
          <w:color w:val="000000" w:themeColor="text1"/>
          <w:sz w:val="24"/>
          <w:szCs w:val="24"/>
        </w:rPr>
      </w:pPr>
    </w:p>
    <w:p w:rsidR="00C72379" w:rsidRPr="00892AA0" w:rsidRDefault="00C72379"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233335" w:rsidRPr="00892AA0" w:rsidRDefault="00F54BE3"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.2Specific Requirements</w:t>
      </w:r>
    </w:p>
    <w:p w:rsidR="00233335" w:rsidRPr="00892AA0"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color w:val="000000" w:themeColor="text1"/>
          <w:sz w:val="24"/>
          <w:szCs w:val="24"/>
        </w:rPr>
      </w:pPr>
      <w:r w:rsidRPr="00892AA0">
        <w:rPr>
          <w:rFonts w:ascii="Times New Roman" w:eastAsia="Arial Unicode MS" w:hAnsi="Times New Roman"/>
          <w:color w:val="000000" w:themeColor="text1"/>
          <w:sz w:val="24"/>
          <w:szCs w:val="24"/>
        </w:rPr>
        <w:t>This section presents the software requirements to a level of detail sufficiency to enable designers to design and testers to test the system.</w:t>
      </w:r>
    </w:p>
    <w:p w:rsidR="00233335" w:rsidRPr="00892AA0" w:rsidRDefault="00F54BE3" w:rsidP="005B6C3F">
      <w:pPr>
        <w:spacing w:line="360" w:lineRule="auto"/>
        <w:ind w:right="185"/>
        <w:rPr>
          <w:rFonts w:ascii="Times New Roman" w:eastAsia="Arial Unicode MS" w:hAnsi="Times New Roman"/>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.2.1User Interface Requirements</w:t>
      </w:r>
    </w:p>
    <w:p w:rsidR="00946A2A" w:rsidRPr="00AC33D0" w:rsidRDefault="00233335" w:rsidP="005B6C3F">
      <w:pPr>
        <w:spacing w:line="360" w:lineRule="auto"/>
        <w:ind w:right="185"/>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Following screens will be provided by the system:</w:t>
      </w:r>
    </w:p>
    <w:p w:rsidR="006561AA" w:rsidRPr="00D12338" w:rsidRDefault="006561AA" w:rsidP="005B6C3F">
      <w:pPr>
        <w:ind w:right="185"/>
        <w:rPr>
          <w:rFonts w:ascii="Times New Roman" w:eastAsia="Verdana" w:hAnsi="Times New Roman"/>
          <w:b/>
          <w:color w:val="000000" w:themeColor="text1"/>
          <w:sz w:val="24"/>
        </w:rPr>
      </w:pPr>
      <w:r>
        <w:rPr>
          <w:rFonts w:ascii="Times New Roman" w:eastAsia="Verdana" w:hAnsi="Times New Roman"/>
          <w:b/>
          <w:color w:val="000000" w:themeColor="text1"/>
          <w:sz w:val="24"/>
        </w:rPr>
        <w:t>Home Panel</w:t>
      </w:r>
      <w:r w:rsidRPr="00D12338">
        <w:rPr>
          <w:rFonts w:ascii="Times New Roman" w:eastAsia="Verdana" w:hAnsi="Times New Roman"/>
          <w:b/>
          <w:color w:val="000000" w:themeColor="text1"/>
          <w:sz w:val="24"/>
        </w:rPr>
        <w:t>:</w:t>
      </w:r>
    </w:p>
    <w:p w:rsidR="006561AA" w:rsidRDefault="006561AA" w:rsidP="005B6C3F">
      <w:pPr>
        <w:spacing w:line="360" w:lineRule="auto"/>
        <w:ind w:right="185"/>
        <w:rPr>
          <w:rFonts w:ascii="Times New Roman" w:eastAsia="Verdana" w:hAnsi="Times New Roman"/>
          <w:color w:val="000000" w:themeColor="text1"/>
          <w:sz w:val="24"/>
        </w:rPr>
      </w:pPr>
      <w:r w:rsidRPr="00D12338">
        <w:rPr>
          <w:rFonts w:ascii="Times New Roman" w:eastAsia="Verdana" w:hAnsi="Times New Roman"/>
          <w:color w:val="000000" w:themeColor="text1"/>
          <w:sz w:val="24"/>
        </w:rPr>
        <w:t>This screen will be accessible only to users</w:t>
      </w:r>
      <w:r>
        <w:rPr>
          <w:rFonts w:ascii="Times New Roman" w:eastAsia="Verdana" w:hAnsi="Times New Roman"/>
          <w:color w:val="000000" w:themeColor="text1"/>
          <w:sz w:val="24"/>
        </w:rPr>
        <w:t xml:space="preserve"> at client-side</w:t>
      </w:r>
      <w:r w:rsidRPr="00D12338">
        <w:rPr>
          <w:rFonts w:ascii="Times New Roman" w:eastAsia="Verdana" w:hAnsi="Times New Roman"/>
          <w:color w:val="000000" w:themeColor="text1"/>
          <w:sz w:val="24"/>
        </w:rPr>
        <w:t xml:space="preserve">. It will allow the user to enter the </w:t>
      </w:r>
      <w:r>
        <w:rPr>
          <w:rFonts w:ascii="Times New Roman" w:eastAsia="Verdana" w:hAnsi="Times New Roman"/>
          <w:color w:val="000000" w:themeColor="text1"/>
          <w:sz w:val="24"/>
        </w:rPr>
        <w:t>text in the input field and to see the output generated by the system.</w:t>
      </w:r>
    </w:p>
    <w:p w:rsidR="00AC33D0" w:rsidRDefault="00AC33D0" w:rsidP="005B6C3F">
      <w:pPr>
        <w:ind w:right="185"/>
        <w:rPr>
          <w:rFonts w:ascii="Times New Roman" w:eastAsia="Verdana" w:hAnsi="Times New Roman"/>
          <w:b/>
          <w:color w:val="000000" w:themeColor="text1"/>
          <w:sz w:val="24"/>
        </w:rPr>
      </w:pPr>
    </w:p>
    <w:p w:rsidR="00AC33D0" w:rsidRDefault="00AC33D0" w:rsidP="005B6C3F">
      <w:pPr>
        <w:ind w:right="185"/>
        <w:rPr>
          <w:rFonts w:ascii="Times New Roman" w:eastAsia="Verdana" w:hAnsi="Times New Roman"/>
          <w:b/>
          <w:color w:val="000000" w:themeColor="text1"/>
          <w:sz w:val="24"/>
        </w:rPr>
      </w:pPr>
    </w:p>
    <w:p w:rsidR="006561AA" w:rsidRDefault="006561AA" w:rsidP="005B6C3F">
      <w:pPr>
        <w:ind w:right="185"/>
        <w:rPr>
          <w:rFonts w:ascii="Times New Roman" w:eastAsia="Verdana" w:hAnsi="Times New Roman"/>
          <w:b/>
          <w:color w:val="000000" w:themeColor="text1"/>
          <w:sz w:val="24"/>
        </w:rPr>
      </w:pPr>
      <w:r>
        <w:rPr>
          <w:rFonts w:ascii="Times New Roman" w:eastAsia="Verdana" w:hAnsi="Times New Roman"/>
          <w:b/>
          <w:color w:val="000000" w:themeColor="text1"/>
          <w:sz w:val="24"/>
        </w:rPr>
        <w:t>Contact Us:</w:t>
      </w:r>
    </w:p>
    <w:p w:rsidR="006561AA" w:rsidRDefault="006561AA" w:rsidP="005B6C3F">
      <w:pPr>
        <w:spacing w:line="360" w:lineRule="auto"/>
        <w:ind w:right="185"/>
        <w:rPr>
          <w:rFonts w:ascii="Times New Roman" w:eastAsia="Verdana" w:hAnsi="Times New Roman"/>
          <w:bCs/>
          <w:color w:val="000000" w:themeColor="text1"/>
          <w:sz w:val="24"/>
        </w:rPr>
      </w:pPr>
      <w:r>
        <w:rPr>
          <w:rFonts w:ascii="Times New Roman" w:eastAsia="Verdana" w:hAnsi="Times New Roman"/>
          <w:bCs/>
          <w:color w:val="000000" w:themeColor="text1"/>
          <w:sz w:val="24"/>
        </w:rPr>
        <w:t>For any help and suggestions regarding the applications users are free to contact the administrator using the details provided on this page.</w:t>
      </w:r>
    </w:p>
    <w:p w:rsidR="006561AA" w:rsidRDefault="006561AA" w:rsidP="005B6C3F">
      <w:pPr>
        <w:ind w:right="185"/>
        <w:rPr>
          <w:rFonts w:ascii="Times New Roman" w:eastAsia="Verdana" w:hAnsi="Times New Roman"/>
          <w:b/>
          <w:color w:val="000000" w:themeColor="text1"/>
          <w:sz w:val="24"/>
        </w:rPr>
      </w:pPr>
      <w:r>
        <w:rPr>
          <w:rFonts w:ascii="Times New Roman" w:eastAsia="Verdana" w:hAnsi="Times New Roman"/>
          <w:b/>
          <w:color w:val="000000" w:themeColor="text1"/>
          <w:sz w:val="24"/>
        </w:rPr>
        <w:t>About us:</w:t>
      </w:r>
    </w:p>
    <w:p w:rsidR="006561AA" w:rsidRDefault="006561AA" w:rsidP="005B6C3F">
      <w:pPr>
        <w:spacing w:line="360" w:lineRule="auto"/>
        <w:ind w:right="185"/>
        <w:rPr>
          <w:rFonts w:ascii="Times New Roman" w:eastAsia="Arial Unicode MS" w:hAnsi="Times New Roman"/>
          <w:b/>
          <w:color w:val="000000" w:themeColor="text1"/>
          <w:sz w:val="32"/>
          <w:szCs w:val="32"/>
        </w:rPr>
      </w:pPr>
      <w:r w:rsidRPr="00EB3211">
        <w:rPr>
          <w:rFonts w:ascii="Times New Roman" w:eastAsia="Verdana" w:hAnsi="Times New Roman"/>
          <w:bCs/>
          <w:color w:val="000000" w:themeColor="text1"/>
          <w:sz w:val="24"/>
        </w:rPr>
        <w:lastRenderedPageBreak/>
        <w:t>This page</w:t>
      </w:r>
      <w:r>
        <w:rPr>
          <w:rFonts w:ascii="Times New Roman" w:eastAsia="Verdana" w:hAnsi="Times New Roman"/>
          <w:bCs/>
          <w:color w:val="000000" w:themeColor="text1"/>
          <w:sz w:val="24"/>
        </w:rPr>
        <w:t xml:space="preserve"> is user accessible where the details of individual programmer is maintained.</w:t>
      </w:r>
    </w:p>
    <w:p w:rsidR="00233335" w:rsidRPr="00892AA0" w:rsidRDefault="00F54BE3" w:rsidP="005B6C3F">
      <w:pPr>
        <w:spacing w:line="360" w:lineRule="auto"/>
        <w:ind w:right="185"/>
        <w:rPr>
          <w:rFonts w:ascii="Times New Roman" w:eastAsia="Arial Unicode MS" w:hAnsi="Times New Roman"/>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.2.2System Product Features</w:t>
      </w:r>
    </w:p>
    <w:p w:rsidR="00233335" w:rsidRPr="00892AA0" w:rsidRDefault="00F54BE3" w:rsidP="005B6C3F">
      <w:pPr>
        <w:spacing w:line="360" w:lineRule="auto"/>
        <w:ind w:right="185"/>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.2.2.1</w:t>
      </w:r>
      <w:r w:rsidR="00233335" w:rsidRPr="00892AA0">
        <w:rPr>
          <w:rFonts w:ascii="Times New Roman" w:eastAsia="Verdana" w:hAnsi="Times New Roman"/>
          <w:b/>
          <w:color w:val="000000" w:themeColor="text1"/>
          <w:sz w:val="32"/>
          <w:szCs w:val="32"/>
        </w:rPr>
        <w:t>Security</w:t>
      </w:r>
    </w:p>
    <w:p w:rsidR="00780F53" w:rsidRDefault="00780F53" w:rsidP="005B6C3F">
      <w:pPr>
        <w:spacing w:line="360" w:lineRule="auto"/>
        <w:ind w:right="185"/>
        <w:rPr>
          <w:rFonts w:ascii="Times New Roman" w:eastAsia="Verdana" w:hAnsi="Times New Roman"/>
          <w:color w:val="000000" w:themeColor="text1"/>
          <w:sz w:val="24"/>
        </w:rPr>
      </w:pPr>
      <w:r w:rsidRPr="00D12338">
        <w:rPr>
          <w:rFonts w:ascii="Times New Roman" w:eastAsia="Verdana" w:hAnsi="Times New Roman"/>
          <w:color w:val="000000" w:themeColor="text1"/>
          <w:sz w:val="24"/>
        </w:rPr>
        <w:t xml:space="preserve">The application </w:t>
      </w:r>
      <w:r>
        <w:rPr>
          <w:rFonts w:ascii="Times New Roman" w:eastAsia="Verdana" w:hAnsi="Times New Roman"/>
          <w:color w:val="000000" w:themeColor="text1"/>
          <w:sz w:val="24"/>
        </w:rPr>
        <w:t>will be tested properly before being deployed on internet</w:t>
      </w:r>
      <w:r w:rsidRPr="00D12338">
        <w:rPr>
          <w:rFonts w:ascii="Times New Roman" w:eastAsia="Verdana" w:hAnsi="Times New Roman"/>
          <w:color w:val="000000" w:themeColor="text1"/>
          <w:sz w:val="24"/>
        </w:rPr>
        <w:t>. Users will have to enter correct</w:t>
      </w:r>
      <w:r>
        <w:rPr>
          <w:rFonts w:ascii="Times New Roman" w:eastAsia="Verdana" w:hAnsi="Times New Roman"/>
          <w:color w:val="000000" w:themeColor="text1"/>
          <w:sz w:val="24"/>
        </w:rPr>
        <w:t xml:space="preserve"> address to reach the website.</w:t>
      </w:r>
    </w:p>
    <w:p w:rsidR="00233335" w:rsidRPr="00892AA0" w:rsidRDefault="00F54BE3" w:rsidP="005B6C3F">
      <w:pPr>
        <w:spacing w:line="360" w:lineRule="auto"/>
        <w:ind w:right="185"/>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.2.2.2</w:t>
      </w:r>
      <w:r w:rsidR="00233335" w:rsidRPr="00892AA0">
        <w:rPr>
          <w:rFonts w:ascii="Times New Roman" w:eastAsia="Verdana" w:hAnsi="Times New Roman"/>
          <w:b/>
          <w:color w:val="000000" w:themeColor="text1"/>
          <w:sz w:val="32"/>
          <w:szCs w:val="32"/>
        </w:rPr>
        <w:t>Maintainability</w:t>
      </w:r>
    </w:p>
    <w:p w:rsidR="00780F53" w:rsidRDefault="00780F53" w:rsidP="005B6C3F">
      <w:pPr>
        <w:spacing w:line="360" w:lineRule="auto"/>
        <w:ind w:right="185"/>
        <w:rPr>
          <w:rFonts w:ascii="Times New Roman" w:eastAsia="Verdana" w:hAnsi="Times New Roman"/>
          <w:color w:val="000000" w:themeColor="text1"/>
          <w:sz w:val="24"/>
        </w:rPr>
      </w:pPr>
      <w:r w:rsidRPr="00D12338">
        <w:rPr>
          <w:rFonts w:ascii="Times New Roman" w:eastAsia="Verdana" w:hAnsi="Times New Roman"/>
          <w:color w:val="000000" w:themeColor="text1"/>
          <w:sz w:val="24"/>
        </w:rPr>
        <w:t xml:space="preserve">The application will be designed in a manner to make it easy to incorporate new requirements in individual modules such as </w:t>
      </w:r>
      <w:r>
        <w:rPr>
          <w:rFonts w:ascii="Times New Roman" w:eastAsia="Verdana" w:hAnsi="Times New Roman"/>
          <w:color w:val="000000" w:themeColor="text1"/>
          <w:sz w:val="24"/>
        </w:rPr>
        <w:t xml:space="preserve">further </w:t>
      </w:r>
      <w:proofErr w:type="spellStart"/>
      <w:r>
        <w:rPr>
          <w:rFonts w:ascii="Times New Roman" w:eastAsia="Verdana" w:hAnsi="Times New Roman"/>
          <w:color w:val="000000" w:themeColor="text1"/>
          <w:sz w:val="24"/>
        </w:rPr>
        <w:t>extention</w:t>
      </w:r>
      <w:proofErr w:type="spellEnd"/>
      <w:r>
        <w:rPr>
          <w:rFonts w:ascii="Times New Roman" w:eastAsia="Verdana" w:hAnsi="Times New Roman"/>
          <w:color w:val="000000" w:themeColor="text1"/>
          <w:sz w:val="24"/>
        </w:rPr>
        <w:t xml:space="preserve"> of the application where Images, Videos and Audios will be </w:t>
      </w:r>
      <w:proofErr w:type="spellStart"/>
      <w:r>
        <w:rPr>
          <w:rFonts w:ascii="Times New Roman" w:eastAsia="Verdana" w:hAnsi="Times New Roman"/>
          <w:color w:val="000000" w:themeColor="text1"/>
          <w:sz w:val="24"/>
        </w:rPr>
        <w:t>analysed</w:t>
      </w:r>
      <w:proofErr w:type="spellEnd"/>
      <w:r>
        <w:rPr>
          <w:rFonts w:ascii="Times New Roman" w:eastAsia="Verdana" w:hAnsi="Times New Roman"/>
          <w:color w:val="000000" w:themeColor="text1"/>
          <w:sz w:val="24"/>
        </w:rPr>
        <w:t xml:space="preserve"> to predict the output.  </w:t>
      </w:r>
    </w:p>
    <w:p w:rsidR="00233335" w:rsidRPr="00892AA0" w:rsidRDefault="00F54BE3" w:rsidP="005B6C3F">
      <w:pPr>
        <w:spacing w:line="360" w:lineRule="auto"/>
        <w:ind w:right="185"/>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3</w:t>
      </w:r>
      <w:r w:rsidR="00233335" w:rsidRPr="00892AA0">
        <w:rPr>
          <w:rFonts w:ascii="Times New Roman" w:eastAsia="Arial Unicode MS" w:hAnsi="Times New Roman"/>
          <w:b/>
          <w:color w:val="000000" w:themeColor="text1"/>
          <w:sz w:val="32"/>
          <w:szCs w:val="32"/>
        </w:rPr>
        <w:t>.2.2.3</w:t>
      </w:r>
      <w:r w:rsidR="00233335" w:rsidRPr="00892AA0">
        <w:rPr>
          <w:rFonts w:ascii="Times New Roman" w:eastAsia="Verdana" w:hAnsi="Times New Roman"/>
          <w:b/>
          <w:color w:val="000000" w:themeColor="text1"/>
          <w:sz w:val="32"/>
          <w:szCs w:val="32"/>
        </w:rPr>
        <w:t>Portabilty</w:t>
      </w:r>
    </w:p>
    <w:p w:rsidR="00233335" w:rsidRDefault="00233335" w:rsidP="005B6C3F">
      <w:pPr>
        <w:spacing w:line="360" w:lineRule="auto"/>
        <w:ind w:right="185"/>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The application will be easily portable among any windows/</w:t>
      </w:r>
      <w:proofErr w:type="spellStart"/>
      <w:r w:rsidRPr="00892AA0">
        <w:rPr>
          <w:rFonts w:ascii="Times New Roman" w:eastAsia="Verdana" w:hAnsi="Times New Roman"/>
          <w:color w:val="000000" w:themeColor="text1"/>
          <w:sz w:val="24"/>
          <w:szCs w:val="24"/>
        </w:rPr>
        <w:t>linux</w:t>
      </w:r>
      <w:proofErr w:type="spellEnd"/>
      <w:r w:rsidRPr="00892AA0">
        <w:rPr>
          <w:rFonts w:ascii="Times New Roman" w:eastAsia="Verdana" w:hAnsi="Times New Roman"/>
          <w:color w:val="000000" w:themeColor="text1"/>
          <w:sz w:val="24"/>
          <w:szCs w:val="24"/>
        </w:rPr>
        <w:t xml:space="preserve"> or smartphones. </w:t>
      </w:r>
    </w:p>
    <w:p w:rsidR="00667E81" w:rsidRDefault="00667E81" w:rsidP="005B6C3F">
      <w:pPr>
        <w:spacing w:line="360" w:lineRule="auto"/>
        <w:ind w:right="185"/>
        <w:rPr>
          <w:rFonts w:ascii="Times New Roman" w:eastAsia="Verdana" w:hAnsi="Times New Roman"/>
          <w:color w:val="000000" w:themeColor="text1"/>
          <w:sz w:val="24"/>
          <w:szCs w:val="24"/>
        </w:rPr>
      </w:pPr>
    </w:p>
    <w:p w:rsidR="00667E81" w:rsidRDefault="00667E81" w:rsidP="005B6C3F">
      <w:pPr>
        <w:spacing w:line="360" w:lineRule="auto"/>
        <w:ind w:right="185"/>
        <w:rPr>
          <w:rFonts w:ascii="Times New Roman" w:eastAsia="Verdana" w:hAnsi="Times New Roman"/>
          <w:color w:val="000000" w:themeColor="text1"/>
          <w:sz w:val="24"/>
          <w:szCs w:val="24"/>
        </w:rPr>
      </w:pPr>
    </w:p>
    <w:p w:rsidR="00667E81" w:rsidRDefault="00667E81" w:rsidP="005B6C3F">
      <w:pPr>
        <w:spacing w:line="360" w:lineRule="auto"/>
        <w:ind w:right="185"/>
        <w:rPr>
          <w:rFonts w:ascii="Times New Roman" w:eastAsia="Verdana" w:hAnsi="Times New Roman"/>
          <w:color w:val="000000" w:themeColor="text1"/>
          <w:sz w:val="24"/>
          <w:szCs w:val="24"/>
        </w:rPr>
      </w:pPr>
    </w:p>
    <w:p w:rsidR="00655444" w:rsidRDefault="00655444" w:rsidP="005B6C3F">
      <w:pPr>
        <w:spacing w:after="0" w:line="240" w:lineRule="auto"/>
        <w:ind w:right="185"/>
        <w:rPr>
          <w:rFonts w:ascii="Times New Roman" w:eastAsia="Verdana" w:hAnsi="Times New Roman"/>
          <w:color w:val="000000" w:themeColor="text1"/>
          <w:sz w:val="24"/>
          <w:szCs w:val="24"/>
        </w:rPr>
      </w:pPr>
      <w:r>
        <w:rPr>
          <w:rFonts w:ascii="Times New Roman" w:eastAsia="Verdana" w:hAnsi="Times New Roman"/>
          <w:color w:val="000000" w:themeColor="text1"/>
          <w:sz w:val="24"/>
          <w:szCs w:val="24"/>
        </w:rPr>
        <w:br w:type="page"/>
      </w:r>
    </w:p>
    <w:bookmarkEnd w:id="7"/>
    <w:p w:rsidR="00233335" w:rsidRPr="00892AA0"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48"/>
          <w:szCs w:val="48"/>
        </w:rPr>
      </w:pPr>
      <w:r w:rsidRPr="00892AA0">
        <w:rPr>
          <w:rFonts w:ascii="Times New Roman" w:eastAsia="Arial Unicode MS" w:hAnsi="Times New Roman"/>
          <w:b/>
          <w:color w:val="000000" w:themeColor="text1"/>
          <w:sz w:val="48"/>
          <w:szCs w:val="48"/>
        </w:rPr>
        <w:lastRenderedPageBreak/>
        <w:t xml:space="preserve">UNIT– </w:t>
      </w:r>
      <w:r w:rsidR="00F54BE3" w:rsidRPr="00892AA0">
        <w:rPr>
          <w:rFonts w:ascii="Times New Roman" w:eastAsia="Arial Unicode MS" w:hAnsi="Times New Roman"/>
          <w:b/>
          <w:color w:val="000000" w:themeColor="text1"/>
          <w:sz w:val="48"/>
          <w:szCs w:val="48"/>
        </w:rPr>
        <w:t>4</w:t>
      </w:r>
      <w:r w:rsidR="0007258C">
        <w:rPr>
          <w:rFonts w:ascii="Times New Roman" w:eastAsia="Arial Unicode MS" w:hAnsi="Times New Roman"/>
          <w:b/>
          <w:color w:val="000000" w:themeColor="text1"/>
          <w:sz w:val="48"/>
          <w:szCs w:val="48"/>
        </w:rPr>
        <w:t xml:space="preserve"> </w:t>
      </w:r>
      <w:r w:rsidRPr="00892AA0">
        <w:rPr>
          <w:rFonts w:ascii="Times New Roman" w:eastAsia="Arial Unicode MS" w:hAnsi="Times New Roman"/>
          <w:b/>
          <w:color w:val="000000" w:themeColor="text1"/>
          <w:sz w:val="48"/>
          <w:szCs w:val="48"/>
        </w:rPr>
        <w:t>SYSTEM DESIGN SPECIFICATION</w:t>
      </w:r>
    </w:p>
    <w:p w:rsidR="00233335" w:rsidRPr="00892AA0" w:rsidRDefault="00F54BE3" w:rsidP="005B6C3F">
      <w:pPr>
        <w:tabs>
          <w:tab w:val="left" w:pos="3330"/>
        </w:tabs>
        <w:autoSpaceDE w:val="0"/>
        <w:autoSpaceDN w:val="0"/>
        <w:adjustRightInd w:val="0"/>
        <w:spacing w:after="0" w:line="360" w:lineRule="auto"/>
        <w:ind w:right="185"/>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4</w:t>
      </w:r>
      <w:r w:rsidR="00233335" w:rsidRPr="00892AA0">
        <w:rPr>
          <w:rFonts w:ascii="Times New Roman" w:eastAsia="Arial Unicode MS" w:hAnsi="Times New Roman"/>
          <w:b/>
          <w:color w:val="000000" w:themeColor="text1"/>
          <w:sz w:val="32"/>
          <w:szCs w:val="32"/>
        </w:rPr>
        <w:t>.1System Architecture</w:t>
      </w:r>
    </w:p>
    <w:p w:rsidR="00233335" w:rsidRPr="00892AA0"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r w:rsidRPr="00892AA0">
        <w:rPr>
          <w:rFonts w:ascii="Times New Roman" w:eastAsia="Verdana" w:hAnsi="Times New Roman"/>
          <w:color w:val="000000" w:themeColor="text1"/>
          <w:sz w:val="24"/>
          <w:szCs w:val="24"/>
        </w:rPr>
        <w:t xml:space="preserve">System architecture presents the schematic view of the complete system along with its major components and their </w:t>
      </w:r>
      <w:proofErr w:type="spellStart"/>
      <w:r w:rsidRPr="00892AA0">
        <w:rPr>
          <w:rFonts w:ascii="Times New Roman" w:eastAsia="Verdana" w:hAnsi="Times New Roman"/>
          <w:color w:val="000000" w:themeColor="text1"/>
          <w:sz w:val="24"/>
          <w:szCs w:val="24"/>
        </w:rPr>
        <w:t>connectivities</w:t>
      </w:r>
      <w:proofErr w:type="spellEnd"/>
      <w:r w:rsidRPr="00892AA0">
        <w:rPr>
          <w:rFonts w:ascii="Times New Roman" w:eastAsia="Verdana" w:hAnsi="Times New Roman"/>
          <w:color w:val="000000" w:themeColor="text1"/>
          <w:sz w:val="24"/>
          <w:szCs w:val="24"/>
        </w:rPr>
        <w:t>. The overall architecture of the proposed system will be as follows.</w:t>
      </w:r>
    </w:p>
    <w:p w:rsidR="00F54BE3" w:rsidRPr="00892AA0" w:rsidRDefault="00F54BE3" w:rsidP="005B6C3F">
      <w:pPr>
        <w:tabs>
          <w:tab w:val="left" w:pos="3330"/>
        </w:tabs>
        <w:autoSpaceDE w:val="0"/>
        <w:autoSpaceDN w:val="0"/>
        <w:adjustRightInd w:val="0"/>
        <w:spacing w:after="0" w:line="360" w:lineRule="auto"/>
        <w:ind w:right="185"/>
        <w:rPr>
          <w:rFonts w:ascii="Times New Roman" w:eastAsia="Verdana" w:hAnsi="Times New Roman"/>
          <w:color w:val="000000" w:themeColor="text1"/>
          <w:sz w:val="24"/>
          <w:szCs w:val="24"/>
        </w:rPr>
      </w:pPr>
    </w:p>
    <w:p w:rsidR="00233335" w:rsidRPr="00892AA0" w:rsidRDefault="00F54BE3" w:rsidP="005B6C3F">
      <w:pPr>
        <w:tabs>
          <w:tab w:val="left" w:pos="3330"/>
        </w:tabs>
        <w:autoSpaceDE w:val="0"/>
        <w:autoSpaceDN w:val="0"/>
        <w:adjustRightInd w:val="0"/>
        <w:spacing w:after="0" w:line="360" w:lineRule="auto"/>
        <w:ind w:right="185"/>
        <w:rPr>
          <w:rFonts w:ascii="Times New Roman" w:eastAsia="Arial Unicode MS" w:hAnsi="Times New Roman"/>
          <w:b/>
          <w:color w:val="000000" w:themeColor="text1"/>
          <w:sz w:val="32"/>
          <w:szCs w:val="32"/>
        </w:rPr>
      </w:pPr>
      <w:r w:rsidRPr="00892AA0">
        <w:rPr>
          <w:rFonts w:ascii="Times New Roman" w:eastAsia="Arial Unicode MS" w:hAnsi="Times New Roman"/>
          <w:b/>
          <w:color w:val="000000" w:themeColor="text1"/>
          <w:sz w:val="32"/>
          <w:szCs w:val="32"/>
        </w:rPr>
        <w:t>4</w:t>
      </w:r>
      <w:r w:rsidR="00233335" w:rsidRPr="00892AA0">
        <w:rPr>
          <w:rFonts w:ascii="Times New Roman" w:eastAsia="Arial Unicode MS" w:hAnsi="Times New Roman"/>
          <w:b/>
          <w:color w:val="000000" w:themeColor="text1"/>
          <w:sz w:val="32"/>
          <w:szCs w:val="32"/>
        </w:rPr>
        <w:t>.</w:t>
      </w:r>
      <w:r w:rsidRPr="00892AA0">
        <w:rPr>
          <w:rFonts w:ascii="Times New Roman" w:eastAsia="Arial Unicode MS" w:hAnsi="Times New Roman"/>
          <w:b/>
          <w:color w:val="000000" w:themeColor="text1"/>
          <w:sz w:val="32"/>
          <w:szCs w:val="32"/>
        </w:rPr>
        <w:t>2</w:t>
      </w:r>
      <w:r w:rsidR="00233335" w:rsidRPr="00892AA0">
        <w:rPr>
          <w:rFonts w:ascii="Times New Roman" w:eastAsia="Arial Unicode MS" w:hAnsi="Times New Roman"/>
          <w:b/>
          <w:color w:val="000000" w:themeColor="text1"/>
          <w:sz w:val="32"/>
          <w:szCs w:val="32"/>
        </w:rPr>
        <w:t>High Level Design Diagrams</w:t>
      </w:r>
    </w:p>
    <w:p w:rsidR="00780F53" w:rsidRDefault="00780F53" w:rsidP="005B6C3F">
      <w:pPr>
        <w:spacing w:line="360" w:lineRule="auto"/>
        <w:ind w:right="185"/>
        <w:rPr>
          <w:rFonts w:ascii="Times New Roman" w:eastAsia="Arial Unicode MS" w:hAnsi="Times New Roman"/>
          <w:b/>
          <w:color w:val="000000" w:themeColor="text1"/>
          <w:sz w:val="32"/>
          <w:szCs w:val="32"/>
        </w:rPr>
      </w:pPr>
    </w:p>
    <w:p w:rsidR="00233335" w:rsidRPr="00892AA0" w:rsidRDefault="00F54BE3" w:rsidP="005B6C3F">
      <w:pPr>
        <w:spacing w:line="360" w:lineRule="auto"/>
        <w:ind w:right="185"/>
        <w:rPr>
          <w:rFonts w:ascii="Times New Roman" w:eastAsia="Arial Unicode MS" w:hAnsi="Times New Roman"/>
          <w:color w:val="000000" w:themeColor="text1"/>
          <w:sz w:val="32"/>
          <w:szCs w:val="32"/>
        </w:rPr>
      </w:pPr>
      <w:r w:rsidRPr="00892AA0">
        <w:rPr>
          <w:rFonts w:ascii="Times New Roman" w:eastAsia="Arial Unicode MS" w:hAnsi="Times New Roman"/>
          <w:b/>
          <w:color w:val="000000" w:themeColor="text1"/>
          <w:sz w:val="32"/>
          <w:szCs w:val="32"/>
        </w:rPr>
        <w:t>4.2</w:t>
      </w:r>
      <w:r w:rsidR="00233335" w:rsidRPr="00892AA0">
        <w:rPr>
          <w:rFonts w:ascii="Times New Roman" w:eastAsia="Arial Unicode MS" w:hAnsi="Times New Roman"/>
          <w:b/>
          <w:color w:val="000000" w:themeColor="text1"/>
          <w:sz w:val="32"/>
          <w:szCs w:val="32"/>
        </w:rPr>
        <w:t>.1Usecase Diagrams</w:t>
      </w:r>
    </w:p>
    <w:p w:rsidR="00233335" w:rsidRPr="00892AA0" w:rsidRDefault="00780F53" w:rsidP="005B6C3F">
      <w:pPr>
        <w:tabs>
          <w:tab w:val="left" w:pos="7902"/>
        </w:tabs>
        <w:spacing w:line="360" w:lineRule="auto"/>
        <w:ind w:right="185"/>
        <w:jc w:val="center"/>
        <w:rPr>
          <w:rFonts w:ascii="Times New Roman" w:hAnsi="Times New Roman"/>
          <w:color w:val="000000" w:themeColor="text1"/>
          <w:sz w:val="24"/>
          <w:szCs w:val="24"/>
        </w:rPr>
      </w:pPr>
      <w:r>
        <w:rPr>
          <w:rFonts w:ascii="Times New Roman" w:hAnsi="Times New Roman"/>
          <w:noProof/>
          <w:color w:val="000000" w:themeColor="text1"/>
          <w:sz w:val="24"/>
          <w:szCs w:val="24"/>
          <w:lang w:val="en-IN" w:eastAsia="en-IN"/>
        </w:rPr>
        <w:drawing>
          <wp:inline distT="0" distB="0" distL="0" distR="0">
            <wp:extent cx="6257925" cy="3952875"/>
            <wp:effectExtent l="1905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6257925" cy="3952875"/>
                    </a:xfrm>
                    <a:prstGeom prst="rect">
                      <a:avLst/>
                    </a:prstGeom>
                    <a:noFill/>
                    <a:ln w="9525">
                      <a:noFill/>
                      <a:miter lim="800000"/>
                      <a:headEnd/>
                      <a:tailEnd/>
                    </a:ln>
                  </pic:spPr>
                </pic:pic>
              </a:graphicData>
            </a:graphic>
          </wp:inline>
        </w:drawing>
      </w:r>
    </w:p>
    <w:p w:rsidR="00F54BE3" w:rsidRPr="00261893" w:rsidRDefault="00233335" w:rsidP="005B6C3F">
      <w:pPr>
        <w:tabs>
          <w:tab w:val="left" w:pos="7902"/>
        </w:tabs>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 xml:space="preserve">Figure </w:t>
      </w:r>
      <w:r w:rsidR="00F54BE3" w:rsidRPr="00892AA0">
        <w:rPr>
          <w:rFonts w:ascii="Times New Roman" w:eastAsia="Verdana" w:hAnsi="Times New Roman"/>
          <w:b/>
          <w:color w:val="000000" w:themeColor="text1"/>
          <w:sz w:val="24"/>
          <w:szCs w:val="24"/>
        </w:rPr>
        <w:t>4</w:t>
      </w:r>
      <w:r w:rsidRPr="00892AA0">
        <w:rPr>
          <w:rFonts w:ascii="Times New Roman" w:eastAsia="Verdana" w:hAnsi="Times New Roman"/>
          <w:b/>
          <w:color w:val="000000" w:themeColor="text1"/>
          <w:sz w:val="24"/>
          <w:szCs w:val="24"/>
        </w:rPr>
        <w:t xml:space="preserve">.1 – </w:t>
      </w:r>
      <w:proofErr w:type="spellStart"/>
      <w:r w:rsidRPr="00892AA0">
        <w:rPr>
          <w:rFonts w:ascii="Times New Roman" w:eastAsia="Verdana" w:hAnsi="Times New Roman"/>
          <w:b/>
          <w:color w:val="000000" w:themeColor="text1"/>
          <w:sz w:val="24"/>
          <w:szCs w:val="24"/>
        </w:rPr>
        <w:t>Usecase</w:t>
      </w:r>
      <w:proofErr w:type="spellEnd"/>
      <w:r w:rsidRPr="00892AA0">
        <w:rPr>
          <w:rFonts w:ascii="Times New Roman" w:eastAsia="Verdana" w:hAnsi="Times New Roman"/>
          <w:b/>
          <w:color w:val="000000" w:themeColor="text1"/>
          <w:sz w:val="24"/>
          <w:szCs w:val="24"/>
        </w:rPr>
        <w:t xml:space="preserve"> Diagram</w:t>
      </w:r>
    </w:p>
    <w:p w:rsidR="00A64570" w:rsidRDefault="00A64570" w:rsidP="005B6C3F">
      <w:pPr>
        <w:spacing w:line="360" w:lineRule="auto"/>
        <w:ind w:right="185"/>
        <w:rPr>
          <w:rFonts w:ascii="Times New Roman" w:eastAsia="Arial Unicode MS" w:hAnsi="Times New Roman"/>
          <w:b/>
          <w:color w:val="000000" w:themeColor="text1"/>
          <w:sz w:val="32"/>
          <w:szCs w:val="32"/>
        </w:rPr>
      </w:pPr>
    </w:p>
    <w:p w:rsidR="00A64570" w:rsidRDefault="00A64570" w:rsidP="005B6C3F">
      <w:pPr>
        <w:spacing w:line="360" w:lineRule="auto"/>
        <w:ind w:right="185"/>
        <w:rPr>
          <w:rFonts w:ascii="Times New Roman" w:eastAsia="Arial Unicode MS" w:hAnsi="Times New Roman"/>
          <w:b/>
          <w:color w:val="000000" w:themeColor="text1"/>
          <w:sz w:val="32"/>
          <w:szCs w:val="32"/>
        </w:rPr>
      </w:pPr>
    </w:p>
    <w:p w:rsidR="00A64570" w:rsidRDefault="00A64570" w:rsidP="005B6C3F">
      <w:pPr>
        <w:spacing w:line="360" w:lineRule="auto"/>
        <w:ind w:right="185"/>
        <w:rPr>
          <w:rFonts w:ascii="Times New Roman" w:eastAsia="Arial Unicode MS" w:hAnsi="Times New Roman"/>
          <w:b/>
          <w:color w:val="000000" w:themeColor="text1"/>
          <w:sz w:val="32"/>
          <w:szCs w:val="32"/>
        </w:rPr>
      </w:pPr>
    </w:p>
    <w:p w:rsidR="00233335" w:rsidRPr="00892AA0" w:rsidRDefault="00F54BE3" w:rsidP="005B6C3F">
      <w:pPr>
        <w:spacing w:line="360" w:lineRule="auto"/>
        <w:ind w:right="185"/>
        <w:rPr>
          <w:rFonts w:ascii="Times New Roman" w:eastAsia="Arial Unicode MS" w:hAnsi="Times New Roman"/>
          <w:color w:val="000000" w:themeColor="text1"/>
          <w:sz w:val="32"/>
          <w:szCs w:val="32"/>
        </w:rPr>
      </w:pPr>
      <w:r w:rsidRPr="00892AA0">
        <w:rPr>
          <w:rFonts w:ascii="Times New Roman" w:eastAsia="Arial Unicode MS" w:hAnsi="Times New Roman"/>
          <w:b/>
          <w:color w:val="000000" w:themeColor="text1"/>
          <w:sz w:val="32"/>
          <w:szCs w:val="32"/>
        </w:rPr>
        <w:lastRenderedPageBreak/>
        <w:t>4.2</w:t>
      </w:r>
      <w:r w:rsidR="00233335" w:rsidRPr="00892AA0">
        <w:rPr>
          <w:rFonts w:ascii="Times New Roman" w:eastAsia="Arial Unicode MS" w:hAnsi="Times New Roman"/>
          <w:b/>
          <w:color w:val="000000" w:themeColor="text1"/>
          <w:sz w:val="32"/>
          <w:szCs w:val="32"/>
        </w:rPr>
        <w:t>.2Activity Diagram</w:t>
      </w:r>
    </w:p>
    <w:p w:rsidR="00233335" w:rsidRPr="00892AA0" w:rsidRDefault="00261893" w:rsidP="005B6C3F">
      <w:pPr>
        <w:spacing w:line="360" w:lineRule="auto"/>
        <w:ind w:right="185"/>
        <w:jc w:val="center"/>
        <w:rPr>
          <w:rFonts w:ascii="Times New Roman" w:eastAsia="Verdana" w:hAnsi="Times New Roman"/>
          <w:color w:val="000000" w:themeColor="text1"/>
          <w:sz w:val="24"/>
          <w:szCs w:val="24"/>
        </w:rPr>
      </w:pPr>
      <w:r w:rsidRPr="00B722BD">
        <w:object w:dxaOrig="7305"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4pt;height:202.2pt" o:ole="">
            <v:imagedata r:id="rId56" o:title=""/>
          </v:shape>
          <o:OLEObject Type="Embed" ProgID="PBrush" ShapeID="_x0000_i1025" DrawAspect="Content" ObjectID="_1650623354" r:id="rId57"/>
        </w:object>
      </w:r>
    </w:p>
    <w:p w:rsidR="00233335" w:rsidRPr="00892AA0" w:rsidRDefault="00233335" w:rsidP="005B6C3F">
      <w:pPr>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 xml:space="preserve">Figure </w:t>
      </w:r>
      <w:r w:rsidR="00F54BE3" w:rsidRPr="00892AA0">
        <w:rPr>
          <w:rFonts w:ascii="Times New Roman" w:eastAsia="Verdana" w:hAnsi="Times New Roman"/>
          <w:b/>
          <w:color w:val="000000" w:themeColor="text1"/>
          <w:sz w:val="24"/>
          <w:szCs w:val="24"/>
        </w:rPr>
        <w:t>4</w:t>
      </w:r>
      <w:r w:rsidRPr="00892AA0">
        <w:rPr>
          <w:rFonts w:ascii="Times New Roman" w:eastAsia="Verdana" w:hAnsi="Times New Roman"/>
          <w:b/>
          <w:color w:val="000000" w:themeColor="text1"/>
          <w:sz w:val="24"/>
          <w:szCs w:val="24"/>
        </w:rPr>
        <w:t>.2–</w:t>
      </w:r>
      <w:proofErr w:type="spellStart"/>
      <w:r w:rsidRPr="00892AA0">
        <w:rPr>
          <w:rFonts w:ascii="Times New Roman" w:eastAsia="Verdana" w:hAnsi="Times New Roman"/>
          <w:b/>
          <w:color w:val="000000" w:themeColor="text1"/>
          <w:sz w:val="24"/>
          <w:szCs w:val="24"/>
        </w:rPr>
        <w:t>ActivityDiagram</w:t>
      </w:r>
      <w:proofErr w:type="spellEnd"/>
    </w:p>
    <w:p w:rsidR="00233335" w:rsidRPr="00892AA0" w:rsidRDefault="00233335" w:rsidP="005B6C3F">
      <w:pPr>
        <w:spacing w:line="360" w:lineRule="auto"/>
        <w:ind w:right="185"/>
        <w:rPr>
          <w:rFonts w:ascii="Times New Roman" w:eastAsia="Verdana" w:hAnsi="Times New Roman"/>
          <w:color w:val="000000" w:themeColor="text1"/>
          <w:sz w:val="24"/>
          <w:szCs w:val="24"/>
        </w:rPr>
      </w:pPr>
    </w:p>
    <w:p w:rsidR="00233335" w:rsidRPr="00892AA0" w:rsidRDefault="00F54BE3" w:rsidP="005B6C3F">
      <w:pPr>
        <w:spacing w:line="360" w:lineRule="auto"/>
        <w:ind w:right="185"/>
        <w:rPr>
          <w:rFonts w:ascii="Times New Roman" w:eastAsia="Arial Unicode MS" w:hAnsi="Times New Roman"/>
          <w:color w:val="000000" w:themeColor="text1"/>
          <w:sz w:val="32"/>
          <w:szCs w:val="32"/>
        </w:rPr>
      </w:pPr>
      <w:r w:rsidRPr="00892AA0">
        <w:rPr>
          <w:rFonts w:ascii="Times New Roman" w:eastAsia="Arial Unicode MS" w:hAnsi="Times New Roman"/>
          <w:b/>
          <w:color w:val="000000" w:themeColor="text1"/>
          <w:sz w:val="32"/>
          <w:szCs w:val="32"/>
        </w:rPr>
        <w:t>4.2</w:t>
      </w:r>
      <w:r w:rsidR="00233335" w:rsidRPr="00892AA0">
        <w:rPr>
          <w:rFonts w:ascii="Times New Roman" w:eastAsia="Arial Unicode MS" w:hAnsi="Times New Roman"/>
          <w:b/>
          <w:color w:val="000000" w:themeColor="text1"/>
          <w:sz w:val="32"/>
          <w:szCs w:val="32"/>
        </w:rPr>
        <w:t>.3Sequence Diagram</w:t>
      </w:r>
    </w:p>
    <w:p w:rsidR="00233335" w:rsidRPr="00892AA0" w:rsidRDefault="00261893" w:rsidP="005B6C3F">
      <w:pPr>
        <w:spacing w:line="360" w:lineRule="auto"/>
        <w:ind w:right="185"/>
        <w:jc w:val="center"/>
        <w:rPr>
          <w:rFonts w:ascii="Times New Roman" w:eastAsia="Verdana" w:hAnsi="Times New Roman"/>
          <w:color w:val="000000" w:themeColor="text1"/>
          <w:sz w:val="24"/>
          <w:szCs w:val="24"/>
        </w:rPr>
      </w:pPr>
      <w:r w:rsidRPr="00B722BD">
        <w:object w:dxaOrig="7305" w:dyaOrig="6600">
          <v:shape id="_x0000_i1026" type="#_x0000_t75" style="width:365.4pt;height:331.2pt" o:ole="">
            <v:imagedata r:id="rId58" o:title=""/>
          </v:shape>
          <o:OLEObject Type="Embed" ProgID="PBrush" ShapeID="_x0000_i1026" DrawAspect="Content" ObjectID="_1650623355" r:id="rId59"/>
        </w:object>
      </w:r>
    </w:p>
    <w:p w:rsidR="00233335" w:rsidRPr="00261893" w:rsidRDefault="00233335" w:rsidP="005B6C3F">
      <w:pPr>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lastRenderedPageBreak/>
        <w:t xml:space="preserve">Figure </w:t>
      </w:r>
      <w:r w:rsidR="00F54BE3" w:rsidRPr="00892AA0">
        <w:rPr>
          <w:rFonts w:ascii="Times New Roman" w:eastAsia="Verdana" w:hAnsi="Times New Roman"/>
          <w:b/>
          <w:color w:val="000000" w:themeColor="text1"/>
          <w:sz w:val="24"/>
          <w:szCs w:val="24"/>
        </w:rPr>
        <w:t>4</w:t>
      </w:r>
      <w:r w:rsidRPr="00892AA0">
        <w:rPr>
          <w:rFonts w:ascii="Times New Roman" w:eastAsia="Verdana" w:hAnsi="Times New Roman"/>
          <w:b/>
          <w:color w:val="000000" w:themeColor="text1"/>
          <w:sz w:val="24"/>
          <w:szCs w:val="24"/>
        </w:rPr>
        <w:t>.3–</w:t>
      </w:r>
      <w:proofErr w:type="spellStart"/>
      <w:r w:rsidRPr="00892AA0">
        <w:rPr>
          <w:rFonts w:ascii="Times New Roman" w:eastAsia="Verdana" w:hAnsi="Times New Roman"/>
          <w:b/>
          <w:color w:val="000000" w:themeColor="text1"/>
          <w:sz w:val="24"/>
          <w:szCs w:val="24"/>
        </w:rPr>
        <w:t>SequenceDiagram</w:t>
      </w:r>
      <w:proofErr w:type="spellEnd"/>
    </w:p>
    <w:p w:rsidR="00233335" w:rsidRPr="00892AA0" w:rsidRDefault="00F54BE3" w:rsidP="005B6C3F">
      <w:pPr>
        <w:spacing w:line="360" w:lineRule="auto"/>
        <w:ind w:right="185"/>
        <w:rPr>
          <w:rFonts w:ascii="Times New Roman" w:eastAsia="Arial Unicode MS" w:hAnsi="Times New Roman"/>
          <w:color w:val="000000" w:themeColor="text1"/>
          <w:sz w:val="32"/>
          <w:szCs w:val="32"/>
        </w:rPr>
      </w:pPr>
      <w:r w:rsidRPr="00892AA0">
        <w:rPr>
          <w:rFonts w:ascii="Times New Roman" w:eastAsia="Arial Unicode MS" w:hAnsi="Times New Roman"/>
          <w:b/>
          <w:color w:val="000000" w:themeColor="text1"/>
          <w:sz w:val="32"/>
          <w:szCs w:val="32"/>
        </w:rPr>
        <w:t>4.2</w:t>
      </w:r>
      <w:r w:rsidR="00233335" w:rsidRPr="00892AA0">
        <w:rPr>
          <w:rFonts w:ascii="Times New Roman" w:eastAsia="Arial Unicode MS" w:hAnsi="Times New Roman"/>
          <w:b/>
          <w:color w:val="000000" w:themeColor="text1"/>
          <w:sz w:val="32"/>
          <w:szCs w:val="32"/>
        </w:rPr>
        <w:t>.4Data-Flow Diagram</w:t>
      </w:r>
    </w:p>
    <w:p w:rsidR="00233335" w:rsidRPr="00892AA0" w:rsidRDefault="00261893" w:rsidP="005B6C3F">
      <w:pPr>
        <w:spacing w:line="360" w:lineRule="auto"/>
        <w:ind w:right="185"/>
        <w:jc w:val="center"/>
        <w:rPr>
          <w:rFonts w:ascii="Times New Roman" w:hAnsi="Times New Roman"/>
          <w:color w:val="000000" w:themeColor="text1"/>
          <w:sz w:val="24"/>
          <w:szCs w:val="24"/>
        </w:rPr>
      </w:pPr>
      <w:r w:rsidRPr="00D12338">
        <w:rPr>
          <w:color w:val="000000" w:themeColor="text1"/>
        </w:rPr>
        <w:object w:dxaOrig="8415" w:dyaOrig="3795">
          <v:shape id="_x0000_i1027" type="#_x0000_t75" style="width:378pt;height:171pt" o:ole="">
            <v:imagedata r:id="rId60" o:title=""/>
          </v:shape>
          <o:OLEObject Type="Embed" ProgID="PBrush" ShapeID="_x0000_i1027" DrawAspect="Content" ObjectID="_1650623356" r:id="rId61"/>
        </w:object>
      </w:r>
    </w:p>
    <w:p w:rsidR="00233335" w:rsidRPr="00892AA0" w:rsidRDefault="00233335" w:rsidP="005B6C3F">
      <w:pPr>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 xml:space="preserve">Figure </w:t>
      </w:r>
      <w:r w:rsidR="00F54BE3" w:rsidRPr="00892AA0">
        <w:rPr>
          <w:rFonts w:ascii="Times New Roman" w:eastAsia="Verdana" w:hAnsi="Times New Roman"/>
          <w:b/>
          <w:color w:val="000000" w:themeColor="text1"/>
          <w:sz w:val="24"/>
          <w:szCs w:val="24"/>
        </w:rPr>
        <w:t>4</w:t>
      </w:r>
      <w:r w:rsidRPr="00892AA0">
        <w:rPr>
          <w:rFonts w:ascii="Times New Roman" w:eastAsia="Verdana" w:hAnsi="Times New Roman"/>
          <w:b/>
          <w:color w:val="000000" w:themeColor="text1"/>
          <w:sz w:val="24"/>
          <w:szCs w:val="24"/>
        </w:rPr>
        <w:t>.4–Level0 Dataflow Diagram</w:t>
      </w:r>
    </w:p>
    <w:p w:rsidR="00233335" w:rsidRPr="00892AA0" w:rsidRDefault="00261893" w:rsidP="005B6C3F">
      <w:pPr>
        <w:spacing w:line="360" w:lineRule="auto"/>
        <w:ind w:right="185"/>
        <w:jc w:val="center"/>
        <w:rPr>
          <w:rFonts w:ascii="Times New Roman" w:hAnsi="Times New Roman"/>
          <w:color w:val="000000" w:themeColor="text1"/>
          <w:sz w:val="24"/>
          <w:szCs w:val="24"/>
        </w:rPr>
      </w:pPr>
      <w:r w:rsidRPr="00D12338">
        <w:rPr>
          <w:color w:val="000000" w:themeColor="text1"/>
        </w:rPr>
        <w:object w:dxaOrig="9359" w:dyaOrig="5356">
          <v:shape id="_x0000_i1028" type="#_x0000_t75" style="width:428.4pt;height:209.4pt" o:ole="">
            <v:imagedata r:id="rId62" o:title=""/>
          </v:shape>
          <o:OLEObject Type="Embed" ProgID="PBrush" ShapeID="_x0000_i1028" DrawAspect="Content" ObjectID="_1650623357" r:id="rId63"/>
        </w:object>
      </w:r>
    </w:p>
    <w:p w:rsidR="00233335" w:rsidRPr="00892AA0" w:rsidRDefault="00233335" w:rsidP="005B6C3F">
      <w:pPr>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 xml:space="preserve">Figure </w:t>
      </w:r>
      <w:r w:rsidR="00F54BE3" w:rsidRPr="00892AA0">
        <w:rPr>
          <w:rFonts w:ascii="Times New Roman" w:eastAsia="Verdana" w:hAnsi="Times New Roman"/>
          <w:b/>
          <w:color w:val="000000" w:themeColor="text1"/>
          <w:sz w:val="24"/>
          <w:szCs w:val="24"/>
        </w:rPr>
        <w:t>4</w:t>
      </w:r>
      <w:r w:rsidRPr="00892AA0">
        <w:rPr>
          <w:rFonts w:ascii="Times New Roman" w:eastAsia="Verdana" w:hAnsi="Times New Roman"/>
          <w:b/>
          <w:color w:val="000000" w:themeColor="text1"/>
          <w:sz w:val="24"/>
          <w:szCs w:val="24"/>
        </w:rPr>
        <w:t>.5 – Level 1 Dataflow Diagram</w:t>
      </w:r>
    </w:p>
    <w:p w:rsidR="00FA1253" w:rsidRDefault="00FA1253" w:rsidP="005B6C3F">
      <w:pPr>
        <w:spacing w:line="360" w:lineRule="auto"/>
        <w:ind w:right="185"/>
        <w:rPr>
          <w:rFonts w:ascii="Times New Roman" w:eastAsia="Arial Unicode MS" w:hAnsi="Times New Roman"/>
          <w:b/>
          <w:color w:val="000000" w:themeColor="text1"/>
          <w:sz w:val="24"/>
          <w:szCs w:val="24"/>
        </w:rPr>
      </w:pPr>
    </w:p>
    <w:p w:rsidR="00E957A9" w:rsidRDefault="00E957A9" w:rsidP="005B6C3F">
      <w:pPr>
        <w:spacing w:line="360" w:lineRule="auto"/>
        <w:ind w:right="185"/>
        <w:rPr>
          <w:rFonts w:ascii="Times New Roman" w:eastAsia="Arial Unicode MS" w:hAnsi="Times New Roman"/>
          <w:b/>
          <w:color w:val="000000" w:themeColor="text1"/>
          <w:sz w:val="24"/>
          <w:szCs w:val="24"/>
        </w:rPr>
      </w:pPr>
    </w:p>
    <w:p w:rsidR="00E957A9" w:rsidRPr="00892AA0" w:rsidRDefault="00E957A9" w:rsidP="005B6C3F">
      <w:pPr>
        <w:spacing w:line="360" w:lineRule="auto"/>
        <w:ind w:right="185"/>
        <w:rPr>
          <w:rFonts w:ascii="Times New Roman" w:eastAsia="Arial Unicode MS" w:hAnsi="Times New Roman"/>
          <w:b/>
          <w:color w:val="000000" w:themeColor="text1"/>
          <w:sz w:val="24"/>
          <w:szCs w:val="24"/>
        </w:rPr>
      </w:pPr>
    </w:p>
    <w:p w:rsidR="00233335" w:rsidRPr="00892AA0" w:rsidRDefault="00F54BE3" w:rsidP="005B6C3F">
      <w:pPr>
        <w:spacing w:line="360" w:lineRule="auto"/>
        <w:ind w:right="185"/>
        <w:rPr>
          <w:rFonts w:ascii="Times New Roman" w:eastAsia="Arial Unicode MS" w:hAnsi="Times New Roman"/>
          <w:color w:val="000000" w:themeColor="text1"/>
          <w:sz w:val="32"/>
          <w:szCs w:val="32"/>
        </w:rPr>
      </w:pPr>
      <w:r w:rsidRPr="00892AA0">
        <w:rPr>
          <w:rFonts w:ascii="Times New Roman" w:eastAsia="Arial Unicode MS" w:hAnsi="Times New Roman"/>
          <w:b/>
          <w:color w:val="000000" w:themeColor="text1"/>
          <w:sz w:val="32"/>
          <w:szCs w:val="32"/>
        </w:rPr>
        <w:t>4.2</w:t>
      </w:r>
      <w:r w:rsidR="00233335" w:rsidRPr="00892AA0">
        <w:rPr>
          <w:rFonts w:ascii="Times New Roman" w:eastAsia="Arial Unicode MS" w:hAnsi="Times New Roman"/>
          <w:b/>
          <w:color w:val="000000" w:themeColor="text1"/>
          <w:sz w:val="32"/>
          <w:szCs w:val="32"/>
        </w:rPr>
        <w:t>.5Class Diagram</w:t>
      </w:r>
    </w:p>
    <w:p w:rsidR="00233335" w:rsidRPr="00892AA0" w:rsidRDefault="00261893" w:rsidP="005B6C3F">
      <w:pPr>
        <w:spacing w:line="360" w:lineRule="auto"/>
        <w:ind w:right="185"/>
        <w:jc w:val="center"/>
        <w:rPr>
          <w:rFonts w:ascii="Times New Roman" w:eastAsia="Verdana" w:hAnsi="Times New Roman"/>
          <w:color w:val="000000" w:themeColor="text1"/>
          <w:sz w:val="24"/>
          <w:szCs w:val="24"/>
        </w:rPr>
      </w:pPr>
      <w:r w:rsidRPr="00B722BD">
        <w:object w:dxaOrig="8760" w:dyaOrig="2550">
          <v:shape id="_x0000_i1029" type="#_x0000_t75" style="width:438.6pt;height:128.4pt" o:ole="">
            <v:imagedata r:id="rId64" o:title=""/>
          </v:shape>
          <o:OLEObject Type="Embed" ProgID="PBrush" ShapeID="_x0000_i1029" DrawAspect="Content" ObjectID="_1650623358" r:id="rId65"/>
        </w:object>
      </w:r>
    </w:p>
    <w:p w:rsidR="00175828" w:rsidRPr="00E957A9" w:rsidRDefault="00233335" w:rsidP="005B6C3F">
      <w:pPr>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 xml:space="preserve">Figure </w:t>
      </w:r>
      <w:r w:rsidR="00F54BE3" w:rsidRPr="00892AA0">
        <w:rPr>
          <w:rFonts w:ascii="Times New Roman" w:eastAsia="Verdana" w:hAnsi="Times New Roman"/>
          <w:b/>
          <w:color w:val="000000" w:themeColor="text1"/>
          <w:sz w:val="24"/>
          <w:szCs w:val="24"/>
        </w:rPr>
        <w:t>4</w:t>
      </w:r>
      <w:r w:rsidRPr="00892AA0">
        <w:rPr>
          <w:rFonts w:ascii="Times New Roman" w:eastAsia="Verdana" w:hAnsi="Times New Roman"/>
          <w:b/>
          <w:color w:val="000000" w:themeColor="text1"/>
          <w:sz w:val="24"/>
          <w:szCs w:val="24"/>
        </w:rPr>
        <w:t>.6 – Class Diagram</w:t>
      </w:r>
    </w:p>
    <w:p w:rsidR="00233335" w:rsidRPr="00892AA0" w:rsidRDefault="00F54BE3" w:rsidP="005B6C3F">
      <w:pPr>
        <w:spacing w:line="360" w:lineRule="auto"/>
        <w:ind w:right="185"/>
        <w:rPr>
          <w:rFonts w:ascii="Times New Roman" w:eastAsia="Arial Unicode MS" w:hAnsi="Times New Roman"/>
          <w:color w:val="000000" w:themeColor="text1"/>
          <w:sz w:val="32"/>
          <w:szCs w:val="32"/>
        </w:rPr>
      </w:pPr>
      <w:r w:rsidRPr="00892AA0">
        <w:rPr>
          <w:rFonts w:ascii="Times New Roman" w:eastAsia="Arial Unicode MS" w:hAnsi="Times New Roman"/>
          <w:b/>
          <w:color w:val="000000" w:themeColor="text1"/>
          <w:sz w:val="32"/>
          <w:szCs w:val="32"/>
        </w:rPr>
        <w:t>4.2</w:t>
      </w:r>
      <w:r w:rsidR="00233335" w:rsidRPr="00892AA0">
        <w:rPr>
          <w:rFonts w:ascii="Times New Roman" w:eastAsia="Arial Unicode MS" w:hAnsi="Times New Roman"/>
          <w:b/>
          <w:color w:val="000000" w:themeColor="text1"/>
          <w:sz w:val="32"/>
          <w:szCs w:val="32"/>
        </w:rPr>
        <w:t>.6Entity Relationship Diagram</w:t>
      </w:r>
    </w:p>
    <w:p w:rsidR="00233335" w:rsidRPr="00892AA0" w:rsidRDefault="009D318C" w:rsidP="005B6C3F">
      <w:pPr>
        <w:spacing w:line="360" w:lineRule="auto"/>
        <w:ind w:right="185"/>
        <w:jc w:val="center"/>
        <w:rPr>
          <w:rFonts w:ascii="Times New Roman" w:eastAsia="Verdana" w:hAnsi="Times New Roman"/>
          <w:color w:val="000000" w:themeColor="text1"/>
          <w:sz w:val="24"/>
          <w:szCs w:val="24"/>
        </w:rPr>
      </w:pPr>
      <w:r w:rsidRPr="00B722BD">
        <w:object w:dxaOrig="8760" w:dyaOrig="5490">
          <v:shape id="_x0000_i1030" type="#_x0000_t75" style="width:438.6pt;height:237.6pt" o:ole="">
            <v:imagedata r:id="rId66" o:title=""/>
          </v:shape>
          <o:OLEObject Type="Embed" ProgID="PBrush" ShapeID="_x0000_i1030" DrawAspect="Content" ObjectID="_1650623359" r:id="rId67"/>
        </w:object>
      </w:r>
    </w:p>
    <w:p w:rsidR="00233335" w:rsidRDefault="00233335" w:rsidP="005B6C3F">
      <w:pPr>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Figure .7 – Entity Relationship Diagram</w:t>
      </w:r>
    </w:p>
    <w:p w:rsidR="00E957A9" w:rsidRDefault="00E957A9" w:rsidP="005B6C3F">
      <w:pPr>
        <w:spacing w:line="360" w:lineRule="auto"/>
        <w:ind w:right="185"/>
        <w:jc w:val="center"/>
        <w:rPr>
          <w:rFonts w:ascii="Times New Roman" w:eastAsia="Verdana" w:hAnsi="Times New Roman"/>
          <w:b/>
          <w:color w:val="000000" w:themeColor="text1"/>
          <w:sz w:val="24"/>
          <w:szCs w:val="24"/>
        </w:rPr>
      </w:pPr>
    </w:p>
    <w:p w:rsidR="00E957A9" w:rsidRDefault="00E957A9" w:rsidP="005B6C3F">
      <w:pPr>
        <w:spacing w:line="360" w:lineRule="auto"/>
        <w:ind w:right="185"/>
        <w:jc w:val="center"/>
        <w:rPr>
          <w:rFonts w:ascii="Times New Roman" w:eastAsia="Verdana" w:hAnsi="Times New Roman"/>
          <w:b/>
          <w:color w:val="000000" w:themeColor="text1"/>
          <w:sz w:val="24"/>
          <w:szCs w:val="24"/>
        </w:rPr>
      </w:pPr>
    </w:p>
    <w:p w:rsidR="00E957A9" w:rsidRPr="00892AA0" w:rsidRDefault="00E957A9" w:rsidP="005B6C3F">
      <w:pPr>
        <w:spacing w:line="360" w:lineRule="auto"/>
        <w:ind w:right="185"/>
        <w:jc w:val="center"/>
        <w:rPr>
          <w:rFonts w:ascii="Times New Roman" w:eastAsia="Verdana" w:hAnsi="Times New Roman"/>
          <w:color w:val="000000" w:themeColor="text1"/>
          <w:sz w:val="24"/>
          <w:szCs w:val="24"/>
        </w:rPr>
      </w:pPr>
    </w:p>
    <w:p w:rsidR="00233335" w:rsidRPr="00892AA0" w:rsidRDefault="00F54BE3" w:rsidP="005B6C3F">
      <w:pPr>
        <w:spacing w:line="360" w:lineRule="auto"/>
        <w:ind w:right="185"/>
        <w:rPr>
          <w:rFonts w:ascii="Times New Roman" w:eastAsia="Arial Unicode MS" w:hAnsi="Times New Roman"/>
          <w:color w:val="000000" w:themeColor="text1"/>
          <w:sz w:val="32"/>
          <w:szCs w:val="32"/>
        </w:rPr>
      </w:pPr>
      <w:r w:rsidRPr="00892AA0">
        <w:rPr>
          <w:rFonts w:ascii="Times New Roman" w:eastAsia="Arial Unicode MS" w:hAnsi="Times New Roman"/>
          <w:b/>
          <w:color w:val="000000" w:themeColor="text1"/>
          <w:sz w:val="32"/>
          <w:szCs w:val="32"/>
        </w:rPr>
        <w:t>4.2</w:t>
      </w:r>
      <w:r w:rsidR="00233335" w:rsidRPr="00892AA0">
        <w:rPr>
          <w:rFonts w:ascii="Times New Roman" w:eastAsia="Arial Unicode MS" w:hAnsi="Times New Roman"/>
          <w:b/>
          <w:color w:val="000000" w:themeColor="text1"/>
          <w:sz w:val="32"/>
          <w:szCs w:val="32"/>
        </w:rPr>
        <w:t>.7PERT Chart</w:t>
      </w:r>
    </w:p>
    <w:p w:rsidR="00233335" w:rsidRPr="00892AA0" w:rsidRDefault="00FA1253" w:rsidP="005B6C3F">
      <w:pPr>
        <w:spacing w:line="360" w:lineRule="auto"/>
        <w:ind w:right="185"/>
        <w:jc w:val="center"/>
        <w:rPr>
          <w:rFonts w:ascii="Times New Roman" w:hAnsi="Times New Roman"/>
          <w:color w:val="000000" w:themeColor="text1"/>
          <w:sz w:val="24"/>
          <w:szCs w:val="24"/>
        </w:rPr>
      </w:pPr>
      <w:r w:rsidRPr="00892AA0">
        <w:rPr>
          <w:rFonts w:ascii="Times New Roman" w:hAnsi="Times New Roman"/>
          <w:color w:val="000000" w:themeColor="text1"/>
          <w:sz w:val="24"/>
          <w:szCs w:val="24"/>
        </w:rPr>
        <w:object w:dxaOrig="13860" w:dyaOrig="6255">
          <v:shape id="_x0000_i1031" type="#_x0000_t75" style="width:497.4pt;height:204.6pt" o:ole="">
            <v:imagedata r:id="rId68" o:title=""/>
          </v:shape>
          <o:OLEObject Type="Embed" ProgID="PBrush" ShapeID="_x0000_i1031" DrawAspect="Content" ObjectID="_1650623360" r:id="rId69"/>
        </w:object>
      </w:r>
    </w:p>
    <w:p w:rsidR="00233335" w:rsidRPr="00892AA0" w:rsidRDefault="00233335" w:rsidP="005B6C3F">
      <w:pPr>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 xml:space="preserve">Figure </w:t>
      </w:r>
      <w:r w:rsidR="00F54BE3" w:rsidRPr="00892AA0">
        <w:rPr>
          <w:rFonts w:ascii="Times New Roman" w:eastAsia="Verdana" w:hAnsi="Times New Roman"/>
          <w:b/>
          <w:color w:val="000000" w:themeColor="text1"/>
          <w:sz w:val="24"/>
          <w:szCs w:val="24"/>
        </w:rPr>
        <w:t>4</w:t>
      </w:r>
      <w:r w:rsidRPr="00892AA0">
        <w:rPr>
          <w:rFonts w:ascii="Times New Roman" w:eastAsia="Verdana" w:hAnsi="Times New Roman"/>
          <w:b/>
          <w:color w:val="000000" w:themeColor="text1"/>
          <w:sz w:val="24"/>
          <w:szCs w:val="24"/>
        </w:rPr>
        <w:t>.8 – P.E.R.T. Chart</w:t>
      </w:r>
    </w:p>
    <w:p w:rsidR="00E957A9" w:rsidRDefault="00E957A9" w:rsidP="005B6C3F">
      <w:pPr>
        <w:spacing w:after="0" w:line="240" w:lineRule="auto"/>
        <w:ind w:right="185"/>
        <w:rPr>
          <w:rFonts w:ascii="Times New Roman" w:eastAsia="Arial Unicode MS" w:hAnsi="Times New Roman"/>
          <w:b/>
          <w:color w:val="000000" w:themeColor="text1"/>
          <w:sz w:val="48"/>
          <w:szCs w:val="48"/>
        </w:rPr>
      </w:pPr>
      <w:r>
        <w:rPr>
          <w:rFonts w:ascii="Times New Roman" w:eastAsia="Arial Unicode MS" w:hAnsi="Times New Roman"/>
          <w:b/>
          <w:color w:val="000000" w:themeColor="text1"/>
          <w:sz w:val="48"/>
          <w:szCs w:val="48"/>
        </w:rPr>
        <w:br w:type="page"/>
      </w:r>
    </w:p>
    <w:p w:rsidR="00233335" w:rsidRPr="00892AA0"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48"/>
          <w:szCs w:val="48"/>
        </w:rPr>
      </w:pPr>
      <w:r w:rsidRPr="00892AA0">
        <w:rPr>
          <w:rFonts w:ascii="Times New Roman" w:eastAsia="Arial Unicode MS" w:hAnsi="Times New Roman"/>
          <w:b/>
          <w:color w:val="000000" w:themeColor="text1"/>
          <w:sz w:val="48"/>
          <w:szCs w:val="48"/>
        </w:rPr>
        <w:lastRenderedPageBreak/>
        <w:t xml:space="preserve">UNIT– </w:t>
      </w:r>
      <w:r w:rsidR="00F54BE3" w:rsidRPr="00892AA0">
        <w:rPr>
          <w:rFonts w:ascii="Times New Roman" w:eastAsia="Arial Unicode MS" w:hAnsi="Times New Roman"/>
          <w:b/>
          <w:color w:val="000000" w:themeColor="text1"/>
          <w:sz w:val="48"/>
          <w:szCs w:val="48"/>
        </w:rPr>
        <w:t>5</w:t>
      </w:r>
      <w:r w:rsidR="00B65B0B">
        <w:rPr>
          <w:rFonts w:ascii="Times New Roman" w:eastAsia="Arial Unicode MS" w:hAnsi="Times New Roman"/>
          <w:b/>
          <w:color w:val="000000" w:themeColor="text1"/>
          <w:sz w:val="48"/>
          <w:szCs w:val="48"/>
        </w:rPr>
        <w:t xml:space="preserve"> </w:t>
      </w:r>
      <w:r w:rsidRPr="00892AA0">
        <w:rPr>
          <w:rFonts w:ascii="Times New Roman" w:eastAsia="Arial Unicode MS" w:hAnsi="Times New Roman"/>
          <w:b/>
          <w:color w:val="000000" w:themeColor="text1"/>
          <w:sz w:val="48"/>
          <w:szCs w:val="48"/>
        </w:rPr>
        <w:t>METHODOLOGY &amp; TEAM</w:t>
      </w:r>
    </w:p>
    <w:p w:rsidR="00233335" w:rsidRPr="00892AA0" w:rsidRDefault="00233335" w:rsidP="005B6C3F">
      <w:pPr>
        <w:spacing w:line="360" w:lineRule="auto"/>
        <w:ind w:right="185"/>
        <w:rPr>
          <w:rFonts w:ascii="Times New Roman" w:hAnsi="Times New Roman"/>
          <w:color w:val="000000" w:themeColor="text1"/>
          <w:sz w:val="24"/>
          <w:szCs w:val="24"/>
        </w:rPr>
      </w:pPr>
    </w:p>
    <w:p w:rsidR="00233335" w:rsidRPr="00005177" w:rsidRDefault="00F54BE3" w:rsidP="005B6C3F">
      <w:pPr>
        <w:tabs>
          <w:tab w:val="left" w:pos="3330"/>
        </w:tabs>
        <w:autoSpaceDE w:val="0"/>
        <w:autoSpaceDN w:val="0"/>
        <w:adjustRightInd w:val="0"/>
        <w:spacing w:after="0" w:line="360" w:lineRule="auto"/>
        <w:ind w:right="185"/>
        <w:rPr>
          <w:rFonts w:ascii="Times New Roman" w:eastAsia="Arial Unicode MS" w:hAnsi="Times New Roman"/>
          <w:b/>
          <w:color w:val="000000" w:themeColor="text1"/>
          <w:sz w:val="32"/>
          <w:szCs w:val="32"/>
        </w:rPr>
      </w:pPr>
      <w:r w:rsidRPr="00005177">
        <w:rPr>
          <w:rFonts w:ascii="Times New Roman" w:eastAsia="Arial Unicode MS" w:hAnsi="Times New Roman"/>
          <w:b/>
          <w:color w:val="000000" w:themeColor="text1"/>
          <w:sz w:val="32"/>
          <w:szCs w:val="32"/>
        </w:rPr>
        <w:t>5</w:t>
      </w:r>
      <w:r w:rsidR="00233335" w:rsidRPr="00005177">
        <w:rPr>
          <w:rFonts w:ascii="Times New Roman" w:eastAsia="Arial Unicode MS" w:hAnsi="Times New Roman"/>
          <w:b/>
          <w:color w:val="000000" w:themeColor="text1"/>
          <w:sz w:val="32"/>
          <w:szCs w:val="32"/>
        </w:rPr>
        <w:t>.1Introduction to Waterfall Model</w:t>
      </w:r>
    </w:p>
    <w:p w:rsidR="00233335" w:rsidRPr="00892AA0" w:rsidRDefault="00233335" w:rsidP="005B6C3F">
      <w:pPr>
        <w:pStyle w:val="NormalWeb"/>
        <w:spacing w:before="0" w:beforeAutospacing="0" w:after="240" w:afterAutospacing="0" w:line="360" w:lineRule="auto"/>
        <w:ind w:left="48" w:right="185"/>
        <w:jc w:val="both"/>
        <w:rPr>
          <w:color w:val="000000" w:themeColor="text1"/>
        </w:rPr>
      </w:pPr>
      <w:r w:rsidRPr="00892AA0">
        <w:rPr>
          <w:color w:val="000000" w:themeColor="text1"/>
        </w:rPr>
        <w:t>The Waterfall Model was first Process Model to be introduced. It is also referred to as a linear-sequential life cycle model. It is very simple to understand and use. In a waterfall model, each phase must be completed before the next phase can begin and there is no overlapping in the phases.</w:t>
      </w:r>
    </w:p>
    <w:p w:rsidR="00233335" w:rsidRPr="00892AA0" w:rsidRDefault="00233335" w:rsidP="005B6C3F">
      <w:pPr>
        <w:pStyle w:val="NormalWeb"/>
        <w:spacing w:before="0" w:beforeAutospacing="0" w:after="240" w:afterAutospacing="0" w:line="360" w:lineRule="auto"/>
        <w:ind w:left="48" w:right="185"/>
        <w:jc w:val="both"/>
        <w:rPr>
          <w:color w:val="000000" w:themeColor="text1"/>
        </w:rPr>
      </w:pPr>
      <w:r w:rsidRPr="00892AA0">
        <w:rPr>
          <w:color w:val="000000" w:themeColor="text1"/>
        </w:rPr>
        <w:t>The waterfall Model illustrates the software development process in a linear sequential flow; hence it is also referred to as a linear-sequential life cycle model. This means that any phase in the development process begins only if the previous phase is complete. In waterfall model phases do not overlap. In "The Waterfall" approach, the whole process of software development is divided into separate phases. In Waterfall model, typically, the outcome of one phase acts as the input for the next phase sequentially.</w:t>
      </w:r>
    </w:p>
    <w:p w:rsidR="00233335" w:rsidRPr="00892AA0" w:rsidRDefault="00233335" w:rsidP="005B6C3F">
      <w:pPr>
        <w:pStyle w:val="NormalWeb"/>
        <w:spacing w:before="0" w:beforeAutospacing="0" w:after="240" w:afterAutospacing="0" w:line="360" w:lineRule="auto"/>
        <w:ind w:left="48" w:right="185"/>
        <w:jc w:val="both"/>
        <w:rPr>
          <w:color w:val="000000" w:themeColor="text1"/>
        </w:rPr>
      </w:pPr>
      <w:r w:rsidRPr="00892AA0">
        <w:rPr>
          <w:color w:val="000000" w:themeColor="text1"/>
        </w:rPr>
        <w:t>Following is a diagrammatic representation of different phases of waterfall model.</w:t>
      </w:r>
    </w:p>
    <w:p w:rsidR="00233335" w:rsidRPr="00892AA0" w:rsidRDefault="00233335" w:rsidP="005B6C3F">
      <w:pPr>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noProof/>
          <w:color w:val="000000" w:themeColor="text1"/>
          <w:sz w:val="24"/>
          <w:szCs w:val="24"/>
          <w:lang w:val="en-IN" w:eastAsia="en-IN"/>
        </w:rPr>
        <w:drawing>
          <wp:inline distT="0" distB="0" distL="0" distR="0">
            <wp:extent cx="5521394" cy="3105785"/>
            <wp:effectExtent l="0" t="0" r="3175" b="0"/>
            <wp:docPr id="1" name="Picture 1" descr="C:\Users\Saurabh Srivastava\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urabh Srivastava\Desktop\maxresdefaul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51930" cy="3122962"/>
                    </a:xfrm>
                    <a:prstGeom prst="rect">
                      <a:avLst/>
                    </a:prstGeom>
                    <a:noFill/>
                    <a:ln>
                      <a:noFill/>
                    </a:ln>
                  </pic:spPr>
                </pic:pic>
              </a:graphicData>
            </a:graphic>
          </wp:inline>
        </w:drawing>
      </w:r>
    </w:p>
    <w:p w:rsidR="00233335" w:rsidRPr="00005177" w:rsidRDefault="00233335" w:rsidP="005B6C3F">
      <w:pPr>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 xml:space="preserve">Figure </w:t>
      </w:r>
      <w:r w:rsidR="00F54BE3" w:rsidRPr="00892AA0">
        <w:rPr>
          <w:rFonts w:ascii="Times New Roman" w:eastAsia="Verdana" w:hAnsi="Times New Roman"/>
          <w:b/>
          <w:color w:val="000000" w:themeColor="text1"/>
          <w:sz w:val="24"/>
          <w:szCs w:val="24"/>
        </w:rPr>
        <w:t>5</w:t>
      </w:r>
      <w:r w:rsidRPr="00892AA0">
        <w:rPr>
          <w:rFonts w:ascii="Times New Roman" w:eastAsia="Verdana" w:hAnsi="Times New Roman"/>
          <w:b/>
          <w:color w:val="000000" w:themeColor="text1"/>
          <w:sz w:val="24"/>
          <w:szCs w:val="24"/>
        </w:rPr>
        <w:t>.1 – Waterfall Model with Feedback</w:t>
      </w:r>
    </w:p>
    <w:p w:rsidR="00233335" w:rsidRPr="00892AA0" w:rsidRDefault="00233335" w:rsidP="005B6C3F">
      <w:pPr>
        <w:pStyle w:val="NormalWeb"/>
        <w:spacing w:before="0" w:beforeAutospacing="0" w:after="240" w:afterAutospacing="0" w:line="360" w:lineRule="auto"/>
        <w:ind w:left="48" w:right="185"/>
        <w:jc w:val="both"/>
        <w:rPr>
          <w:color w:val="000000" w:themeColor="text1"/>
        </w:rPr>
      </w:pPr>
      <w:r w:rsidRPr="00892AA0">
        <w:rPr>
          <w:color w:val="000000" w:themeColor="text1"/>
        </w:rPr>
        <w:t>The sequential phases in Waterfall model are:</w:t>
      </w:r>
    </w:p>
    <w:p w:rsidR="00233335" w:rsidRPr="00892AA0" w:rsidRDefault="00233335" w:rsidP="005B6C3F">
      <w:pPr>
        <w:pStyle w:val="NormalWeb"/>
        <w:numPr>
          <w:ilvl w:val="0"/>
          <w:numId w:val="16"/>
        </w:numPr>
        <w:spacing w:before="0" w:beforeAutospacing="0" w:after="240" w:afterAutospacing="0" w:line="360" w:lineRule="auto"/>
        <w:ind w:left="768" w:right="185"/>
        <w:jc w:val="both"/>
        <w:rPr>
          <w:color w:val="000000" w:themeColor="text1"/>
        </w:rPr>
      </w:pPr>
      <w:r w:rsidRPr="00892AA0">
        <w:rPr>
          <w:b/>
          <w:bCs/>
          <w:color w:val="000000" w:themeColor="text1"/>
        </w:rPr>
        <w:t>Requirement Gathering and analysis:</w:t>
      </w:r>
      <w:r w:rsidRPr="00892AA0">
        <w:rPr>
          <w:rStyle w:val="apple-converted-space"/>
          <w:color w:val="000000" w:themeColor="text1"/>
        </w:rPr>
        <w:t> </w:t>
      </w:r>
      <w:r w:rsidRPr="00892AA0">
        <w:rPr>
          <w:color w:val="000000" w:themeColor="text1"/>
        </w:rPr>
        <w:t>All possible requirements of the system to be developed are captured in this phase and documented in a requirement specification doc.</w:t>
      </w:r>
    </w:p>
    <w:p w:rsidR="00233335" w:rsidRPr="00892AA0" w:rsidRDefault="00233335" w:rsidP="005B6C3F">
      <w:pPr>
        <w:pStyle w:val="NormalWeb"/>
        <w:numPr>
          <w:ilvl w:val="0"/>
          <w:numId w:val="16"/>
        </w:numPr>
        <w:spacing w:before="0" w:beforeAutospacing="0" w:after="240" w:afterAutospacing="0" w:line="360" w:lineRule="auto"/>
        <w:ind w:left="768" w:right="185"/>
        <w:jc w:val="both"/>
        <w:rPr>
          <w:color w:val="000000" w:themeColor="text1"/>
        </w:rPr>
      </w:pPr>
      <w:r w:rsidRPr="00892AA0">
        <w:rPr>
          <w:b/>
          <w:bCs/>
          <w:color w:val="000000" w:themeColor="text1"/>
        </w:rPr>
        <w:lastRenderedPageBreak/>
        <w:t>System Design:</w:t>
      </w:r>
      <w:r w:rsidRPr="00892AA0">
        <w:rPr>
          <w:rStyle w:val="apple-converted-space"/>
          <w:color w:val="000000" w:themeColor="text1"/>
        </w:rPr>
        <w:t> </w:t>
      </w:r>
      <w:r w:rsidRPr="00892AA0">
        <w:rPr>
          <w:color w:val="000000" w:themeColor="text1"/>
        </w:rPr>
        <w:t>The requirement specifications from first phase are studied in this phase and system design is prepared. System Design helps in specifying hardware and system requirements and also helps in defining overall system architecture.</w:t>
      </w:r>
    </w:p>
    <w:p w:rsidR="00233335" w:rsidRPr="00892AA0" w:rsidRDefault="00233335" w:rsidP="005B6C3F">
      <w:pPr>
        <w:pStyle w:val="NormalWeb"/>
        <w:numPr>
          <w:ilvl w:val="0"/>
          <w:numId w:val="16"/>
        </w:numPr>
        <w:spacing w:before="0" w:beforeAutospacing="0" w:after="240" w:afterAutospacing="0" w:line="360" w:lineRule="auto"/>
        <w:ind w:left="768" w:right="185"/>
        <w:jc w:val="both"/>
        <w:rPr>
          <w:color w:val="000000" w:themeColor="text1"/>
        </w:rPr>
      </w:pPr>
      <w:r w:rsidRPr="00892AA0">
        <w:rPr>
          <w:b/>
          <w:bCs/>
          <w:color w:val="000000" w:themeColor="text1"/>
        </w:rPr>
        <w:t>Implementation:</w:t>
      </w:r>
      <w:r w:rsidRPr="00892AA0">
        <w:rPr>
          <w:rStyle w:val="apple-converted-space"/>
          <w:color w:val="000000" w:themeColor="text1"/>
        </w:rPr>
        <w:t> </w:t>
      </w:r>
      <w:r w:rsidRPr="00892AA0">
        <w:rPr>
          <w:color w:val="000000" w:themeColor="text1"/>
        </w:rPr>
        <w:t>With inputs from system design, the system is first developed in small programs called units, which are integrated in the next phase. Each unit is developed and tested for its functionality which is referred to as Unit Testing.</w:t>
      </w:r>
    </w:p>
    <w:p w:rsidR="00233335" w:rsidRPr="00892AA0" w:rsidRDefault="00233335" w:rsidP="005B6C3F">
      <w:pPr>
        <w:pStyle w:val="NormalWeb"/>
        <w:numPr>
          <w:ilvl w:val="0"/>
          <w:numId w:val="16"/>
        </w:numPr>
        <w:spacing w:before="0" w:beforeAutospacing="0" w:after="240" w:afterAutospacing="0" w:line="360" w:lineRule="auto"/>
        <w:ind w:left="768" w:right="185"/>
        <w:jc w:val="both"/>
        <w:rPr>
          <w:color w:val="000000" w:themeColor="text1"/>
        </w:rPr>
      </w:pPr>
      <w:r w:rsidRPr="00892AA0">
        <w:rPr>
          <w:b/>
          <w:bCs/>
          <w:color w:val="000000" w:themeColor="text1"/>
        </w:rPr>
        <w:t>Integration and Testing:</w:t>
      </w:r>
      <w:r w:rsidRPr="00892AA0">
        <w:rPr>
          <w:rStyle w:val="apple-converted-space"/>
          <w:color w:val="000000" w:themeColor="text1"/>
        </w:rPr>
        <w:t> </w:t>
      </w:r>
      <w:r w:rsidRPr="00892AA0">
        <w:rPr>
          <w:color w:val="000000" w:themeColor="text1"/>
        </w:rPr>
        <w:t>All the units developed in the implementation phase are integrated into a system after testing of each unit. Post integration the entire system is tested for any faults and failures.</w:t>
      </w:r>
    </w:p>
    <w:p w:rsidR="00233335" w:rsidRPr="00892AA0" w:rsidRDefault="00233335" w:rsidP="005B6C3F">
      <w:pPr>
        <w:pStyle w:val="NormalWeb"/>
        <w:numPr>
          <w:ilvl w:val="0"/>
          <w:numId w:val="16"/>
        </w:numPr>
        <w:spacing w:before="0" w:beforeAutospacing="0" w:after="240" w:afterAutospacing="0" w:line="360" w:lineRule="auto"/>
        <w:ind w:left="768" w:right="185"/>
        <w:jc w:val="both"/>
        <w:rPr>
          <w:color w:val="000000" w:themeColor="text1"/>
        </w:rPr>
      </w:pPr>
      <w:r w:rsidRPr="00892AA0">
        <w:rPr>
          <w:b/>
          <w:bCs/>
          <w:color w:val="000000" w:themeColor="text1"/>
        </w:rPr>
        <w:t>Deployment of system:</w:t>
      </w:r>
      <w:r w:rsidRPr="00892AA0">
        <w:rPr>
          <w:rStyle w:val="apple-converted-space"/>
          <w:color w:val="000000" w:themeColor="text1"/>
        </w:rPr>
        <w:t> </w:t>
      </w:r>
      <w:r w:rsidRPr="00892AA0">
        <w:rPr>
          <w:color w:val="000000" w:themeColor="text1"/>
        </w:rPr>
        <w:t xml:space="preserve">Once the functional and </w:t>
      </w:r>
      <w:proofErr w:type="spellStart"/>
      <w:r w:rsidRPr="00892AA0">
        <w:rPr>
          <w:color w:val="000000" w:themeColor="text1"/>
        </w:rPr>
        <w:t>non functional</w:t>
      </w:r>
      <w:proofErr w:type="spellEnd"/>
      <w:r w:rsidRPr="00892AA0">
        <w:rPr>
          <w:color w:val="000000" w:themeColor="text1"/>
        </w:rPr>
        <w:t xml:space="preserve"> testing is done, the product is deployed in the customer environment or released into the market.</w:t>
      </w:r>
    </w:p>
    <w:p w:rsidR="00233335" w:rsidRPr="00892AA0" w:rsidRDefault="00233335" w:rsidP="005B6C3F">
      <w:pPr>
        <w:pStyle w:val="NormalWeb"/>
        <w:numPr>
          <w:ilvl w:val="0"/>
          <w:numId w:val="16"/>
        </w:numPr>
        <w:spacing w:before="0" w:beforeAutospacing="0" w:after="240" w:afterAutospacing="0" w:line="360" w:lineRule="auto"/>
        <w:ind w:left="768" w:right="185"/>
        <w:jc w:val="both"/>
        <w:rPr>
          <w:color w:val="000000" w:themeColor="text1"/>
        </w:rPr>
      </w:pPr>
      <w:r w:rsidRPr="00892AA0">
        <w:rPr>
          <w:b/>
          <w:bCs/>
          <w:color w:val="000000" w:themeColor="text1"/>
        </w:rPr>
        <w:t>Maintenance:</w:t>
      </w:r>
      <w:r w:rsidRPr="00892AA0">
        <w:rPr>
          <w:rStyle w:val="apple-converted-space"/>
          <w:color w:val="000000" w:themeColor="text1"/>
        </w:rPr>
        <w:t> </w:t>
      </w:r>
      <w:r w:rsidRPr="00892AA0">
        <w:rPr>
          <w:color w:val="000000" w:themeColor="text1"/>
        </w:rPr>
        <w:t>There are some issues which come up in the client environment. To fix those issues patches are released. Also to enhance the product some better versions are released. Maintenance is done to deliver these changes in the customer environment.</w:t>
      </w:r>
    </w:p>
    <w:p w:rsidR="00233335" w:rsidRPr="00892AA0" w:rsidRDefault="00233335" w:rsidP="005B6C3F">
      <w:pPr>
        <w:pStyle w:val="NormalWeb"/>
        <w:spacing w:before="0" w:beforeAutospacing="0" w:after="240" w:afterAutospacing="0" w:line="360" w:lineRule="auto"/>
        <w:ind w:left="48" w:right="185"/>
        <w:jc w:val="both"/>
        <w:rPr>
          <w:color w:val="000000" w:themeColor="text1"/>
        </w:rPr>
      </w:pPr>
      <w:r w:rsidRPr="00892AA0">
        <w:rPr>
          <w:color w:val="000000" w:themeColor="text1"/>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rsidR="00233335" w:rsidRPr="00892AA0" w:rsidRDefault="00233335" w:rsidP="005B6C3F">
      <w:pPr>
        <w:pStyle w:val="NormalWeb"/>
        <w:spacing w:before="0" w:beforeAutospacing="0" w:after="240" w:afterAutospacing="0" w:line="360" w:lineRule="auto"/>
        <w:ind w:left="48" w:right="185"/>
        <w:jc w:val="both"/>
        <w:rPr>
          <w:color w:val="000000" w:themeColor="text1"/>
        </w:rPr>
      </w:pPr>
      <w:r w:rsidRPr="00892AA0">
        <w:rPr>
          <w:color w:val="000000" w:themeColor="text1"/>
        </w:rPr>
        <w:t>Every software developed is different and requires a suitable SDLC approach to be followed based on the internal and external factors. Some situations where the use of Waterfall model is most appropriate are:</w:t>
      </w:r>
    </w:p>
    <w:p w:rsidR="00233335" w:rsidRPr="00892AA0" w:rsidRDefault="00233335" w:rsidP="005B6C3F">
      <w:pPr>
        <w:pStyle w:val="NormalWeb"/>
        <w:numPr>
          <w:ilvl w:val="0"/>
          <w:numId w:val="17"/>
        </w:numPr>
        <w:spacing w:before="0" w:beforeAutospacing="0" w:after="240" w:afterAutospacing="0" w:line="360" w:lineRule="auto"/>
        <w:ind w:left="768" w:right="185"/>
        <w:jc w:val="both"/>
        <w:rPr>
          <w:color w:val="000000" w:themeColor="text1"/>
        </w:rPr>
      </w:pPr>
      <w:r w:rsidRPr="00892AA0">
        <w:rPr>
          <w:color w:val="000000" w:themeColor="text1"/>
        </w:rPr>
        <w:t>Requirements are very well documented, clear and fixed.</w:t>
      </w:r>
    </w:p>
    <w:p w:rsidR="00233335" w:rsidRPr="00892AA0" w:rsidRDefault="00233335" w:rsidP="005B6C3F">
      <w:pPr>
        <w:pStyle w:val="NormalWeb"/>
        <w:numPr>
          <w:ilvl w:val="0"/>
          <w:numId w:val="17"/>
        </w:numPr>
        <w:spacing w:before="0" w:beforeAutospacing="0" w:after="240" w:afterAutospacing="0" w:line="360" w:lineRule="auto"/>
        <w:ind w:left="768" w:right="185"/>
        <w:jc w:val="both"/>
        <w:rPr>
          <w:color w:val="000000" w:themeColor="text1"/>
        </w:rPr>
      </w:pPr>
      <w:r w:rsidRPr="00892AA0">
        <w:rPr>
          <w:color w:val="000000" w:themeColor="text1"/>
        </w:rPr>
        <w:t>Product definition is stable.</w:t>
      </w:r>
    </w:p>
    <w:p w:rsidR="00233335" w:rsidRPr="00892AA0" w:rsidRDefault="00233335" w:rsidP="005B6C3F">
      <w:pPr>
        <w:pStyle w:val="NormalWeb"/>
        <w:numPr>
          <w:ilvl w:val="0"/>
          <w:numId w:val="17"/>
        </w:numPr>
        <w:spacing w:before="0" w:beforeAutospacing="0" w:after="240" w:afterAutospacing="0" w:line="360" w:lineRule="auto"/>
        <w:ind w:left="768" w:right="185"/>
        <w:jc w:val="both"/>
        <w:rPr>
          <w:color w:val="000000" w:themeColor="text1"/>
        </w:rPr>
      </w:pPr>
      <w:r w:rsidRPr="00892AA0">
        <w:rPr>
          <w:color w:val="000000" w:themeColor="text1"/>
        </w:rPr>
        <w:t>Technology is understood and is not dynamic.</w:t>
      </w:r>
    </w:p>
    <w:p w:rsidR="00233335" w:rsidRPr="00892AA0" w:rsidRDefault="00233335" w:rsidP="005B6C3F">
      <w:pPr>
        <w:pStyle w:val="NormalWeb"/>
        <w:numPr>
          <w:ilvl w:val="0"/>
          <w:numId w:val="17"/>
        </w:numPr>
        <w:spacing w:before="0" w:beforeAutospacing="0" w:after="240" w:afterAutospacing="0" w:line="360" w:lineRule="auto"/>
        <w:ind w:left="768" w:right="185"/>
        <w:jc w:val="both"/>
        <w:rPr>
          <w:color w:val="000000" w:themeColor="text1"/>
        </w:rPr>
      </w:pPr>
      <w:r w:rsidRPr="00892AA0">
        <w:rPr>
          <w:color w:val="000000" w:themeColor="text1"/>
        </w:rPr>
        <w:t>There are no ambiguous requirements.</w:t>
      </w:r>
    </w:p>
    <w:p w:rsidR="00233335" w:rsidRPr="00892AA0" w:rsidRDefault="00233335" w:rsidP="005B6C3F">
      <w:pPr>
        <w:pStyle w:val="NormalWeb"/>
        <w:numPr>
          <w:ilvl w:val="0"/>
          <w:numId w:val="17"/>
        </w:numPr>
        <w:spacing w:before="0" w:beforeAutospacing="0" w:after="240" w:afterAutospacing="0" w:line="360" w:lineRule="auto"/>
        <w:ind w:left="768" w:right="185"/>
        <w:jc w:val="both"/>
        <w:rPr>
          <w:color w:val="000000" w:themeColor="text1"/>
        </w:rPr>
      </w:pPr>
      <w:r w:rsidRPr="00892AA0">
        <w:rPr>
          <w:color w:val="000000" w:themeColor="text1"/>
        </w:rPr>
        <w:t>Ample resources with required expertise are available to support the product.</w:t>
      </w:r>
    </w:p>
    <w:p w:rsidR="00233335" w:rsidRPr="00892AA0" w:rsidRDefault="00233335" w:rsidP="005B6C3F">
      <w:pPr>
        <w:pStyle w:val="NormalWeb"/>
        <w:numPr>
          <w:ilvl w:val="0"/>
          <w:numId w:val="17"/>
        </w:numPr>
        <w:spacing w:before="0" w:beforeAutospacing="0" w:after="240" w:afterAutospacing="0" w:line="360" w:lineRule="auto"/>
        <w:ind w:left="768" w:right="185"/>
        <w:jc w:val="both"/>
        <w:rPr>
          <w:color w:val="000000" w:themeColor="text1"/>
        </w:rPr>
      </w:pPr>
      <w:r w:rsidRPr="00892AA0">
        <w:rPr>
          <w:color w:val="000000" w:themeColor="text1"/>
        </w:rPr>
        <w:t>The project is short.</w:t>
      </w:r>
    </w:p>
    <w:p w:rsidR="00233335" w:rsidRPr="00892AA0" w:rsidRDefault="00233335" w:rsidP="005B6C3F">
      <w:pPr>
        <w:pStyle w:val="Heading2"/>
        <w:spacing w:before="48" w:after="48" w:line="360" w:lineRule="auto"/>
        <w:ind w:right="185"/>
        <w:rPr>
          <w:rFonts w:ascii="Times New Roman" w:hAnsi="Times New Roman" w:cs="Times New Roman"/>
          <w:b/>
          <w:bCs/>
          <w:color w:val="000000" w:themeColor="text1"/>
          <w:spacing w:val="-15"/>
          <w:sz w:val="24"/>
          <w:szCs w:val="24"/>
        </w:rPr>
      </w:pPr>
    </w:p>
    <w:p w:rsidR="00233335" w:rsidRPr="00892AA0" w:rsidRDefault="00233335" w:rsidP="005B6C3F">
      <w:pPr>
        <w:pStyle w:val="Heading2"/>
        <w:spacing w:before="48" w:after="48" w:line="360" w:lineRule="auto"/>
        <w:ind w:right="185"/>
        <w:rPr>
          <w:rFonts w:ascii="Times New Roman" w:hAnsi="Times New Roman" w:cs="Times New Roman"/>
          <w:color w:val="000000" w:themeColor="text1"/>
          <w:spacing w:val="-15"/>
          <w:sz w:val="24"/>
          <w:szCs w:val="24"/>
        </w:rPr>
      </w:pPr>
      <w:r w:rsidRPr="00892AA0">
        <w:rPr>
          <w:rFonts w:ascii="Times New Roman" w:hAnsi="Times New Roman" w:cs="Times New Roman"/>
          <w:b/>
          <w:bCs/>
          <w:color w:val="000000" w:themeColor="text1"/>
          <w:spacing w:val="-15"/>
          <w:sz w:val="24"/>
          <w:szCs w:val="24"/>
        </w:rPr>
        <w:t>Waterfall Model Pros &amp; Cons</w:t>
      </w:r>
    </w:p>
    <w:p w:rsidR="00233335" w:rsidRPr="00892AA0" w:rsidRDefault="00233335" w:rsidP="005B6C3F">
      <w:pPr>
        <w:pStyle w:val="Heading3"/>
        <w:spacing w:before="48" w:after="48" w:line="360" w:lineRule="auto"/>
        <w:ind w:right="185"/>
        <w:rPr>
          <w:rFonts w:ascii="Times New Roman" w:hAnsi="Times New Roman" w:cs="Times New Roman"/>
          <w:bCs w:val="0"/>
          <w:color w:val="000000" w:themeColor="text1"/>
          <w:sz w:val="24"/>
          <w:szCs w:val="24"/>
        </w:rPr>
      </w:pPr>
      <w:r w:rsidRPr="00892AA0">
        <w:rPr>
          <w:rFonts w:ascii="Times New Roman" w:hAnsi="Times New Roman" w:cs="Times New Roman"/>
          <w:bCs w:val="0"/>
          <w:color w:val="000000" w:themeColor="text1"/>
          <w:sz w:val="24"/>
          <w:szCs w:val="24"/>
        </w:rPr>
        <w:t>Advantage</w:t>
      </w:r>
    </w:p>
    <w:p w:rsidR="00233335" w:rsidRPr="00892AA0" w:rsidRDefault="00233335" w:rsidP="005B6C3F">
      <w:pPr>
        <w:pStyle w:val="NormalWeb"/>
        <w:spacing w:before="0" w:beforeAutospacing="0" w:after="240" w:afterAutospacing="0" w:line="360" w:lineRule="auto"/>
        <w:ind w:left="48" w:right="185"/>
        <w:jc w:val="both"/>
        <w:rPr>
          <w:color w:val="000000" w:themeColor="text1"/>
        </w:rPr>
      </w:pPr>
      <w:r w:rsidRPr="00892AA0">
        <w:rPr>
          <w:color w:val="000000" w:themeColor="text1"/>
        </w:rPr>
        <w:t>The advantage of waterfall development is that it allows for departmentalization and control. A schedule can be set with deadlines for each stage of development and a product can proceed through the development process model phases one by one.</w:t>
      </w:r>
    </w:p>
    <w:p w:rsidR="00233335" w:rsidRPr="00892AA0" w:rsidRDefault="00233335" w:rsidP="005B6C3F">
      <w:pPr>
        <w:pStyle w:val="NormalWeb"/>
        <w:spacing w:before="0" w:beforeAutospacing="0" w:after="240" w:afterAutospacing="0" w:line="360" w:lineRule="auto"/>
        <w:ind w:left="48" w:right="185"/>
        <w:jc w:val="both"/>
        <w:rPr>
          <w:color w:val="000000" w:themeColor="text1"/>
        </w:rPr>
      </w:pPr>
      <w:r w:rsidRPr="00892AA0">
        <w:rPr>
          <w:color w:val="000000" w:themeColor="text1"/>
        </w:rPr>
        <w:t>Development moves from concept, through design, implementation, testing, installation, troubleshooting, and ends up at operation and maintenance. Each phase of development proceeds in strict order.</w:t>
      </w:r>
    </w:p>
    <w:p w:rsidR="00233335" w:rsidRPr="00892AA0" w:rsidRDefault="00233335" w:rsidP="005B6C3F">
      <w:pPr>
        <w:pStyle w:val="Heading3"/>
        <w:spacing w:before="48" w:after="48" w:line="360" w:lineRule="auto"/>
        <w:ind w:right="185"/>
        <w:rPr>
          <w:rFonts w:ascii="Times New Roman" w:hAnsi="Times New Roman" w:cs="Times New Roman"/>
          <w:bCs w:val="0"/>
          <w:color w:val="000000" w:themeColor="text1"/>
          <w:sz w:val="24"/>
          <w:szCs w:val="24"/>
        </w:rPr>
      </w:pPr>
      <w:r w:rsidRPr="00892AA0">
        <w:rPr>
          <w:rFonts w:ascii="Times New Roman" w:hAnsi="Times New Roman" w:cs="Times New Roman"/>
          <w:bCs w:val="0"/>
          <w:color w:val="000000" w:themeColor="text1"/>
          <w:sz w:val="24"/>
          <w:szCs w:val="24"/>
        </w:rPr>
        <w:t>Disadvantage</w:t>
      </w:r>
    </w:p>
    <w:p w:rsidR="00233335" w:rsidRPr="00892AA0" w:rsidRDefault="00233335" w:rsidP="005B6C3F">
      <w:pPr>
        <w:pStyle w:val="NormalWeb"/>
        <w:spacing w:before="0" w:beforeAutospacing="0" w:after="240" w:afterAutospacing="0" w:line="360" w:lineRule="auto"/>
        <w:ind w:left="48" w:right="185"/>
        <w:jc w:val="both"/>
        <w:rPr>
          <w:rFonts w:eastAsia="Verdana"/>
          <w:color w:val="000000" w:themeColor="text1"/>
        </w:rPr>
      </w:pPr>
      <w:r w:rsidRPr="00892AA0">
        <w:rPr>
          <w:color w:val="000000" w:themeColor="text1"/>
        </w:rPr>
        <w:t>The disadvantage of waterfall development is that it does not allow for much reflection or revision. Once an application is in the testing stage, it is very difficult to go back and change something that was not well-documented or thought upon in the concept stage.</w:t>
      </w:r>
    </w:p>
    <w:p w:rsidR="00233335" w:rsidRPr="00892AA0" w:rsidRDefault="00233335" w:rsidP="005B6C3F">
      <w:pPr>
        <w:spacing w:line="360" w:lineRule="auto"/>
        <w:ind w:right="185"/>
        <w:rPr>
          <w:rFonts w:ascii="Times New Roman" w:eastAsia="Verdana" w:hAnsi="Times New Roman"/>
          <w:color w:val="000000" w:themeColor="text1"/>
          <w:sz w:val="24"/>
          <w:szCs w:val="24"/>
        </w:rPr>
      </w:pPr>
    </w:p>
    <w:p w:rsidR="00FA1253" w:rsidRDefault="00EE6576" w:rsidP="005B6C3F">
      <w:pPr>
        <w:tabs>
          <w:tab w:val="left" w:pos="3330"/>
        </w:tabs>
        <w:autoSpaceDE w:val="0"/>
        <w:autoSpaceDN w:val="0"/>
        <w:adjustRightInd w:val="0"/>
        <w:spacing w:after="0" w:line="360" w:lineRule="auto"/>
        <w:ind w:right="185"/>
        <w:rPr>
          <w:rFonts w:ascii="Times New Roman" w:eastAsia="Verdana" w:hAnsi="Times New Roman"/>
          <w:b/>
          <w:color w:val="000000" w:themeColor="text1"/>
          <w:sz w:val="32"/>
          <w:szCs w:val="32"/>
        </w:rPr>
      </w:pPr>
      <w:r>
        <w:rPr>
          <w:rFonts w:ascii="Times New Roman" w:eastAsia="Arial Unicode MS" w:hAnsi="Times New Roman"/>
          <w:b/>
          <w:color w:val="000000" w:themeColor="text1"/>
          <w:sz w:val="32"/>
          <w:szCs w:val="32"/>
        </w:rPr>
        <w:t>5</w:t>
      </w:r>
      <w:r w:rsidR="00233335" w:rsidRPr="00005177">
        <w:rPr>
          <w:rFonts w:ascii="Times New Roman" w:eastAsia="Arial Unicode MS" w:hAnsi="Times New Roman"/>
          <w:b/>
          <w:color w:val="000000" w:themeColor="text1"/>
          <w:sz w:val="32"/>
          <w:szCs w:val="32"/>
        </w:rPr>
        <w:t>.2</w:t>
      </w:r>
      <w:r w:rsidR="00233335" w:rsidRPr="00005177">
        <w:rPr>
          <w:rFonts w:ascii="Times New Roman" w:eastAsia="Verdana" w:hAnsi="Times New Roman"/>
          <w:b/>
          <w:color w:val="000000" w:themeColor="text1"/>
          <w:sz w:val="32"/>
          <w:szCs w:val="32"/>
        </w:rPr>
        <w:t>Team Members, Roles &amp; Responsibilities</w:t>
      </w:r>
    </w:p>
    <w:p w:rsidR="00005177" w:rsidRPr="00005177" w:rsidRDefault="00005177" w:rsidP="005B6C3F">
      <w:pPr>
        <w:tabs>
          <w:tab w:val="left" w:pos="3330"/>
        </w:tabs>
        <w:autoSpaceDE w:val="0"/>
        <w:autoSpaceDN w:val="0"/>
        <w:adjustRightInd w:val="0"/>
        <w:spacing w:after="0" w:line="360" w:lineRule="auto"/>
        <w:ind w:right="185"/>
        <w:rPr>
          <w:rFonts w:ascii="Times New Roman" w:eastAsia="Verdana" w:hAnsi="Times New Roman"/>
          <w:b/>
          <w:color w:val="000000" w:themeColor="text1"/>
          <w:sz w:val="32"/>
          <w:szCs w:val="32"/>
        </w:rPr>
      </w:pPr>
    </w:p>
    <w:tbl>
      <w:tblPr>
        <w:tblStyle w:val="TableGrid"/>
        <w:tblW w:w="0" w:type="auto"/>
        <w:tblInd w:w="157" w:type="dxa"/>
        <w:tblLayout w:type="fixed"/>
        <w:tblLook w:val="04A0" w:firstRow="1" w:lastRow="0" w:firstColumn="1" w:lastColumn="0" w:noHBand="0" w:noVBand="1"/>
      </w:tblPr>
      <w:tblGrid>
        <w:gridCol w:w="3281"/>
        <w:gridCol w:w="5940"/>
      </w:tblGrid>
      <w:tr w:rsidR="009D318C" w:rsidRPr="00892AA0" w:rsidTr="009D318C">
        <w:trPr>
          <w:trHeight w:val="142"/>
        </w:trPr>
        <w:tc>
          <w:tcPr>
            <w:tcW w:w="3281" w:type="dxa"/>
          </w:tcPr>
          <w:p w:rsidR="009D318C" w:rsidRPr="00892AA0" w:rsidRDefault="009D318C" w:rsidP="005B6C3F">
            <w:pPr>
              <w:tabs>
                <w:tab w:val="left" w:pos="2152"/>
              </w:tabs>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Team Member</w:t>
            </w:r>
          </w:p>
        </w:tc>
        <w:tc>
          <w:tcPr>
            <w:tcW w:w="5940" w:type="dxa"/>
          </w:tcPr>
          <w:p w:rsidR="009D318C" w:rsidRPr="00892AA0" w:rsidRDefault="009D318C" w:rsidP="005B6C3F">
            <w:pPr>
              <w:tabs>
                <w:tab w:val="left" w:pos="1294"/>
              </w:tabs>
              <w:spacing w:line="360" w:lineRule="auto"/>
              <w:ind w:right="185"/>
              <w:jc w:val="center"/>
              <w:rPr>
                <w:rFonts w:ascii="Times New Roman" w:eastAsia="Verdana" w:hAnsi="Times New Roman"/>
                <w:b/>
                <w:color w:val="000000" w:themeColor="text1"/>
                <w:sz w:val="24"/>
                <w:szCs w:val="24"/>
              </w:rPr>
            </w:pPr>
            <w:r w:rsidRPr="00892AA0">
              <w:rPr>
                <w:rFonts w:ascii="Times New Roman" w:eastAsia="Verdana" w:hAnsi="Times New Roman"/>
                <w:b/>
                <w:color w:val="000000" w:themeColor="text1"/>
                <w:sz w:val="24"/>
                <w:szCs w:val="24"/>
              </w:rPr>
              <w:t>Project Role</w:t>
            </w:r>
          </w:p>
        </w:tc>
      </w:tr>
      <w:tr w:rsidR="009D318C" w:rsidRPr="00892AA0" w:rsidTr="009D318C">
        <w:trPr>
          <w:trHeight w:val="142"/>
        </w:trPr>
        <w:tc>
          <w:tcPr>
            <w:tcW w:w="3281" w:type="dxa"/>
          </w:tcPr>
          <w:p w:rsidR="009D318C" w:rsidRPr="00892AA0" w:rsidRDefault="009D318C" w:rsidP="005B6C3F">
            <w:pPr>
              <w:tabs>
                <w:tab w:val="left" w:pos="2152"/>
              </w:tabs>
              <w:spacing w:line="360" w:lineRule="auto"/>
              <w:ind w:right="185"/>
              <w:jc w:val="center"/>
              <w:rPr>
                <w:rFonts w:ascii="Times New Roman" w:eastAsia="Verdana" w:hAnsi="Times New Roman"/>
                <w:b/>
                <w:color w:val="000000" w:themeColor="text1"/>
                <w:sz w:val="24"/>
                <w:szCs w:val="24"/>
              </w:rPr>
            </w:pPr>
            <w:proofErr w:type="spellStart"/>
            <w:r>
              <w:rPr>
                <w:rFonts w:ascii="Times New Roman" w:eastAsia="Verdana" w:hAnsi="Times New Roman"/>
                <w:b/>
                <w:color w:val="000000" w:themeColor="text1"/>
                <w:sz w:val="24"/>
                <w:szCs w:val="24"/>
              </w:rPr>
              <w:t>Anuj</w:t>
            </w:r>
            <w:proofErr w:type="spellEnd"/>
          </w:p>
        </w:tc>
        <w:tc>
          <w:tcPr>
            <w:tcW w:w="5940" w:type="dxa"/>
          </w:tcPr>
          <w:p w:rsidR="009D318C" w:rsidRPr="00892AA0" w:rsidRDefault="009D318C" w:rsidP="005B6C3F">
            <w:pPr>
              <w:tabs>
                <w:tab w:val="left" w:pos="1294"/>
              </w:tabs>
              <w:spacing w:line="360" w:lineRule="auto"/>
              <w:ind w:right="185"/>
              <w:jc w:val="center"/>
              <w:rPr>
                <w:rFonts w:ascii="Times New Roman" w:eastAsia="Verdana" w:hAnsi="Times New Roman"/>
                <w:b/>
                <w:color w:val="000000" w:themeColor="text1"/>
                <w:sz w:val="24"/>
                <w:szCs w:val="24"/>
              </w:rPr>
            </w:pPr>
            <w:r>
              <w:rPr>
                <w:rFonts w:ascii="Times New Roman" w:eastAsia="Verdana" w:hAnsi="Times New Roman"/>
                <w:b/>
                <w:color w:val="000000" w:themeColor="text1"/>
                <w:sz w:val="24"/>
                <w:szCs w:val="24"/>
              </w:rPr>
              <w:t>Overall Coordination, NLP</w:t>
            </w:r>
          </w:p>
        </w:tc>
      </w:tr>
      <w:tr w:rsidR="009D318C" w:rsidRPr="00892AA0" w:rsidTr="009D318C">
        <w:trPr>
          <w:trHeight w:val="142"/>
        </w:trPr>
        <w:tc>
          <w:tcPr>
            <w:tcW w:w="3281" w:type="dxa"/>
          </w:tcPr>
          <w:p w:rsidR="009D318C" w:rsidRPr="00892AA0" w:rsidRDefault="009D318C" w:rsidP="005B6C3F">
            <w:pPr>
              <w:tabs>
                <w:tab w:val="left" w:pos="2152"/>
              </w:tabs>
              <w:spacing w:line="360" w:lineRule="auto"/>
              <w:ind w:right="185"/>
              <w:jc w:val="center"/>
              <w:rPr>
                <w:rFonts w:ascii="Times New Roman" w:eastAsia="Verdana" w:hAnsi="Times New Roman"/>
                <w:b/>
                <w:color w:val="000000" w:themeColor="text1"/>
                <w:sz w:val="24"/>
                <w:szCs w:val="24"/>
              </w:rPr>
            </w:pPr>
            <w:proofErr w:type="spellStart"/>
            <w:r>
              <w:rPr>
                <w:rFonts w:ascii="Times New Roman" w:eastAsia="Verdana" w:hAnsi="Times New Roman"/>
                <w:b/>
                <w:color w:val="000000" w:themeColor="text1"/>
                <w:sz w:val="24"/>
                <w:szCs w:val="24"/>
              </w:rPr>
              <w:t>Jiny</w:t>
            </w:r>
            <w:proofErr w:type="spellEnd"/>
          </w:p>
        </w:tc>
        <w:tc>
          <w:tcPr>
            <w:tcW w:w="5940" w:type="dxa"/>
          </w:tcPr>
          <w:p w:rsidR="009D318C" w:rsidRPr="00892AA0" w:rsidRDefault="000F598C" w:rsidP="005B6C3F">
            <w:pPr>
              <w:tabs>
                <w:tab w:val="left" w:pos="1294"/>
              </w:tabs>
              <w:spacing w:line="360" w:lineRule="auto"/>
              <w:ind w:right="185"/>
              <w:jc w:val="center"/>
              <w:rPr>
                <w:rFonts w:ascii="Times New Roman" w:eastAsia="Verdana" w:hAnsi="Times New Roman"/>
                <w:b/>
                <w:color w:val="000000" w:themeColor="text1"/>
                <w:sz w:val="24"/>
                <w:szCs w:val="24"/>
              </w:rPr>
            </w:pPr>
            <w:r>
              <w:rPr>
                <w:rFonts w:ascii="Times New Roman" w:eastAsia="Verdana" w:hAnsi="Times New Roman"/>
                <w:b/>
                <w:color w:val="000000" w:themeColor="text1"/>
                <w:sz w:val="24"/>
                <w:szCs w:val="24"/>
              </w:rPr>
              <w:t>Documentation, C</w:t>
            </w:r>
            <w:r w:rsidR="009D318C">
              <w:rPr>
                <w:rFonts w:ascii="Times New Roman" w:eastAsia="Verdana" w:hAnsi="Times New Roman"/>
                <w:b/>
                <w:color w:val="000000" w:themeColor="text1"/>
                <w:sz w:val="24"/>
                <w:szCs w:val="24"/>
              </w:rPr>
              <w:t>onnections</w:t>
            </w:r>
          </w:p>
        </w:tc>
      </w:tr>
      <w:tr w:rsidR="009D318C" w:rsidRPr="00892AA0" w:rsidTr="009D318C">
        <w:trPr>
          <w:trHeight w:val="142"/>
        </w:trPr>
        <w:tc>
          <w:tcPr>
            <w:tcW w:w="3281" w:type="dxa"/>
          </w:tcPr>
          <w:p w:rsidR="009D318C" w:rsidRPr="00892AA0" w:rsidRDefault="009D318C" w:rsidP="005B6C3F">
            <w:pPr>
              <w:tabs>
                <w:tab w:val="left" w:pos="2152"/>
              </w:tabs>
              <w:spacing w:line="360" w:lineRule="auto"/>
              <w:ind w:right="185"/>
              <w:jc w:val="center"/>
              <w:rPr>
                <w:rFonts w:ascii="Times New Roman" w:eastAsia="Verdana" w:hAnsi="Times New Roman"/>
                <w:b/>
                <w:color w:val="000000" w:themeColor="text1"/>
                <w:sz w:val="24"/>
                <w:szCs w:val="24"/>
              </w:rPr>
            </w:pPr>
            <w:proofErr w:type="spellStart"/>
            <w:r>
              <w:rPr>
                <w:rFonts w:ascii="Times New Roman" w:eastAsia="Verdana" w:hAnsi="Times New Roman"/>
                <w:b/>
                <w:color w:val="000000" w:themeColor="text1"/>
                <w:sz w:val="24"/>
                <w:szCs w:val="24"/>
              </w:rPr>
              <w:t>Vishwaroop</w:t>
            </w:r>
            <w:proofErr w:type="spellEnd"/>
          </w:p>
        </w:tc>
        <w:tc>
          <w:tcPr>
            <w:tcW w:w="5940" w:type="dxa"/>
          </w:tcPr>
          <w:p w:rsidR="009D318C" w:rsidRPr="00892AA0" w:rsidRDefault="009D318C" w:rsidP="005B6C3F">
            <w:pPr>
              <w:tabs>
                <w:tab w:val="left" w:pos="1294"/>
              </w:tabs>
              <w:spacing w:line="360" w:lineRule="auto"/>
              <w:ind w:right="185"/>
              <w:jc w:val="center"/>
              <w:rPr>
                <w:rFonts w:ascii="Times New Roman" w:eastAsia="Verdana" w:hAnsi="Times New Roman"/>
                <w:b/>
                <w:color w:val="000000" w:themeColor="text1"/>
                <w:sz w:val="24"/>
                <w:szCs w:val="24"/>
              </w:rPr>
            </w:pPr>
            <w:r>
              <w:rPr>
                <w:rFonts w:ascii="Times New Roman" w:eastAsia="Verdana" w:hAnsi="Times New Roman"/>
                <w:b/>
                <w:color w:val="000000" w:themeColor="text1"/>
                <w:sz w:val="24"/>
                <w:szCs w:val="24"/>
              </w:rPr>
              <w:t>Data Extraction and Analysis</w:t>
            </w:r>
          </w:p>
        </w:tc>
      </w:tr>
      <w:tr w:rsidR="009D318C" w:rsidRPr="00892AA0" w:rsidTr="009D318C">
        <w:trPr>
          <w:trHeight w:val="142"/>
        </w:trPr>
        <w:tc>
          <w:tcPr>
            <w:tcW w:w="3281" w:type="dxa"/>
          </w:tcPr>
          <w:p w:rsidR="009D318C" w:rsidRPr="00892AA0" w:rsidRDefault="009D318C" w:rsidP="005B6C3F">
            <w:pPr>
              <w:tabs>
                <w:tab w:val="left" w:pos="2152"/>
              </w:tabs>
              <w:spacing w:line="360" w:lineRule="auto"/>
              <w:ind w:right="185"/>
              <w:jc w:val="center"/>
              <w:rPr>
                <w:rFonts w:ascii="Times New Roman" w:eastAsia="Verdana" w:hAnsi="Times New Roman"/>
                <w:b/>
                <w:color w:val="000000" w:themeColor="text1"/>
                <w:sz w:val="24"/>
                <w:szCs w:val="24"/>
              </w:rPr>
            </w:pPr>
            <w:r>
              <w:rPr>
                <w:rFonts w:ascii="Times New Roman" w:eastAsia="Verdana" w:hAnsi="Times New Roman"/>
                <w:b/>
                <w:color w:val="000000" w:themeColor="text1"/>
                <w:sz w:val="24"/>
                <w:szCs w:val="24"/>
              </w:rPr>
              <w:t>Manish</w:t>
            </w:r>
          </w:p>
        </w:tc>
        <w:tc>
          <w:tcPr>
            <w:tcW w:w="5940" w:type="dxa"/>
          </w:tcPr>
          <w:p w:rsidR="009D318C" w:rsidRPr="00892AA0" w:rsidRDefault="009D318C" w:rsidP="005B6C3F">
            <w:pPr>
              <w:tabs>
                <w:tab w:val="left" w:pos="1294"/>
              </w:tabs>
              <w:spacing w:line="360" w:lineRule="auto"/>
              <w:ind w:right="185"/>
              <w:jc w:val="center"/>
              <w:rPr>
                <w:rFonts w:ascii="Times New Roman" w:eastAsia="Verdana" w:hAnsi="Times New Roman"/>
                <w:b/>
                <w:color w:val="000000" w:themeColor="text1"/>
                <w:sz w:val="24"/>
                <w:szCs w:val="24"/>
              </w:rPr>
            </w:pPr>
            <w:r>
              <w:rPr>
                <w:rFonts w:ascii="Times New Roman" w:eastAsia="Verdana" w:hAnsi="Times New Roman"/>
                <w:b/>
                <w:color w:val="000000" w:themeColor="text1"/>
                <w:sz w:val="24"/>
                <w:szCs w:val="24"/>
              </w:rPr>
              <w:t>Frontend designing &amp; Documentation</w:t>
            </w:r>
          </w:p>
        </w:tc>
      </w:tr>
    </w:tbl>
    <w:p w:rsidR="00233335" w:rsidRPr="00892AA0" w:rsidRDefault="00233335" w:rsidP="005B6C3F">
      <w:pPr>
        <w:spacing w:line="360" w:lineRule="auto"/>
        <w:ind w:right="185"/>
        <w:jc w:val="center"/>
        <w:rPr>
          <w:rFonts w:ascii="Times New Roman" w:eastAsia="Verdana" w:hAnsi="Times New Roman"/>
          <w:color w:val="000000" w:themeColor="text1"/>
          <w:sz w:val="24"/>
          <w:szCs w:val="24"/>
        </w:rPr>
      </w:pPr>
      <w:r w:rsidRPr="00892AA0">
        <w:rPr>
          <w:rFonts w:ascii="Times New Roman" w:eastAsia="Verdana" w:hAnsi="Times New Roman"/>
          <w:b/>
          <w:color w:val="000000" w:themeColor="text1"/>
          <w:sz w:val="24"/>
          <w:szCs w:val="24"/>
        </w:rPr>
        <w:t xml:space="preserve">Table </w:t>
      </w:r>
      <w:r w:rsidR="00F54BE3" w:rsidRPr="00892AA0">
        <w:rPr>
          <w:rFonts w:ascii="Times New Roman" w:eastAsia="Verdana" w:hAnsi="Times New Roman"/>
          <w:b/>
          <w:color w:val="000000" w:themeColor="text1"/>
          <w:sz w:val="24"/>
          <w:szCs w:val="24"/>
        </w:rPr>
        <w:t>5</w:t>
      </w:r>
      <w:r w:rsidRPr="00892AA0">
        <w:rPr>
          <w:rFonts w:ascii="Times New Roman" w:eastAsia="Verdana" w:hAnsi="Times New Roman"/>
          <w:b/>
          <w:color w:val="000000" w:themeColor="text1"/>
          <w:sz w:val="24"/>
          <w:szCs w:val="24"/>
        </w:rPr>
        <w:t>.1 – Roles and responsibilities</w:t>
      </w:r>
    </w:p>
    <w:p w:rsidR="00233335" w:rsidRPr="00892AA0" w:rsidRDefault="00233335" w:rsidP="005B6C3F">
      <w:pPr>
        <w:spacing w:line="360" w:lineRule="auto"/>
        <w:ind w:right="185"/>
        <w:rPr>
          <w:rFonts w:ascii="Times New Roman" w:eastAsia="Verdana" w:hAnsi="Times New Roman"/>
          <w:color w:val="000000" w:themeColor="text1"/>
          <w:sz w:val="24"/>
          <w:szCs w:val="24"/>
        </w:rPr>
      </w:pPr>
    </w:p>
    <w:p w:rsidR="007D4D6B" w:rsidRPr="00892AA0" w:rsidRDefault="007D4D6B"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F54BE3" w:rsidRPr="00892AA0" w:rsidRDefault="00F54BE3"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005177" w:rsidRDefault="00005177"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005177" w:rsidRDefault="00005177"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995156" w:rsidRPr="00005177" w:rsidRDefault="00995156" w:rsidP="005B6C3F">
      <w:pPr>
        <w:tabs>
          <w:tab w:val="left" w:pos="3330"/>
        </w:tabs>
        <w:autoSpaceDE w:val="0"/>
        <w:autoSpaceDN w:val="0"/>
        <w:adjustRightInd w:val="0"/>
        <w:spacing w:after="0" w:line="360" w:lineRule="auto"/>
        <w:ind w:right="185"/>
        <w:jc w:val="both"/>
        <w:rPr>
          <w:rFonts w:ascii="Times New Roman" w:hAnsi="Times New Roman"/>
          <w:b/>
          <w:bCs/>
          <w:sz w:val="48"/>
          <w:szCs w:val="48"/>
        </w:rPr>
      </w:pPr>
      <w:r w:rsidRPr="00005177">
        <w:rPr>
          <w:rFonts w:ascii="Times New Roman" w:eastAsia="Arial Unicode MS" w:hAnsi="Times New Roman"/>
          <w:b/>
          <w:color w:val="000000" w:themeColor="text1"/>
          <w:sz w:val="48"/>
          <w:szCs w:val="48"/>
        </w:rPr>
        <w:lastRenderedPageBreak/>
        <w:t xml:space="preserve">UNIT– </w:t>
      </w:r>
      <w:r w:rsidR="00F54BE3" w:rsidRPr="00005177">
        <w:rPr>
          <w:rFonts w:ascii="Times New Roman" w:eastAsia="Arial Unicode MS" w:hAnsi="Times New Roman"/>
          <w:b/>
          <w:color w:val="000000" w:themeColor="text1"/>
          <w:sz w:val="48"/>
          <w:szCs w:val="48"/>
        </w:rPr>
        <w:t>6</w:t>
      </w:r>
      <w:r w:rsidR="005A0712">
        <w:rPr>
          <w:rFonts w:ascii="Times New Roman" w:eastAsia="Arial Unicode MS" w:hAnsi="Times New Roman"/>
          <w:b/>
          <w:color w:val="000000" w:themeColor="text1"/>
          <w:sz w:val="48"/>
          <w:szCs w:val="48"/>
        </w:rPr>
        <w:t xml:space="preserve"> </w:t>
      </w:r>
      <w:r w:rsidRPr="00005177">
        <w:rPr>
          <w:rFonts w:ascii="Times New Roman" w:hAnsi="Times New Roman"/>
          <w:b/>
          <w:bCs/>
          <w:sz w:val="48"/>
          <w:szCs w:val="48"/>
        </w:rPr>
        <w:t>SYSTEM CODE</w:t>
      </w:r>
    </w:p>
    <w:p w:rsidR="00995156" w:rsidRPr="00005177" w:rsidRDefault="00005177" w:rsidP="005B6C3F">
      <w:pPr>
        <w:spacing w:line="360" w:lineRule="auto"/>
        <w:ind w:right="185"/>
        <w:rPr>
          <w:rFonts w:ascii="Times New Roman" w:hAnsi="Times New Roman"/>
          <w:b/>
          <w:bCs/>
          <w:sz w:val="32"/>
          <w:szCs w:val="32"/>
        </w:rPr>
      </w:pPr>
      <w:r>
        <w:rPr>
          <w:rFonts w:ascii="Times New Roman" w:hAnsi="Times New Roman"/>
          <w:b/>
          <w:bCs/>
          <w:sz w:val="32"/>
          <w:szCs w:val="32"/>
        </w:rPr>
        <w:t xml:space="preserve">6.1 </w:t>
      </w:r>
      <w:r w:rsidR="00995156" w:rsidRPr="00005177">
        <w:rPr>
          <w:rFonts w:ascii="Times New Roman" w:hAnsi="Times New Roman"/>
          <w:b/>
          <w:bCs/>
          <w:sz w:val="32"/>
          <w:szCs w:val="32"/>
        </w:rPr>
        <w:t>Projects Code: -</w:t>
      </w:r>
    </w:p>
    <w:p w:rsidR="00995156" w:rsidRPr="00892AA0" w:rsidRDefault="00995156" w:rsidP="005B6C3F">
      <w:pPr>
        <w:spacing w:line="360" w:lineRule="auto"/>
        <w:ind w:right="185"/>
        <w:jc w:val="both"/>
        <w:rPr>
          <w:rFonts w:ascii="Times New Roman" w:hAnsi="Times New Roman"/>
          <w:sz w:val="24"/>
          <w:szCs w:val="24"/>
        </w:rPr>
      </w:pPr>
      <w:r w:rsidRPr="00892AA0">
        <w:rPr>
          <w:rFonts w:ascii="Times New Roman" w:hAnsi="Times New Roman"/>
          <w:sz w:val="24"/>
          <w:szCs w:val="24"/>
        </w:rPr>
        <w:t xml:space="preserve">The system uses </w:t>
      </w:r>
      <w:r w:rsidR="008506D2">
        <w:rPr>
          <w:rFonts w:ascii="Times New Roman" w:hAnsi="Times New Roman"/>
          <w:sz w:val="24"/>
          <w:szCs w:val="24"/>
        </w:rPr>
        <w:t>Natural Language Processing</w:t>
      </w:r>
      <w:r w:rsidRPr="00892AA0">
        <w:rPr>
          <w:rFonts w:ascii="Times New Roman" w:hAnsi="Times New Roman"/>
          <w:sz w:val="24"/>
          <w:szCs w:val="24"/>
        </w:rPr>
        <w:t xml:space="preserve"> to identify for which </w:t>
      </w:r>
      <w:r w:rsidR="008506D2">
        <w:rPr>
          <w:rFonts w:ascii="Times New Roman" w:hAnsi="Times New Roman"/>
          <w:sz w:val="24"/>
          <w:szCs w:val="24"/>
        </w:rPr>
        <w:t xml:space="preserve">type of </w:t>
      </w:r>
      <w:proofErr w:type="spellStart"/>
      <w:r w:rsidR="008506D2">
        <w:rPr>
          <w:rFonts w:ascii="Times New Roman" w:hAnsi="Times New Roman"/>
          <w:sz w:val="24"/>
          <w:szCs w:val="24"/>
        </w:rPr>
        <w:t>sentimemt</w:t>
      </w:r>
      <w:proofErr w:type="spellEnd"/>
      <w:r w:rsidR="008506D2">
        <w:rPr>
          <w:rFonts w:ascii="Times New Roman" w:hAnsi="Times New Roman"/>
          <w:sz w:val="24"/>
          <w:szCs w:val="24"/>
        </w:rPr>
        <w:t xml:space="preserve"> </w:t>
      </w:r>
      <w:proofErr w:type="gramStart"/>
      <w:r w:rsidR="008506D2">
        <w:rPr>
          <w:rFonts w:ascii="Times New Roman" w:hAnsi="Times New Roman"/>
          <w:sz w:val="24"/>
          <w:szCs w:val="24"/>
        </w:rPr>
        <w:t>does the text hold</w:t>
      </w:r>
      <w:proofErr w:type="gramEnd"/>
      <w:r w:rsidRPr="00892AA0">
        <w:rPr>
          <w:rFonts w:ascii="Times New Roman" w:hAnsi="Times New Roman"/>
          <w:sz w:val="24"/>
          <w:szCs w:val="24"/>
        </w:rPr>
        <w:t xml:space="preserve">. </w:t>
      </w:r>
      <w:r w:rsidR="008506D2">
        <w:rPr>
          <w:rFonts w:ascii="Times New Roman" w:hAnsi="Times New Roman"/>
          <w:sz w:val="24"/>
          <w:szCs w:val="24"/>
        </w:rPr>
        <w:t xml:space="preserve">Once the user enters the text and clicks on ‘ANALYZE’, </w:t>
      </w:r>
      <w:proofErr w:type="gramStart"/>
      <w:r w:rsidR="008506D2">
        <w:rPr>
          <w:rFonts w:ascii="Times New Roman" w:hAnsi="Times New Roman"/>
          <w:sz w:val="24"/>
          <w:szCs w:val="24"/>
        </w:rPr>
        <w:t>The</w:t>
      </w:r>
      <w:proofErr w:type="gramEnd"/>
      <w:r w:rsidR="008506D2">
        <w:rPr>
          <w:rFonts w:ascii="Times New Roman" w:hAnsi="Times New Roman"/>
          <w:sz w:val="24"/>
          <w:szCs w:val="24"/>
        </w:rPr>
        <w:t xml:space="preserve"> system predicts The sentiment of the text and shows it to the user.</w:t>
      </w:r>
    </w:p>
    <w:p w:rsidR="00995156" w:rsidRPr="00892AA0" w:rsidRDefault="00995156" w:rsidP="005B6C3F">
      <w:pPr>
        <w:spacing w:line="360" w:lineRule="auto"/>
        <w:ind w:right="185"/>
        <w:jc w:val="both"/>
        <w:rPr>
          <w:rFonts w:ascii="Times New Roman" w:hAnsi="Times New Roman"/>
          <w:sz w:val="24"/>
          <w:szCs w:val="24"/>
        </w:rPr>
      </w:pPr>
      <w:r w:rsidRPr="00892AA0">
        <w:rPr>
          <w:rFonts w:ascii="Times New Roman" w:hAnsi="Times New Roman"/>
          <w:sz w:val="24"/>
          <w:szCs w:val="24"/>
        </w:rPr>
        <w:t>We built this solution in the following steps: -</w:t>
      </w:r>
    </w:p>
    <w:p w:rsidR="00995156" w:rsidRPr="00892AA0" w:rsidRDefault="00995156" w:rsidP="005B6C3F">
      <w:pPr>
        <w:pStyle w:val="ListParagraph"/>
        <w:numPr>
          <w:ilvl w:val="0"/>
          <w:numId w:val="32"/>
        </w:numPr>
        <w:spacing w:after="160" w:line="360" w:lineRule="auto"/>
        <w:ind w:right="185"/>
        <w:contextualSpacing/>
        <w:jc w:val="both"/>
        <w:rPr>
          <w:rFonts w:ascii="Times New Roman" w:hAnsi="Times New Roman"/>
          <w:sz w:val="24"/>
          <w:szCs w:val="24"/>
        </w:rPr>
      </w:pPr>
      <w:r w:rsidRPr="00892AA0">
        <w:rPr>
          <w:rFonts w:ascii="Times New Roman" w:hAnsi="Times New Roman"/>
          <w:sz w:val="24"/>
          <w:szCs w:val="24"/>
        </w:rPr>
        <w:t>Data Gathering</w:t>
      </w:r>
    </w:p>
    <w:p w:rsidR="00995156" w:rsidRPr="00892AA0" w:rsidRDefault="00995156" w:rsidP="005B6C3F">
      <w:pPr>
        <w:pStyle w:val="ListParagraph"/>
        <w:numPr>
          <w:ilvl w:val="0"/>
          <w:numId w:val="32"/>
        </w:numPr>
        <w:spacing w:after="160" w:line="360" w:lineRule="auto"/>
        <w:ind w:right="185"/>
        <w:contextualSpacing/>
        <w:jc w:val="both"/>
        <w:rPr>
          <w:rFonts w:ascii="Times New Roman" w:hAnsi="Times New Roman"/>
          <w:sz w:val="24"/>
          <w:szCs w:val="24"/>
        </w:rPr>
      </w:pPr>
      <w:r w:rsidRPr="00892AA0">
        <w:rPr>
          <w:rFonts w:ascii="Times New Roman" w:hAnsi="Times New Roman"/>
          <w:sz w:val="24"/>
          <w:szCs w:val="24"/>
        </w:rPr>
        <w:t>Model Training</w:t>
      </w:r>
    </w:p>
    <w:p w:rsidR="00995156" w:rsidRPr="00892AA0" w:rsidRDefault="00995156" w:rsidP="005B6C3F">
      <w:pPr>
        <w:pStyle w:val="ListParagraph"/>
        <w:numPr>
          <w:ilvl w:val="0"/>
          <w:numId w:val="32"/>
        </w:numPr>
        <w:spacing w:after="160" w:line="360" w:lineRule="auto"/>
        <w:ind w:right="185"/>
        <w:contextualSpacing/>
        <w:jc w:val="both"/>
        <w:rPr>
          <w:rFonts w:ascii="Times New Roman" w:hAnsi="Times New Roman"/>
          <w:sz w:val="24"/>
          <w:szCs w:val="24"/>
        </w:rPr>
      </w:pPr>
      <w:r w:rsidRPr="00892AA0">
        <w:rPr>
          <w:rFonts w:ascii="Times New Roman" w:hAnsi="Times New Roman"/>
          <w:sz w:val="24"/>
          <w:szCs w:val="24"/>
        </w:rPr>
        <w:t>User-Interface</w:t>
      </w:r>
    </w:p>
    <w:p w:rsidR="00995156" w:rsidRPr="00005177" w:rsidRDefault="00995156" w:rsidP="005B6C3F">
      <w:pPr>
        <w:pStyle w:val="ListParagraph"/>
        <w:numPr>
          <w:ilvl w:val="0"/>
          <w:numId w:val="32"/>
        </w:numPr>
        <w:spacing w:after="160" w:line="360" w:lineRule="auto"/>
        <w:ind w:right="185"/>
        <w:contextualSpacing/>
        <w:jc w:val="both"/>
        <w:rPr>
          <w:rFonts w:ascii="Times New Roman" w:hAnsi="Times New Roman"/>
          <w:sz w:val="24"/>
          <w:szCs w:val="24"/>
        </w:rPr>
      </w:pPr>
      <w:r w:rsidRPr="00892AA0">
        <w:rPr>
          <w:rFonts w:ascii="Times New Roman" w:hAnsi="Times New Roman"/>
          <w:sz w:val="24"/>
          <w:szCs w:val="24"/>
        </w:rPr>
        <w:t>Setting up server</w:t>
      </w:r>
    </w:p>
    <w:p w:rsidR="00995156" w:rsidRPr="00F20F7E" w:rsidRDefault="00995156" w:rsidP="005B6C3F">
      <w:pPr>
        <w:pStyle w:val="ListParagraph"/>
        <w:numPr>
          <w:ilvl w:val="2"/>
          <w:numId w:val="40"/>
        </w:numPr>
        <w:spacing w:after="160" w:line="360" w:lineRule="auto"/>
        <w:ind w:right="185"/>
        <w:contextualSpacing/>
        <w:jc w:val="both"/>
        <w:rPr>
          <w:rFonts w:ascii="Times New Roman" w:hAnsi="Times New Roman"/>
          <w:b/>
          <w:bCs/>
          <w:sz w:val="28"/>
          <w:szCs w:val="28"/>
        </w:rPr>
      </w:pPr>
      <w:r w:rsidRPr="00F20F7E">
        <w:rPr>
          <w:rFonts w:ascii="Times New Roman" w:hAnsi="Times New Roman"/>
          <w:b/>
          <w:bCs/>
          <w:sz w:val="28"/>
          <w:szCs w:val="28"/>
        </w:rPr>
        <w:t>Data Gathering: -</w:t>
      </w:r>
    </w:p>
    <w:p w:rsidR="008506D2" w:rsidRDefault="00995156" w:rsidP="005B6C3F">
      <w:pPr>
        <w:pStyle w:val="ListParagraph"/>
        <w:spacing w:line="360" w:lineRule="auto"/>
        <w:ind w:right="185"/>
        <w:jc w:val="both"/>
        <w:rPr>
          <w:rFonts w:ascii="Times New Roman" w:hAnsi="Times New Roman"/>
          <w:sz w:val="24"/>
          <w:szCs w:val="24"/>
        </w:rPr>
      </w:pPr>
      <w:r w:rsidRPr="00892AA0">
        <w:rPr>
          <w:rFonts w:ascii="Times New Roman" w:hAnsi="Times New Roman"/>
          <w:sz w:val="24"/>
          <w:szCs w:val="24"/>
        </w:rPr>
        <w:t xml:space="preserve">Data gathering was one of the biggest challenges in our project development phase. </w:t>
      </w:r>
      <w:r w:rsidR="00F20F7E">
        <w:rPr>
          <w:rFonts w:ascii="Times New Roman" w:hAnsi="Times New Roman"/>
          <w:sz w:val="24"/>
          <w:szCs w:val="24"/>
        </w:rPr>
        <w:t xml:space="preserve">The text from different </w:t>
      </w:r>
      <w:proofErr w:type="gramStart"/>
      <w:r w:rsidR="00F20F7E">
        <w:rPr>
          <w:rFonts w:ascii="Times New Roman" w:hAnsi="Times New Roman"/>
          <w:sz w:val="24"/>
          <w:szCs w:val="24"/>
        </w:rPr>
        <w:t>websites ,</w:t>
      </w:r>
      <w:proofErr w:type="gramEnd"/>
      <w:r w:rsidR="00F20F7E">
        <w:rPr>
          <w:rFonts w:ascii="Times New Roman" w:hAnsi="Times New Roman"/>
          <w:sz w:val="24"/>
          <w:szCs w:val="24"/>
        </w:rPr>
        <w:t xml:space="preserve"> comments from social media was collected and stored in a proper format.</w:t>
      </w:r>
    </w:p>
    <w:p w:rsidR="00995156" w:rsidRPr="008506D2" w:rsidRDefault="008506D2" w:rsidP="005B6C3F">
      <w:pPr>
        <w:spacing w:line="360" w:lineRule="auto"/>
        <w:ind w:right="185"/>
        <w:jc w:val="both"/>
        <w:rPr>
          <w:rFonts w:ascii="Times New Roman" w:hAnsi="Times New Roman"/>
          <w:b/>
          <w:bCs/>
          <w:sz w:val="32"/>
          <w:szCs w:val="32"/>
        </w:rPr>
      </w:pPr>
      <w:r w:rsidRPr="00F20F7E">
        <w:rPr>
          <w:rFonts w:ascii="Times New Roman" w:hAnsi="Times New Roman"/>
          <w:b/>
          <w:bCs/>
          <w:sz w:val="28"/>
          <w:szCs w:val="28"/>
        </w:rPr>
        <w:t>6.1.2</w:t>
      </w:r>
      <w:r w:rsidR="00995156" w:rsidRPr="00F20F7E">
        <w:rPr>
          <w:rFonts w:ascii="Times New Roman" w:hAnsi="Times New Roman"/>
          <w:b/>
          <w:bCs/>
          <w:sz w:val="28"/>
          <w:szCs w:val="28"/>
        </w:rPr>
        <w:t>Model Training</w:t>
      </w:r>
      <w:r w:rsidR="00995156" w:rsidRPr="008506D2">
        <w:rPr>
          <w:rFonts w:ascii="Times New Roman" w:hAnsi="Times New Roman"/>
          <w:b/>
          <w:bCs/>
          <w:sz w:val="32"/>
          <w:szCs w:val="32"/>
        </w:rPr>
        <w:t>: -</w:t>
      </w:r>
    </w:p>
    <w:p w:rsidR="00995156" w:rsidRPr="00892AA0" w:rsidRDefault="00995156" w:rsidP="005B6C3F">
      <w:pPr>
        <w:spacing w:line="360" w:lineRule="auto"/>
        <w:ind w:left="360" w:right="185"/>
        <w:rPr>
          <w:rFonts w:ascii="Times New Roman" w:hAnsi="Times New Roman"/>
          <w:sz w:val="24"/>
          <w:szCs w:val="24"/>
        </w:rPr>
      </w:pPr>
      <w:r w:rsidRPr="00892AA0">
        <w:rPr>
          <w:rFonts w:ascii="Times New Roman" w:hAnsi="Times New Roman"/>
          <w:sz w:val="24"/>
          <w:szCs w:val="24"/>
        </w:rPr>
        <w:t xml:space="preserve">After successfully gathering the data, we built a </w:t>
      </w:r>
      <w:r w:rsidR="00F20F7E">
        <w:rPr>
          <w:rFonts w:ascii="Times New Roman" w:hAnsi="Times New Roman"/>
          <w:sz w:val="24"/>
          <w:szCs w:val="24"/>
        </w:rPr>
        <w:t xml:space="preserve">Natural Language Processing model </w:t>
      </w:r>
      <w:r w:rsidRPr="00892AA0">
        <w:rPr>
          <w:rFonts w:ascii="Times New Roman" w:hAnsi="Times New Roman"/>
          <w:sz w:val="24"/>
          <w:szCs w:val="24"/>
        </w:rPr>
        <w:t xml:space="preserve">in Python Language. We trained our model on </w:t>
      </w:r>
      <w:r w:rsidR="00F20F7E">
        <w:rPr>
          <w:rFonts w:ascii="Times New Roman" w:hAnsi="Times New Roman"/>
          <w:sz w:val="24"/>
          <w:szCs w:val="24"/>
        </w:rPr>
        <w:t>Anaconda platform, which is a</w:t>
      </w:r>
      <w:r w:rsidRPr="00892AA0">
        <w:rPr>
          <w:rFonts w:ascii="Times New Roman" w:hAnsi="Times New Roman"/>
          <w:sz w:val="24"/>
          <w:szCs w:val="24"/>
        </w:rPr>
        <w:t xml:space="preserve"> platform to develop and run the applications. </w:t>
      </w:r>
    </w:p>
    <w:p w:rsidR="00995156" w:rsidRPr="00892AA0" w:rsidRDefault="00995156" w:rsidP="005B6C3F">
      <w:pPr>
        <w:spacing w:line="360" w:lineRule="auto"/>
        <w:ind w:left="360" w:right="185"/>
        <w:rPr>
          <w:rFonts w:ascii="Times New Roman" w:hAnsi="Times New Roman"/>
          <w:sz w:val="24"/>
          <w:szCs w:val="24"/>
        </w:rPr>
      </w:pPr>
      <w:r w:rsidRPr="00892AA0">
        <w:rPr>
          <w:rFonts w:ascii="Times New Roman" w:hAnsi="Times New Roman"/>
          <w:sz w:val="24"/>
          <w:szCs w:val="24"/>
        </w:rPr>
        <w:t>This is the code for our model training: -</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Natural Language Processing</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Importing</w:t>
      </w:r>
      <w:proofErr w:type="gramEnd"/>
      <w:r w:rsidRPr="00F20F7E">
        <w:rPr>
          <w:rFonts w:ascii="Times New Roman" w:hAnsi="Times New Roman"/>
          <w:sz w:val="24"/>
          <w:szCs w:val="24"/>
        </w:rPr>
        <w:t xml:space="preserve"> the libraries</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import</w:t>
      </w:r>
      <w:proofErr w:type="gramEnd"/>
      <w:r w:rsidRPr="00F20F7E">
        <w:rPr>
          <w:rFonts w:ascii="Times New Roman" w:hAnsi="Times New Roman"/>
          <w:sz w:val="24"/>
          <w:szCs w:val="24"/>
        </w:rPr>
        <w:t xml:space="preserve"> pandas as </w:t>
      </w:r>
      <w:proofErr w:type="spellStart"/>
      <w:r w:rsidRPr="00F20F7E">
        <w:rPr>
          <w:rFonts w:ascii="Times New Roman" w:hAnsi="Times New Roman"/>
          <w:sz w:val="24"/>
          <w:szCs w:val="24"/>
        </w:rPr>
        <w:t>pd</w:t>
      </w:r>
      <w:proofErr w:type="spellEnd"/>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Importing</w:t>
      </w:r>
      <w:proofErr w:type="gramEnd"/>
      <w:r w:rsidRPr="00F20F7E">
        <w:rPr>
          <w:rFonts w:ascii="Times New Roman" w:hAnsi="Times New Roman"/>
          <w:sz w:val="24"/>
          <w:szCs w:val="24"/>
        </w:rPr>
        <w:t xml:space="preserve"> the dataset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Ignore</w:t>
      </w:r>
      <w:proofErr w:type="gramEnd"/>
      <w:r w:rsidRPr="00F20F7E">
        <w:rPr>
          <w:rFonts w:ascii="Times New Roman" w:hAnsi="Times New Roman"/>
          <w:sz w:val="24"/>
          <w:szCs w:val="24"/>
        </w:rPr>
        <w:t xml:space="preserve"> double </w:t>
      </w:r>
      <w:proofErr w:type="spellStart"/>
      <w:r w:rsidRPr="00F20F7E">
        <w:rPr>
          <w:rFonts w:ascii="Times New Roman" w:hAnsi="Times New Roman"/>
          <w:sz w:val="24"/>
          <w:szCs w:val="24"/>
        </w:rPr>
        <w:t>qoutes</w:t>
      </w:r>
      <w:proofErr w:type="spellEnd"/>
      <w:r w:rsidRPr="00F20F7E">
        <w:rPr>
          <w:rFonts w:ascii="Times New Roman" w:hAnsi="Times New Roman"/>
          <w:sz w:val="24"/>
          <w:szCs w:val="24"/>
        </w:rPr>
        <w:t xml:space="preserve">, use 3 </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dataset</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pd.read_csv</w:t>
      </w:r>
      <w:proofErr w:type="spellEnd"/>
      <w:r w:rsidRPr="00F20F7E">
        <w:rPr>
          <w:rFonts w:ascii="Times New Roman" w:hAnsi="Times New Roman"/>
          <w:sz w:val="24"/>
          <w:szCs w:val="24"/>
        </w:rPr>
        <w:t>('FinalData.csv')</w:t>
      </w:r>
    </w:p>
    <w:p w:rsidR="00F20F7E" w:rsidRPr="00F20F7E" w:rsidRDefault="00F20F7E" w:rsidP="005B6C3F">
      <w:pPr>
        <w:spacing w:after="0" w:line="360" w:lineRule="auto"/>
        <w:ind w:left="720" w:right="185"/>
        <w:rPr>
          <w:rFonts w:ascii="Times New Roman" w:hAnsi="Times New Roman"/>
          <w:sz w:val="24"/>
          <w:szCs w:val="24"/>
        </w:rPr>
      </w:pP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dataset=</w:t>
      </w:r>
      <w:proofErr w:type="spellStart"/>
      <w:proofErr w:type="gramEnd"/>
      <w:r w:rsidRPr="00F20F7E">
        <w:rPr>
          <w:rFonts w:ascii="Times New Roman" w:hAnsi="Times New Roman"/>
          <w:sz w:val="24"/>
          <w:szCs w:val="24"/>
        </w:rPr>
        <w:t>dataset.iloc</w:t>
      </w:r>
      <w:proofErr w:type="spellEnd"/>
      <w:r w:rsidRPr="00F20F7E">
        <w:rPr>
          <w:rFonts w:ascii="Times New Roman" w:hAnsi="Times New Roman"/>
          <w:sz w:val="24"/>
          <w:szCs w:val="24"/>
        </w:rPr>
        <w:t>[:400,:]</w:t>
      </w:r>
    </w:p>
    <w:p w:rsidR="00F20F7E" w:rsidRPr="00F20F7E" w:rsidRDefault="00F20F7E" w:rsidP="005B6C3F">
      <w:pPr>
        <w:spacing w:after="0" w:line="360" w:lineRule="auto"/>
        <w:ind w:left="720" w:right="185"/>
        <w:rPr>
          <w:rFonts w:ascii="Times New Roman" w:hAnsi="Times New Roman"/>
          <w:sz w:val="24"/>
          <w:szCs w:val="24"/>
        </w:rPr>
      </w:pP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Cleaning</w:t>
      </w:r>
      <w:proofErr w:type="gramEnd"/>
      <w:r w:rsidRPr="00F20F7E">
        <w:rPr>
          <w:rFonts w:ascii="Times New Roman" w:hAnsi="Times New Roman"/>
          <w:sz w:val="24"/>
          <w:szCs w:val="24"/>
        </w:rPr>
        <w:t xml:space="preserve"> the texts</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lastRenderedPageBreak/>
        <w:t># Noise removal</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language</w:t>
      </w:r>
      <w:proofErr w:type="gramEnd"/>
      <w:r w:rsidRPr="00F20F7E">
        <w:rPr>
          <w:rFonts w:ascii="Times New Roman" w:hAnsi="Times New Roman"/>
          <w:sz w:val="24"/>
          <w:szCs w:val="24"/>
        </w:rPr>
        <w:t xml:space="preserve"> </w:t>
      </w:r>
      <w:proofErr w:type="spellStart"/>
      <w:r w:rsidRPr="00F20F7E">
        <w:rPr>
          <w:rFonts w:ascii="Times New Roman" w:hAnsi="Times New Roman"/>
          <w:sz w:val="24"/>
          <w:szCs w:val="24"/>
        </w:rPr>
        <w:t>stopwords</w:t>
      </w:r>
      <w:proofErr w:type="spellEnd"/>
      <w:r w:rsidRPr="00F20F7E">
        <w:rPr>
          <w:rFonts w:ascii="Times New Roman" w:hAnsi="Times New Roman"/>
          <w:sz w:val="24"/>
          <w:szCs w:val="24"/>
        </w:rPr>
        <w:t xml:space="preserve"> </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roofErr w:type="gramStart"/>
      <w:r w:rsidRPr="00F20F7E">
        <w:rPr>
          <w:rFonts w:ascii="Times New Roman" w:hAnsi="Times New Roman"/>
          <w:sz w:val="24"/>
          <w:szCs w:val="24"/>
        </w:rPr>
        <w:t>commonly</w:t>
      </w:r>
      <w:proofErr w:type="gramEnd"/>
      <w:r w:rsidRPr="00F20F7E">
        <w:rPr>
          <w:rFonts w:ascii="Times New Roman" w:hAnsi="Times New Roman"/>
          <w:sz w:val="24"/>
          <w:szCs w:val="24"/>
        </w:rPr>
        <w:t xml:space="preserve"> used words of a language – is, am, the, of, in </w:t>
      </w:r>
      <w:proofErr w:type="spellStart"/>
      <w:r w:rsidRPr="00F20F7E">
        <w:rPr>
          <w:rFonts w:ascii="Times New Roman" w:hAnsi="Times New Roman"/>
          <w:sz w:val="24"/>
          <w:szCs w:val="24"/>
        </w:rPr>
        <w:t>etc</w:t>
      </w:r>
      <w:proofErr w:type="spellEnd"/>
      <w:r w:rsidRPr="00F20F7E">
        <w:rPr>
          <w:rFonts w:ascii="Times New Roman" w:hAnsi="Times New Roman"/>
          <w:sz w:val="24"/>
          <w:szCs w:val="24"/>
        </w:rPr>
        <w:t xml:space="preserve">), </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URLs or links, social media entities (mentions, hashtags), </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punctuations</w:t>
      </w:r>
      <w:proofErr w:type="gramEnd"/>
      <w:r w:rsidRPr="00F20F7E">
        <w:rPr>
          <w:rFonts w:ascii="Times New Roman" w:hAnsi="Times New Roman"/>
          <w:sz w:val="24"/>
          <w:szCs w:val="24"/>
        </w:rPr>
        <w:t xml:space="preserve"> and industry specific words. </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This step deals with removal of all types of noisy entities present </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in</w:t>
      </w:r>
      <w:proofErr w:type="gramEnd"/>
      <w:r w:rsidRPr="00F20F7E">
        <w:rPr>
          <w:rFonts w:ascii="Times New Roman" w:hAnsi="Times New Roman"/>
          <w:sz w:val="24"/>
          <w:szCs w:val="24"/>
        </w:rPr>
        <w:t xml:space="preserve"> the text.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import</w:t>
      </w:r>
      <w:proofErr w:type="gramEnd"/>
      <w:r w:rsidRPr="00F20F7E">
        <w:rPr>
          <w:rFonts w:ascii="Times New Roman" w:hAnsi="Times New Roman"/>
          <w:sz w:val="24"/>
          <w:szCs w:val="24"/>
        </w:rPr>
        <w:t xml:space="preserve"> re</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import</w:t>
      </w:r>
      <w:proofErr w:type="gramEnd"/>
      <w:r w:rsidRPr="00F20F7E">
        <w:rPr>
          <w:rFonts w:ascii="Times New Roman" w:hAnsi="Times New Roman"/>
          <w:sz w:val="24"/>
          <w:szCs w:val="24"/>
        </w:rPr>
        <w:t xml:space="preserve"> </w:t>
      </w:r>
      <w:proofErr w:type="spellStart"/>
      <w:r w:rsidRPr="00F20F7E">
        <w:rPr>
          <w:rFonts w:ascii="Times New Roman" w:hAnsi="Times New Roman"/>
          <w:sz w:val="24"/>
          <w:szCs w:val="24"/>
        </w:rPr>
        <w:t>nltk</w:t>
      </w:r>
      <w:proofErr w:type="spellEnd"/>
    </w:p>
    <w:p w:rsidR="00F20F7E" w:rsidRPr="00F20F7E" w:rsidRDefault="00F20F7E" w:rsidP="005B6C3F">
      <w:pPr>
        <w:spacing w:after="0" w:line="360" w:lineRule="auto"/>
        <w:ind w:left="720" w:right="185"/>
        <w:rPr>
          <w:rFonts w:ascii="Times New Roman" w:hAnsi="Times New Roman"/>
          <w:sz w:val="24"/>
          <w:szCs w:val="24"/>
        </w:rPr>
      </w:pPr>
      <w:proofErr w:type="spellStart"/>
      <w:proofErr w:type="gramStart"/>
      <w:r w:rsidRPr="00F20F7E">
        <w:rPr>
          <w:rFonts w:ascii="Times New Roman" w:hAnsi="Times New Roman"/>
          <w:sz w:val="24"/>
          <w:szCs w:val="24"/>
        </w:rPr>
        <w:t>nltk.download</w:t>
      </w:r>
      <w:proofErr w:type="spellEnd"/>
      <w:r w:rsidRPr="00F20F7E">
        <w:rPr>
          <w:rFonts w:ascii="Times New Roman" w:hAnsi="Times New Roman"/>
          <w:sz w:val="24"/>
          <w:szCs w:val="24"/>
        </w:rPr>
        <w:t>(</w:t>
      </w:r>
      <w:proofErr w:type="gramEnd"/>
      <w:r w:rsidRPr="00F20F7E">
        <w:rPr>
          <w:rFonts w:ascii="Times New Roman" w:hAnsi="Times New Roman"/>
          <w:sz w:val="24"/>
          <w:szCs w:val="24"/>
        </w:rPr>
        <w:t>'</w:t>
      </w:r>
      <w:proofErr w:type="spellStart"/>
      <w:r w:rsidRPr="00F20F7E">
        <w:rPr>
          <w:rFonts w:ascii="Times New Roman" w:hAnsi="Times New Roman"/>
          <w:sz w:val="24"/>
          <w:szCs w:val="24"/>
        </w:rPr>
        <w:t>stopwords</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from</w:t>
      </w:r>
      <w:proofErr w:type="gramEnd"/>
      <w:r w:rsidRPr="00F20F7E">
        <w:rPr>
          <w:rFonts w:ascii="Times New Roman" w:hAnsi="Times New Roman"/>
          <w:sz w:val="24"/>
          <w:szCs w:val="24"/>
        </w:rPr>
        <w:t xml:space="preserve"> </w:t>
      </w:r>
      <w:proofErr w:type="spellStart"/>
      <w:r w:rsidRPr="00F20F7E">
        <w:rPr>
          <w:rFonts w:ascii="Times New Roman" w:hAnsi="Times New Roman"/>
          <w:sz w:val="24"/>
          <w:szCs w:val="24"/>
        </w:rPr>
        <w:t>nltk.corpus</w:t>
      </w:r>
      <w:proofErr w:type="spellEnd"/>
      <w:r w:rsidRPr="00F20F7E">
        <w:rPr>
          <w:rFonts w:ascii="Times New Roman" w:hAnsi="Times New Roman"/>
          <w:sz w:val="24"/>
          <w:szCs w:val="24"/>
        </w:rPr>
        <w:t xml:space="preserve"> import </w:t>
      </w:r>
      <w:proofErr w:type="spellStart"/>
      <w:r w:rsidRPr="00F20F7E">
        <w:rPr>
          <w:rFonts w:ascii="Times New Roman" w:hAnsi="Times New Roman"/>
          <w:sz w:val="24"/>
          <w:szCs w:val="24"/>
        </w:rPr>
        <w:t>stopwords</w:t>
      </w:r>
      <w:proofErr w:type="spellEnd"/>
    </w:p>
    <w:p w:rsidR="00F20F7E" w:rsidRPr="00F20F7E" w:rsidRDefault="00F20F7E" w:rsidP="005B6C3F">
      <w:pPr>
        <w:spacing w:after="0" w:line="360" w:lineRule="auto"/>
        <w:ind w:left="720" w:right="185"/>
        <w:rPr>
          <w:rFonts w:ascii="Times New Roman" w:hAnsi="Times New Roman"/>
          <w:sz w:val="24"/>
          <w:szCs w:val="24"/>
        </w:rPr>
      </w:pP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roofErr w:type="gramStart"/>
      <w:r w:rsidRPr="00F20F7E">
        <w:rPr>
          <w:rFonts w:ascii="Times New Roman" w:hAnsi="Times New Roman"/>
          <w:sz w:val="24"/>
          <w:szCs w:val="24"/>
        </w:rPr>
        <w:t>Stemming</w:t>
      </w:r>
      <w:proofErr w:type="gramEnd"/>
      <w:r w:rsidRPr="00F20F7E">
        <w:rPr>
          <w:rFonts w:ascii="Times New Roman" w:hAnsi="Times New Roman"/>
          <w:sz w:val="24"/>
          <w:szCs w:val="24"/>
        </w:rPr>
        <w:t xml:space="preserve">:  Stemming is a rudimentary rule-based process </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of</w:t>
      </w:r>
      <w:proofErr w:type="gramEnd"/>
      <w:r w:rsidRPr="00F20F7E">
        <w:rPr>
          <w:rFonts w:ascii="Times New Roman" w:hAnsi="Times New Roman"/>
          <w:sz w:val="24"/>
          <w:szCs w:val="24"/>
        </w:rPr>
        <w:t xml:space="preserve"> stripping the suffixes (“</w:t>
      </w:r>
      <w:proofErr w:type="spellStart"/>
      <w:r w:rsidRPr="00F20F7E">
        <w:rPr>
          <w:rFonts w:ascii="Times New Roman" w:hAnsi="Times New Roman"/>
          <w:sz w:val="24"/>
          <w:szCs w:val="24"/>
        </w:rPr>
        <w:t>ing</w:t>
      </w:r>
      <w:proofErr w:type="spellEnd"/>
      <w:r w:rsidRPr="00F20F7E">
        <w:rPr>
          <w:rFonts w:ascii="Times New Roman" w:hAnsi="Times New Roman"/>
          <w:sz w:val="24"/>
          <w:szCs w:val="24"/>
        </w:rPr>
        <w:t>”, “</w:t>
      </w:r>
      <w:proofErr w:type="spellStart"/>
      <w:r w:rsidRPr="00F20F7E">
        <w:rPr>
          <w:rFonts w:ascii="Times New Roman" w:hAnsi="Times New Roman"/>
          <w:sz w:val="24"/>
          <w:szCs w:val="24"/>
        </w:rPr>
        <w:t>ly</w:t>
      </w:r>
      <w:proofErr w:type="spellEnd"/>
      <w:r w:rsidRPr="00F20F7E">
        <w:rPr>
          <w:rFonts w:ascii="Times New Roman" w:hAnsi="Times New Roman"/>
          <w:sz w:val="24"/>
          <w:szCs w:val="24"/>
        </w:rPr>
        <w:t>”, “</w:t>
      </w:r>
      <w:proofErr w:type="spellStart"/>
      <w:r w:rsidRPr="00F20F7E">
        <w:rPr>
          <w:rFonts w:ascii="Times New Roman" w:hAnsi="Times New Roman"/>
          <w:sz w:val="24"/>
          <w:szCs w:val="24"/>
        </w:rPr>
        <w:t>es</w:t>
      </w:r>
      <w:proofErr w:type="spellEnd"/>
      <w:r w:rsidRPr="00F20F7E">
        <w:rPr>
          <w:rFonts w:ascii="Times New Roman" w:hAnsi="Times New Roman"/>
          <w:sz w:val="24"/>
          <w:szCs w:val="24"/>
        </w:rPr>
        <w:t xml:space="preserve">”, “s” </w:t>
      </w:r>
      <w:proofErr w:type="spellStart"/>
      <w:r w:rsidRPr="00F20F7E">
        <w:rPr>
          <w:rFonts w:ascii="Times New Roman" w:hAnsi="Times New Roman"/>
          <w:sz w:val="24"/>
          <w:szCs w:val="24"/>
        </w:rPr>
        <w:t>etc</w:t>
      </w:r>
      <w:proofErr w:type="spellEnd"/>
      <w:r w:rsidRPr="00F20F7E">
        <w:rPr>
          <w:rFonts w:ascii="Times New Roman" w:hAnsi="Times New Roman"/>
          <w:sz w:val="24"/>
          <w:szCs w:val="24"/>
        </w:rPr>
        <w:t>) from a word.</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The most common lexicon normalization practices </w:t>
      </w:r>
      <w:proofErr w:type="gramStart"/>
      <w:r w:rsidRPr="00F20F7E">
        <w:rPr>
          <w:rFonts w:ascii="Times New Roman" w:hAnsi="Times New Roman"/>
          <w:sz w:val="24"/>
          <w:szCs w:val="24"/>
        </w:rPr>
        <w:t>are :</w:t>
      </w:r>
      <w:proofErr w:type="gramEnd"/>
    </w:p>
    <w:p w:rsidR="00F20F7E" w:rsidRPr="00F20F7E" w:rsidRDefault="00F20F7E" w:rsidP="005B6C3F">
      <w:pPr>
        <w:spacing w:after="0" w:line="360" w:lineRule="auto"/>
        <w:ind w:left="720" w:right="185"/>
        <w:rPr>
          <w:rFonts w:ascii="Times New Roman" w:hAnsi="Times New Roman"/>
          <w:sz w:val="24"/>
          <w:szCs w:val="24"/>
        </w:rPr>
      </w:pP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Stemming:  Stemming is a rudimentary rule-based process of stripping the </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suffixes</w:t>
      </w:r>
      <w:proofErr w:type="gramEnd"/>
      <w:r w:rsidRPr="00F20F7E">
        <w:rPr>
          <w:rFonts w:ascii="Times New Roman" w:hAnsi="Times New Roman"/>
          <w:sz w:val="24"/>
          <w:szCs w:val="24"/>
        </w:rPr>
        <w:t xml:space="preserve"> (“</w:t>
      </w:r>
      <w:proofErr w:type="spellStart"/>
      <w:r w:rsidRPr="00F20F7E">
        <w:rPr>
          <w:rFonts w:ascii="Times New Roman" w:hAnsi="Times New Roman"/>
          <w:sz w:val="24"/>
          <w:szCs w:val="24"/>
        </w:rPr>
        <w:t>ing</w:t>
      </w:r>
      <w:proofErr w:type="spellEnd"/>
      <w:r w:rsidRPr="00F20F7E">
        <w:rPr>
          <w:rFonts w:ascii="Times New Roman" w:hAnsi="Times New Roman"/>
          <w:sz w:val="24"/>
          <w:szCs w:val="24"/>
        </w:rPr>
        <w:t>”, “</w:t>
      </w:r>
      <w:proofErr w:type="spellStart"/>
      <w:r w:rsidRPr="00F20F7E">
        <w:rPr>
          <w:rFonts w:ascii="Times New Roman" w:hAnsi="Times New Roman"/>
          <w:sz w:val="24"/>
          <w:szCs w:val="24"/>
        </w:rPr>
        <w:t>ly</w:t>
      </w:r>
      <w:proofErr w:type="spellEnd"/>
      <w:r w:rsidRPr="00F20F7E">
        <w:rPr>
          <w:rFonts w:ascii="Times New Roman" w:hAnsi="Times New Roman"/>
          <w:sz w:val="24"/>
          <w:szCs w:val="24"/>
        </w:rPr>
        <w:t>”, “</w:t>
      </w:r>
      <w:proofErr w:type="spellStart"/>
      <w:r w:rsidRPr="00F20F7E">
        <w:rPr>
          <w:rFonts w:ascii="Times New Roman" w:hAnsi="Times New Roman"/>
          <w:sz w:val="24"/>
          <w:szCs w:val="24"/>
        </w:rPr>
        <w:t>es</w:t>
      </w:r>
      <w:proofErr w:type="spellEnd"/>
      <w:r w:rsidRPr="00F20F7E">
        <w:rPr>
          <w:rFonts w:ascii="Times New Roman" w:hAnsi="Times New Roman"/>
          <w:sz w:val="24"/>
          <w:szCs w:val="24"/>
        </w:rPr>
        <w:t xml:space="preserve">”, “s” </w:t>
      </w:r>
      <w:proofErr w:type="spellStart"/>
      <w:r w:rsidRPr="00F20F7E">
        <w:rPr>
          <w:rFonts w:ascii="Times New Roman" w:hAnsi="Times New Roman"/>
          <w:sz w:val="24"/>
          <w:szCs w:val="24"/>
        </w:rPr>
        <w:t>etc</w:t>
      </w:r>
      <w:proofErr w:type="spellEnd"/>
      <w:r w:rsidRPr="00F20F7E">
        <w:rPr>
          <w:rFonts w:ascii="Times New Roman" w:hAnsi="Times New Roman"/>
          <w:sz w:val="24"/>
          <w:szCs w:val="24"/>
        </w:rPr>
        <w:t>) from a word.</w:t>
      </w:r>
    </w:p>
    <w:p w:rsidR="00F20F7E" w:rsidRPr="00F20F7E" w:rsidRDefault="00F20F7E" w:rsidP="005B6C3F">
      <w:pPr>
        <w:spacing w:after="0" w:line="360" w:lineRule="auto"/>
        <w:ind w:left="720" w:right="185"/>
        <w:rPr>
          <w:rFonts w:ascii="Times New Roman" w:hAnsi="Times New Roman"/>
          <w:sz w:val="24"/>
          <w:szCs w:val="24"/>
        </w:rPr>
      </w:pP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Lemmatization: Lemmatization, on the other hand, is an </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organized</w:t>
      </w:r>
      <w:proofErr w:type="gramEnd"/>
      <w:r w:rsidRPr="00F20F7E">
        <w:rPr>
          <w:rFonts w:ascii="Times New Roman" w:hAnsi="Times New Roman"/>
          <w:sz w:val="24"/>
          <w:szCs w:val="24"/>
        </w:rPr>
        <w:t xml:space="preserve"> </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&amp; step by step procedure of obtaining the root form of </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the</w:t>
      </w:r>
      <w:proofErr w:type="gramEnd"/>
      <w:r w:rsidRPr="00F20F7E">
        <w:rPr>
          <w:rFonts w:ascii="Times New Roman" w:hAnsi="Times New Roman"/>
          <w:sz w:val="24"/>
          <w:szCs w:val="24"/>
        </w:rPr>
        <w:t xml:space="preserve"> word, </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it</w:t>
      </w:r>
      <w:proofErr w:type="gramEnd"/>
      <w:r w:rsidRPr="00F20F7E">
        <w:rPr>
          <w:rFonts w:ascii="Times New Roman" w:hAnsi="Times New Roman"/>
          <w:sz w:val="24"/>
          <w:szCs w:val="24"/>
        </w:rPr>
        <w:t xml:space="preserve"> makes use of vocabulary (dictionary importance of words) </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and</w:t>
      </w:r>
      <w:proofErr w:type="gramEnd"/>
      <w:r w:rsidRPr="00F20F7E">
        <w:rPr>
          <w:rFonts w:ascii="Times New Roman" w:hAnsi="Times New Roman"/>
          <w:sz w:val="24"/>
          <w:szCs w:val="24"/>
        </w:rPr>
        <w:t xml:space="preserve"> </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morphological</w:t>
      </w:r>
      <w:proofErr w:type="gramEnd"/>
      <w:r w:rsidRPr="00F20F7E">
        <w:rPr>
          <w:rFonts w:ascii="Times New Roman" w:hAnsi="Times New Roman"/>
          <w:sz w:val="24"/>
          <w:szCs w:val="24"/>
        </w:rPr>
        <w:t xml:space="preserve"> analysis (word structure and grammar relations).</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from</w:t>
      </w:r>
      <w:proofErr w:type="gramEnd"/>
      <w:r w:rsidRPr="00F20F7E">
        <w:rPr>
          <w:rFonts w:ascii="Times New Roman" w:hAnsi="Times New Roman"/>
          <w:sz w:val="24"/>
          <w:szCs w:val="24"/>
        </w:rPr>
        <w:t xml:space="preserve"> </w:t>
      </w:r>
      <w:proofErr w:type="spellStart"/>
      <w:r w:rsidRPr="00F20F7E">
        <w:rPr>
          <w:rFonts w:ascii="Times New Roman" w:hAnsi="Times New Roman"/>
          <w:sz w:val="24"/>
          <w:szCs w:val="24"/>
        </w:rPr>
        <w:t>nltk.stem.porter</w:t>
      </w:r>
      <w:proofErr w:type="spellEnd"/>
      <w:r w:rsidRPr="00F20F7E">
        <w:rPr>
          <w:rFonts w:ascii="Times New Roman" w:hAnsi="Times New Roman"/>
          <w:sz w:val="24"/>
          <w:szCs w:val="24"/>
        </w:rPr>
        <w:t xml:space="preserve"> import </w:t>
      </w:r>
      <w:proofErr w:type="spellStart"/>
      <w:r w:rsidRPr="00F20F7E">
        <w:rPr>
          <w:rFonts w:ascii="Times New Roman" w:hAnsi="Times New Roman"/>
          <w:sz w:val="24"/>
          <w:szCs w:val="24"/>
        </w:rPr>
        <w:t>PorterStemmer</w:t>
      </w:r>
      <w:proofErr w:type="spellEnd"/>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#from </w:t>
      </w:r>
      <w:proofErr w:type="spellStart"/>
      <w:r w:rsidRPr="00F20F7E">
        <w:rPr>
          <w:rFonts w:ascii="Times New Roman" w:hAnsi="Times New Roman"/>
          <w:sz w:val="24"/>
          <w:szCs w:val="24"/>
        </w:rPr>
        <w:t>nltk.stem.wordnet</w:t>
      </w:r>
      <w:proofErr w:type="spellEnd"/>
      <w:r w:rsidRPr="00F20F7E">
        <w:rPr>
          <w:rFonts w:ascii="Times New Roman" w:hAnsi="Times New Roman"/>
          <w:sz w:val="24"/>
          <w:szCs w:val="24"/>
        </w:rPr>
        <w:t xml:space="preserve"> import </w:t>
      </w:r>
      <w:proofErr w:type="spellStart"/>
      <w:r w:rsidRPr="00F20F7E">
        <w:rPr>
          <w:rFonts w:ascii="Times New Roman" w:hAnsi="Times New Roman"/>
          <w:sz w:val="24"/>
          <w:szCs w:val="24"/>
        </w:rPr>
        <w:t>WordNetLemmatizer</w:t>
      </w:r>
      <w:proofErr w:type="spellEnd"/>
      <w:r w:rsidRPr="00F20F7E">
        <w:rPr>
          <w:rFonts w:ascii="Times New Roman" w:hAnsi="Times New Roman"/>
          <w:sz w:val="24"/>
          <w:szCs w:val="24"/>
        </w:rPr>
        <w:t xml:space="preserve"> </w:t>
      </w:r>
    </w:p>
    <w:p w:rsidR="00F20F7E" w:rsidRPr="00F20F7E" w:rsidRDefault="00F20F7E" w:rsidP="005B6C3F">
      <w:pPr>
        <w:spacing w:after="0" w:line="360" w:lineRule="auto"/>
        <w:ind w:left="720" w:right="185"/>
        <w:rPr>
          <w:rFonts w:ascii="Times New Roman" w:hAnsi="Times New Roman"/>
          <w:sz w:val="24"/>
          <w:szCs w:val="24"/>
        </w:rPr>
      </w:pPr>
    </w:p>
    <w:p w:rsidR="00F20F7E" w:rsidRPr="00F20F7E" w:rsidRDefault="00F20F7E" w:rsidP="005B6C3F">
      <w:pPr>
        <w:spacing w:after="0" w:line="360" w:lineRule="auto"/>
        <w:ind w:left="720" w:right="185"/>
        <w:rPr>
          <w:rFonts w:ascii="Times New Roman" w:hAnsi="Times New Roman"/>
          <w:sz w:val="24"/>
          <w:szCs w:val="24"/>
        </w:rPr>
      </w:pP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corpus</w:t>
      </w:r>
      <w:proofErr w:type="gramEnd"/>
      <w:r w:rsidRPr="00F20F7E">
        <w:rPr>
          <w:rFonts w:ascii="Times New Roman" w:hAnsi="Times New Roman"/>
          <w:sz w:val="24"/>
          <w:szCs w:val="24"/>
        </w:rPr>
        <w:t xml:space="preserve"> = []</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#perform row wise noise removal and stemming</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#let's do it on just first row data</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re.sub</w:t>
      </w:r>
      <w:proofErr w:type="spellEnd"/>
      <w:r w:rsidRPr="00F20F7E">
        <w:rPr>
          <w:rFonts w:ascii="Times New Roman" w:hAnsi="Times New Roman"/>
          <w:sz w:val="24"/>
          <w:szCs w:val="24"/>
        </w:rPr>
        <w:t>('[^a-</w:t>
      </w:r>
      <w:proofErr w:type="spellStart"/>
      <w:r w:rsidRPr="00F20F7E">
        <w:rPr>
          <w:rFonts w:ascii="Times New Roman" w:hAnsi="Times New Roman"/>
          <w:sz w:val="24"/>
          <w:szCs w:val="24"/>
        </w:rPr>
        <w:t>zA</w:t>
      </w:r>
      <w:proofErr w:type="spellEnd"/>
      <w:r w:rsidRPr="00F20F7E">
        <w:rPr>
          <w:rFonts w:ascii="Times New Roman" w:hAnsi="Times New Roman"/>
          <w:sz w:val="24"/>
          <w:szCs w:val="24"/>
        </w:rPr>
        <w:t>-Z]', ' ', dataset['phrase'][0])</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phrase.lower</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phrase.split</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[word for word in phrase </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if</w:t>
      </w:r>
      <w:proofErr w:type="gramEnd"/>
      <w:r w:rsidRPr="00F20F7E">
        <w:rPr>
          <w:rFonts w:ascii="Times New Roman" w:hAnsi="Times New Roman"/>
          <w:sz w:val="24"/>
          <w:szCs w:val="24"/>
        </w:rPr>
        <w:t xml:space="preserve"> not word </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in</w:t>
      </w:r>
      <w:proofErr w:type="gramEnd"/>
      <w:r w:rsidRPr="00F20F7E">
        <w:rPr>
          <w:rFonts w:ascii="Times New Roman" w:hAnsi="Times New Roman"/>
          <w:sz w:val="24"/>
          <w:szCs w:val="24"/>
        </w:rPr>
        <w:t xml:space="preserve"> set(</w:t>
      </w:r>
      <w:proofErr w:type="spellStart"/>
      <w:r w:rsidRPr="00F20F7E">
        <w:rPr>
          <w:rFonts w:ascii="Times New Roman" w:hAnsi="Times New Roman"/>
          <w:sz w:val="24"/>
          <w:szCs w:val="24"/>
        </w:rPr>
        <w:t>stopwords.words</w:t>
      </w:r>
      <w:proofErr w:type="spellEnd"/>
      <w:r w:rsidRPr="00F20F7E">
        <w:rPr>
          <w:rFonts w:ascii="Times New Roman" w:hAnsi="Times New Roman"/>
          <w:sz w:val="24"/>
          <w:szCs w:val="24"/>
        </w:rPr>
        <w:t>('</w:t>
      </w:r>
      <w:proofErr w:type="spellStart"/>
      <w:r w:rsidRPr="00F20F7E">
        <w:rPr>
          <w:rFonts w:ascii="Times New Roman" w:hAnsi="Times New Roman"/>
          <w:sz w:val="24"/>
          <w:szCs w:val="24"/>
        </w:rPr>
        <w:t>english</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roofErr w:type="spellStart"/>
      <w:r w:rsidRPr="00F20F7E">
        <w:rPr>
          <w:rFonts w:ascii="Times New Roman" w:hAnsi="Times New Roman"/>
          <w:sz w:val="24"/>
          <w:szCs w:val="24"/>
        </w:rPr>
        <w:t>lem</w:t>
      </w:r>
      <w:proofErr w:type="spellEnd"/>
      <w:r w:rsidRPr="00F20F7E">
        <w:rPr>
          <w:rFonts w:ascii="Times New Roman" w:hAnsi="Times New Roman"/>
          <w:sz w:val="24"/>
          <w:szCs w:val="24"/>
        </w:rPr>
        <w:t xml:space="preserve"> = </w:t>
      </w:r>
      <w:proofErr w:type="spellStart"/>
      <w:proofErr w:type="gramStart"/>
      <w:r w:rsidRPr="00F20F7E">
        <w:rPr>
          <w:rFonts w:ascii="Times New Roman" w:hAnsi="Times New Roman"/>
          <w:sz w:val="24"/>
          <w:szCs w:val="24"/>
        </w:rPr>
        <w:t>WordNetLemmatizer</w:t>
      </w:r>
      <w:proofErr w:type="spellEnd"/>
      <w:r w:rsidRPr="00F20F7E">
        <w:rPr>
          <w:rFonts w:ascii="Times New Roman" w:hAnsi="Times New Roman"/>
          <w:sz w:val="24"/>
          <w:szCs w:val="24"/>
        </w:rPr>
        <w:t>(</w:t>
      </w:r>
      <w:proofErr w:type="gramEnd"/>
      <w:r w:rsidRPr="00F20F7E">
        <w:rPr>
          <w:rFonts w:ascii="Times New Roman" w:hAnsi="Times New Roman"/>
          <w:sz w:val="24"/>
          <w:szCs w:val="24"/>
        </w:rPr>
        <w:t>) #Another way of finding root word</w:t>
      </w:r>
    </w:p>
    <w:p w:rsidR="00F20F7E" w:rsidRPr="00F20F7E" w:rsidRDefault="00F20F7E" w:rsidP="005B6C3F">
      <w:pPr>
        <w:spacing w:after="0" w:line="360" w:lineRule="auto"/>
        <w:ind w:left="720" w:right="185"/>
        <w:rPr>
          <w:rFonts w:ascii="Times New Roman" w:hAnsi="Times New Roman"/>
          <w:sz w:val="24"/>
          <w:szCs w:val="24"/>
        </w:rPr>
      </w:pPr>
      <w:proofErr w:type="spellStart"/>
      <w:proofErr w:type="gramStart"/>
      <w:r w:rsidRPr="00F20F7E">
        <w:rPr>
          <w:rFonts w:ascii="Times New Roman" w:hAnsi="Times New Roman"/>
          <w:sz w:val="24"/>
          <w:szCs w:val="24"/>
        </w:rPr>
        <w:t>ps</w:t>
      </w:r>
      <w:proofErr w:type="spellEnd"/>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PorterStemmer</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ps.stem</w:t>
      </w:r>
      <w:proofErr w:type="spellEnd"/>
      <w:r w:rsidRPr="00F20F7E">
        <w:rPr>
          <w:rFonts w:ascii="Times New Roman" w:hAnsi="Times New Roman"/>
          <w:sz w:val="24"/>
          <w:szCs w:val="24"/>
        </w:rPr>
        <w:t>(word) for word in phrase]</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#phrase = [</w:t>
      </w:r>
      <w:proofErr w:type="spellStart"/>
      <w:proofErr w:type="gramStart"/>
      <w:r w:rsidRPr="00F20F7E">
        <w:rPr>
          <w:rFonts w:ascii="Times New Roman" w:hAnsi="Times New Roman"/>
          <w:sz w:val="24"/>
          <w:szCs w:val="24"/>
        </w:rPr>
        <w:t>lem.lemmatize</w:t>
      </w:r>
      <w:proofErr w:type="spellEnd"/>
      <w:r w:rsidRPr="00F20F7E">
        <w:rPr>
          <w:rFonts w:ascii="Times New Roman" w:hAnsi="Times New Roman"/>
          <w:sz w:val="24"/>
          <w:szCs w:val="24"/>
        </w:rPr>
        <w:t>(</w:t>
      </w:r>
      <w:proofErr w:type="gramEnd"/>
      <w:r w:rsidRPr="00F20F7E">
        <w:rPr>
          <w:rFonts w:ascii="Times New Roman" w:hAnsi="Times New Roman"/>
          <w:sz w:val="24"/>
          <w:szCs w:val="24"/>
        </w:rPr>
        <w:t>word) for word in phrase if not word in set(</w:t>
      </w:r>
      <w:proofErr w:type="spellStart"/>
      <w:r w:rsidRPr="00F20F7E">
        <w:rPr>
          <w:rFonts w:ascii="Times New Roman" w:hAnsi="Times New Roman"/>
          <w:sz w:val="24"/>
          <w:szCs w:val="24"/>
        </w:rPr>
        <w:t>stopwords.words</w:t>
      </w:r>
      <w:proofErr w:type="spellEnd"/>
      <w:r w:rsidRPr="00F20F7E">
        <w:rPr>
          <w:rFonts w:ascii="Times New Roman" w:hAnsi="Times New Roman"/>
          <w:sz w:val="24"/>
          <w:szCs w:val="24"/>
        </w:rPr>
        <w:t>('</w:t>
      </w:r>
      <w:proofErr w:type="spellStart"/>
      <w:r w:rsidRPr="00F20F7E">
        <w:rPr>
          <w:rFonts w:ascii="Times New Roman" w:hAnsi="Times New Roman"/>
          <w:sz w:val="24"/>
          <w:szCs w:val="24"/>
        </w:rPr>
        <w:t>english</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 '.join(phrase)</w:t>
      </w:r>
    </w:p>
    <w:p w:rsidR="00F20F7E" w:rsidRPr="00F20F7E" w:rsidRDefault="00F20F7E" w:rsidP="005B6C3F">
      <w:pPr>
        <w:spacing w:after="0" w:line="360" w:lineRule="auto"/>
        <w:ind w:left="720" w:right="185"/>
        <w:rPr>
          <w:rFonts w:ascii="Times New Roman" w:hAnsi="Times New Roman"/>
          <w:sz w:val="24"/>
          <w:szCs w:val="24"/>
        </w:rPr>
      </w:pPr>
      <w:proofErr w:type="spellStart"/>
      <w:proofErr w:type="gramStart"/>
      <w:r w:rsidRPr="00F20F7E">
        <w:rPr>
          <w:rFonts w:ascii="Times New Roman" w:hAnsi="Times New Roman"/>
          <w:sz w:val="24"/>
          <w:szCs w:val="24"/>
        </w:rPr>
        <w:t>corpus.append</w:t>
      </w:r>
      <w:proofErr w:type="spellEnd"/>
      <w:r w:rsidRPr="00F20F7E">
        <w:rPr>
          <w:rFonts w:ascii="Times New Roman" w:hAnsi="Times New Roman"/>
          <w:sz w:val="24"/>
          <w:szCs w:val="24"/>
        </w:rPr>
        <w:t>(</w:t>
      </w:r>
      <w:proofErr w:type="gramEnd"/>
      <w:r w:rsidRPr="00F20F7E">
        <w:rPr>
          <w:rFonts w:ascii="Times New Roman" w:hAnsi="Times New Roman"/>
          <w:sz w:val="24"/>
          <w:szCs w:val="24"/>
        </w:rPr>
        <w:t>phrase)</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#now do the same for every row in dataset. </w:t>
      </w:r>
      <w:proofErr w:type="gramStart"/>
      <w:r w:rsidRPr="00F20F7E">
        <w:rPr>
          <w:rFonts w:ascii="Times New Roman" w:hAnsi="Times New Roman"/>
          <w:sz w:val="24"/>
          <w:szCs w:val="24"/>
        </w:rPr>
        <w:t>run</w:t>
      </w:r>
      <w:proofErr w:type="gramEnd"/>
      <w:r w:rsidRPr="00F20F7E">
        <w:rPr>
          <w:rFonts w:ascii="Times New Roman" w:hAnsi="Times New Roman"/>
          <w:sz w:val="24"/>
          <w:szCs w:val="24"/>
        </w:rPr>
        <w:t xml:space="preserve"> to loop for all rows</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for</w:t>
      </w:r>
      <w:proofErr w:type="gramEnd"/>
      <w:r w:rsidRPr="00F20F7E">
        <w:rPr>
          <w:rFonts w:ascii="Times New Roman" w:hAnsi="Times New Roman"/>
          <w:sz w:val="24"/>
          <w:szCs w:val="24"/>
        </w:rPr>
        <w:t xml:space="preserve"> </w:t>
      </w:r>
      <w:proofErr w:type="spellStart"/>
      <w:r w:rsidRPr="00F20F7E">
        <w:rPr>
          <w:rFonts w:ascii="Times New Roman" w:hAnsi="Times New Roman"/>
          <w:sz w:val="24"/>
          <w:szCs w:val="24"/>
        </w:rPr>
        <w:t>i</w:t>
      </w:r>
      <w:proofErr w:type="spellEnd"/>
      <w:r w:rsidRPr="00F20F7E">
        <w:rPr>
          <w:rFonts w:ascii="Times New Roman" w:hAnsi="Times New Roman"/>
          <w:sz w:val="24"/>
          <w:szCs w:val="24"/>
        </w:rPr>
        <w:t xml:space="preserve"> in range(0, </w:t>
      </w:r>
      <w:proofErr w:type="spellStart"/>
      <w:r w:rsidRPr="00F20F7E">
        <w:rPr>
          <w:rFonts w:ascii="Times New Roman" w:hAnsi="Times New Roman"/>
          <w:sz w:val="24"/>
          <w:szCs w:val="24"/>
        </w:rPr>
        <w:t>len</w:t>
      </w:r>
      <w:proofErr w:type="spellEnd"/>
      <w:r w:rsidRPr="00F20F7E">
        <w:rPr>
          <w:rFonts w:ascii="Times New Roman" w:hAnsi="Times New Roman"/>
          <w:sz w:val="24"/>
          <w:szCs w:val="24"/>
        </w:rPr>
        <w:t>(</w:t>
      </w:r>
      <w:proofErr w:type="spellStart"/>
      <w:r w:rsidRPr="00F20F7E">
        <w:rPr>
          <w:rFonts w:ascii="Times New Roman" w:hAnsi="Times New Roman"/>
          <w:sz w:val="24"/>
          <w:szCs w:val="24"/>
        </w:rPr>
        <w:t>dataset.phrase</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re.sub</w:t>
      </w:r>
      <w:proofErr w:type="spellEnd"/>
      <w:r w:rsidRPr="00F20F7E">
        <w:rPr>
          <w:rFonts w:ascii="Times New Roman" w:hAnsi="Times New Roman"/>
          <w:sz w:val="24"/>
          <w:szCs w:val="24"/>
        </w:rPr>
        <w:t>('[^a-</w:t>
      </w:r>
      <w:proofErr w:type="spellStart"/>
      <w:r w:rsidRPr="00F20F7E">
        <w:rPr>
          <w:rFonts w:ascii="Times New Roman" w:hAnsi="Times New Roman"/>
          <w:sz w:val="24"/>
          <w:szCs w:val="24"/>
        </w:rPr>
        <w:t>zA</w:t>
      </w:r>
      <w:proofErr w:type="spellEnd"/>
      <w:r w:rsidRPr="00F20F7E">
        <w:rPr>
          <w:rFonts w:ascii="Times New Roman" w:hAnsi="Times New Roman"/>
          <w:sz w:val="24"/>
          <w:szCs w:val="24"/>
        </w:rPr>
        <w:t>-Z]', ' ', dataset['phrase'][</w:t>
      </w:r>
      <w:proofErr w:type="spellStart"/>
      <w:r w:rsidRPr="00F20F7E">
        <w:rPr>
          <w:rFonts w:ascii="Times New Roman" w:hAnsi="Times New Roman"/>
          <w:sz w:val="24"/>
          <w:szCs w:val="24"/>
        </w:rPr>
        <w:t>i</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phrase.lower</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phrase.split</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[word for word in phrase if not word in set(</w:t>
      </w:r>
      <w:proofErr w:type="spellStart"/>
      <w:r w:rsidRPr="00F20F7E">
        <w:rPr>
          <w:rFonts w:ascii="Times New Roman" w:hAnsi="Times New Roman"/>
          <w:sz w:val="24"/>
          <w:szCs w:val="24"/>
        </w:rPr>
        <w:t>stopwords.words</w:t>
      </w:r>
      <w:proofErr w:type="spellEnd"/>
      <w:r w:rsidRPr="00F20F7E">
        <w:rPr>
          <w:rFonts w:ascii="Times New Roman" w:hAnsi="Times New Roman"/>
          <w:sz w:val="24"/>
          <w:szCs w:val="24"/>
        </w:rPr>
        <w:t>('</w:t>
      </w:r>
      <w:proofErr w:type="spellStart"/>
      <w:r w:rsidRPr="00F20F7E">
        <w:rPr>
          <w:rFonts w:ascii="Times New Roman" w:hAnsi="Times New Roman"/>
          <w:sz w:val="24"/>
          <w:szCs w:val="24"/>
        </w:rPr>
        <w:t>english</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spellStart"/>
      <w:r w:rsidRPr="00F20F7E">
        <w:rPr>
          <w:rFonts w:ascii="Times New Roman" w:hAnsi="Times New Roman"/>
          <w:sz w:val="24"/>
          <w:szCs w:val="24"/>
        </w:rPr>
        <w:t>lem</w:t>
      </w:r>
      <w:proofErr w:type="spellEnd"/>
      <w:r w:rsidRPr="00F20F7E">
        <w:rPr>
          <w:rFonts w:ascii="Times New Roman" w:hAnsi="Times New Roman"/>
          <w:sz w:val="24"/>
          <w:szCs w:val="24"/>
        </w:rPr>
        <w:t xml:space="preserve"> = </w:t>
      </w:r>
      <w:proofErr w:type="spellStart"/>
      <w:proofErr w:type="gramStart"/>
      <w:r w:rsidRPr="00F20F7E">
        <w:rPr>
          <w:rFonts w:ascii="Times New Roman" w:hAnsi="Times New Roman"/>
          <w:sz w:val="24"/>
          <w:szCs w:val="24"/>
        </w:rPr>
        <w:t>WordNetLemmatizer</w:t>
      </w:r>
      <w:proofErr w:type="spellEnd"/>
      <w:r w:rsidRPr="00F20F7E">
        <w:rPr>
          <w:rFonts w:ascii="Times New Roman" w:hAnsi="Times New Roman"/>
          <w:sz w:val="24"/>
          <w:szCs w:val="24"/>
        </w:rPr>
        <w:t>(</w:t>
      </w:r>
      <w:proofErr w:type="gramEnd"/>
      <w:r w:rsidRPr="00F20F7E">
        <w:rPr>
          <w:rFonts w:ascii="Times New Roman" w:hAnsi="Times New Roman"/>
          <w:sz w:val="24"/>
          <w:szCs w:val="24"/>
        </w:rPr>
        <w:t>) #Another way of finding root word</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spellStart"/>
      <w:proofErr w:type="gramStart"/>
      <w:r w:rsidRPr="00F20F7E">
        <w:rPr>
          <w:rFonts w:ascii="Times New Roman" w:hAnsi="Times New Roman"/>
          <w:sz w:val="24"/>
          <w:szCs w:val="24"/>
        </w:rPr>
        <w:t>ps</w:t>
      </w:r>
      <w:proofErr w:type="spellEnd"/>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PorterStemmer</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ps.stem</w:t>
      </w:r>
      <w:proofErr w:type="spellEnd"/>
      <w:r w:rsidRPr="00F20F7E">
        <w:rPr>
          <w:rFonts w:ascii="Times New Roman" w:hAnsi="Times New Roman"/>
          <w:sz w:val="24"/>
          <w:szCs w:val="24"/>
        </w:rPr>
        <w:t>(word) for word in phrase]</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#phrase = [</w:t>
      </w:r>
      <w:proofErr w:type="spellStart"/>
      <w:proofErr w:type="gramStart"/>
      <w:r w:rsidRPr="00F20F7E">
        <w:rPr>
          <w:rFonts w:ascii="Times New Roman" w:hAnsi="Times New Roman"/>
          <w:sz w:val="24"/>
          <w:szCs w:val="24"/>
        </w:rPr>
        <w:t>lem.lemmatize</w:t>
      </w:r>
      <w:proofErr w:type="spellEnd"/>
      <w:r w:rsidRPr="00F20F7E">
        <w:rPr>
          <w:rFonts w:ascii="Times New Roman" w:hAnsi="Times New Roman"/>
          <w:sz w:val="24"/>
          <w:szCs w:val="24"/>
        </w:rPr>
        <w:t>(</w:t>
      </w:r>
      <w:proofErr w:type="gramEnd"/>
      <w:r w:rsidRPr="00F20F7E">
        <w:rPr>
          <w:rFonts w:ascii="Times New Roman" w:hAnsi="Times New Roman"/>
          <w:sz w:val="24"/>
          <w:szCs w:val="24"/>
        </w:rPr>
        <w:t>word) for word in phrase if not word in set(</w:t>
      </w:r>
      <w:proofErr w:type="spellStart"/>
      <w:r w:rsidRPr="00F20F7E">
        <w:rPr>
          <w:rFonts w:ascii="Times New Roman" w:hAnsi="Times New Roman"/>
          <w:sz w:val="24"/>
          <w:szCs w:val="24"/>
        </w:rPr>
        <w:t>stopwords.words</w:t>
      </w:r>
      <w:proofErr w:type="spellEnd"/>
      <w:r w:rsidRPr="00F20F7E">
        <w:rPr>
          <w:rFonts w:ascii="Times New Roman" w:hAnsi="Times New Roman"/>
          <w:sz w:val="24"/>
          <w:szCs w:val="24"/>
        </w:rPr>
        <w:t>('</w:t>
      </w:r>
      <w:proofErr w:type="spellStart"/>
      <w:r w:rsidRPr="00F20F7E">
        <w:rPr>
          <w:rFonts w:ascii="Times New Roman" w:hAnsi="Times New Roman"/>
          <w:sz w:val="24"/>
          <w:szCs w:val="24"/>
        </w:rPr>
        <w:t>english</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 '.join(phrase)</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spellStart"/>
      <w:proofErr w:type="gramStart"/>
      <w:r w:rsidRPr="00F20F7E">
        <w:rPr>
          <w:rFonts w:ascii="Times New Roman" w:hAnsi="Times New Roman"/>
          <w:sz w:val="24"/>
          <w:szCs w:val="24"/>
        </w:rPr>
        <w:t>corpus.append</w:t>
      </w:r>
      <w:proofErr w:type="spellEnd"/>
      <w:r w:rsidRPr="00F20F7E">
        <w:rPr>
          <w:rFonts w:ascii="Times New Roman" w:hAnsi="Times New Roman"/>
          <w:sz w:val="24"/>
          <w:szCs w:val="24"/>
        </w:rPr>
        <w:t>(</w:t>
      </w:r>
      <w:proofErr w:type="gramEnd"/>
      <w:r w:rsidRPr="00F20F7E">
        <w:rPr>
          <w:rFonts w:ascii="Times New Roman" w:hAnsi="Times New Roman"/>
          <w:sz w:val="24"/>
          <w:szCs w:val="24"/>
        </w:rPr>
        <w:t>phrase)</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lastRenderedPageBreak/>
        <w:t xml:space="preserve"># </w:t>
      </w:r>
      <w:proofErr w:type="gramStart"/>
      <w:r w:rsidRPr="00F20F7E">
        <w:rPr>
          <w:rFonts w:ascii="Times New Roman" w:hAnsi="Times New Roman"/>
          <w:sz w:val="24"/>
          <w:szCs w:val="24"/>
        </w:rPr>
        <w:t>Creating</w:t>
      </w:r>
      <w:proofErr w:type="gramEnd"/>
      <w:r w:rsidRPr="00F20F7E">
        <w:rPr>
          <w:rFonts w:ascii="Times New Roman" w:hAnsi="Times New Roman"/>
          <w:sz w:val="24"/>
          <w:szCs w:val="24"/>
        </w:rPr>
        <w:t xml:space="preserve"> the Bag of Words model</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Also</w:t>
      </w:r>
      <w:proofErr w:type="gramEnd"/>
      <w:r w:rsidRPr="00F20F7E">
        <w:rPr>
          <w:rFonts w:ascii="Times New Roman" w:hAnsi="Times New Roman"/>
          <w:sz w:val="24"/>
          <w:szCs w:val="24"/>
        </w:rPr>
        <w:t xml:space="preserve"> known as the vector space model</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Text to Features (Feature Engineering on text data)</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from</w:t>
      </w:r>
      <w:proofErr w:type="gramEnd"/>
      <w:r w:rsidRPr="00F20F7E">
        <w:rPr>
          <w:rFonts w:ascii="Times New Roman" w:hAnsi="Times New Roman"/>
          <w:sz w:val="24"/>
          <w:szCs w:val="24"/>
        </w:rPr>
        <w:t xml:space="preserve"> </w:t>
      </w:r>
      <w:proofErr w:type="spellStart"/>
      <w:r w:rsidRPr="00F20F7E">
        <w:rPr>
          <w:rFonts w:ascii="Times New Roman" w:hAnsi="Times New Roman"/>
          <w:sz w:val="24"/>
          <w:szCs w:val="24"/>
        </w:rPr>
        <w:t>sklearn.feature_extraction.text</w:t>
      </w:r>
      <w:proofErr w:type="spellEnd"/>
      <w:r w:rsidRPr="00F20F7E">
        <w:rPr>
          <w:rFonts w:ascii="Times New Roman" w:hAnsi="Times New Roman"/>
          <w:sz w:val="24"/>
          <w:szCs w:val="24"/>
        </w:rPr>
        <w:t xml:space="preserve"> import </w:t>
      </w:r>
      <w:proofErr w:type="spellStart"/>
      <w:r w:rsidRPr="00F20F7E">
        <w:rPr>
          <w:rFonts w:ascii="Times New Roman" w:hAnsi="Times New Roman"/>
          <w:sz w:val="24"/>
          <w:szCs w:val="24"/>
        </w:rPr>
        <w:t>CountVectorizer</w:t>
      </w:r>
      <w:proofErr w:type="spellEnd"/>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cv</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CountVectorizer</w:t>
      </w:r>
      <w:proofErr w:type="spellEnd"/>
      <w:r w:rsidRPr="00F20F7E">
        <w:rPr>
          <w:rFonts w:ascii="Times New Roman" w:hAnsi="Times New Roman"/>
          <w:sz w:val="24"/>
          <w:szCs w:val="24"/>
        </w:rPr>
        <w:t>(</w:t>
      </w:r>
      <w:proofErr w:type="spellStart"/>
      <w:r w:rsidRPr="00F20F7E">
        <w:rPr>
          <w:rFonts w:ascii="Times New Roman" w:hAnsi="Times New Roman"/>
          <w:sz w:val="24"/>
          <w:szCs w:val="24"/>
        </w:rPr>
        <w:t>max_features</w:t>
      </w:r>
      <w:proofErr w:type="spellEnd"/>
      <w:r w:rsidRPr="00F20F7E">
        <w:rPr>
          <w:rFonts w:ascii="Times New Roman" w:hAnsi="Times New Roman"/>
          <w:sz w:val="24"/>
          <w:szCs w:val="24"/>
        </w:rPr>
        <w:t xml:space="preserve"> = 5000)</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features</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cv.fit_transform</w:t>
      </w:r>
      <w:proofErr w:type="spellEnd"/>
      <w:r w:rsidRPr="00F20F7E">
        <w:rPr>
          <w:rFonts w:ascii="Times New Roman" w:hAnsi="Times New Roman"/>
          <w:sz w:val="24"/>
          <w:szCs w:val="24"/>
        </w:rPr>
        <w:t>(corpus).</w:t>
      </w:r>
      <w:proofErr w:type="spellStart"/>
      <w:r w:rsidRPr="00F20F7E">
        <w:rPr>
          <w:rFonts w:ascii="Times New Roman" w:hAnsi="Times New Roman"/>
          <w:sz w:val="24"/>
          <w:szCs w:val="24"/>
        </w:rPr>
        <w:t>toarray</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labels</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dataset.iloc</w:t>
      </w:r>
      <w:proofErr w:type="spellEnd"/>
      <w:r w:rsidRPr="00F20F7E">
        <w:rPr>
          <w:rFonts w:ascii="Times New Roman" w:hAnsi="Times New Roman"/>
          <w:sz w:val="24"/>
          <w:szCs w:val="24"/>
        </w:rPr>
        <w:t>[:, 1].values</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Splitting</w:t>
      </w:r>
      <w:proofErr w:type="gramEnd"/>
      <w:r w:rsidRPr="00F20F7E">
        <w:rPr>
          <w:rFonts w:ascii="Times New Roman" w:hAnsi="Times New Roman"/>
          <w:sz w:val="24"/>
          <w:szCs w:val="24"/>
        </w:rPr>
        <w:t xml:space="preserve"> the dataset into the Training set and Test set</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from</w:t>
      </w:r>
      <w:proofErr w:type="gramEnd"/>
      <w:r w:rsidRPr="00F20F7E">
        <w:rPr>
          <w:rFonts w:ascii="Times New Roman" w:hAnsi="Times New Roman"/>
          <w:sz w:val="24"/>
          <w:szCs w:val="24"/>
        </w:rPr>
        <w:t xml:space="preserve"> </w:t>
      </w:r>
      <w:proofErr w:type="spellStart"/>
      <w:r w:rsidRPr="00F20F7E">
        <w:rPr>
          <w:rFonts w:ascii="Times New Roman" w:hAnsi="Times New Roman"/>
          <w:sz w:val="24"/>
          <w:szCs w:val="24"/>
        </w:rPr>
        <w:t>sklearn.model_selection</w:t>
      </w:r>
      <w:proofErr w:type="spellEnd"/>
      <w:r w:rsidRPr="00F20F7E">
        <w:rPr>
          <w:rFonts w:ascii="Times New Roman" w:hAnsi="Times New Roman"/>
          <w:sz w:val="24"/>
          <w:szCs w:val="24"/>
        </w:rPr>
        <w:t xml:space="preserve"> import </w:t>
      </w:r>
      <w:proofErr w:type="spellStart"/>
      <w:r w:rsidRPr="00F20F7E">
        <w:rPr>
          <w:rFonts w:ascii="Times New Roman" w:hAnsi="Times New Roman"/>
          <w:sz w:val="24"/>
          <w:szCs w:val="24"/>
        </w:rPr>
        <w:t>train_test_split</w:t>
      </w:r>
      <w:proofErr w:type="spellEnd"/>
    </w:p>
    <w:p w:rsidR="00F20F7E" w:rsidRPr="00F20F7E" w:rsidRDefault="00F20F7E" w:rsidP="005B6C3F">
      <w:pPr>
        <w:spacing w:after="0" w:line="360" w:lineRule="auto"/>
        <w:ind w:left="720" w:right="185"/>
        <w:rPr>
          <w:rFonts w:ascii="Times New Roman" w:hAnsi="Times New Roman"/>
          <w:sz w:val="24"/>
          <w:szCs w:val="24"/>
        </w:rPr>
      </w:pPr>
      <w:proofErr w:type="spellStart"/>
      <w:r w:rsidRPr="00F20F7E">
        <w:rPr>
          <w:rFonts w:ascii="Times New Roman" w:hAnsi="Times New Roman"/>
          <w:sz w:val="24"/>
          <w:szCs w:val="24"/>
        </w:rPr>
        <w:t>features_train</w:t>
      </w:r>
      <w:proofErr w:type="spellEnd"/>
      <w:r w:rsidRPr="00F20F7E">
        <w:rPr>
          <w:rFonts w:ascii="Times New Roman" w:hAnsi="Times New Roman"/>
          <w:sz w:val="24"/>
          <w:szCs w:val="24"/>
        </w:rPr>
        <w:t xml:space="preserve">, </w:t>
      </w:r>
      <w:proofErr w:type="spellStart"/>
      <w:r w:rsidRPr="00F20F7E">
        <w:rPr>
          <w:rFonts w:ascii="Times New Roman" w:hAnsi="Times New Roman"/>
          <w:sz w:val="24"/>
          <w:szCs w:val="24"/>
        </w:rPr>
        <w:t>features_test</w:t>
      </w:r>
      <w:proofErr w:type="spellEnd"/>
      <w:r w:rsidRPr="00F20F7E">
        <w:rPr>
          <w:rFonts w:ascii="Times New Roman" w:hAnsi="Times New Roman"/>
          <w:sz w:val="24"/>
          <w:szCs w:val="24"/>
        </w:rPr>
        <w:t xml:space="preserve">, </w:t>
      </w:r>
      <w:proofErr w:type="spellStart"/>
      <w:r w:rsidRPr="00F20F7E">
        <w:rPr>
          <w:rFonts w:ascii="Times New Roman" w:hAnsi="Times New Roman"/>
          <w:sz w:val="24"/>
          <w:szCs w:val="24"/>
        </w:rPr>
        <w:t>labels_train</w:t>
      </w:r>
      <w:proofErr w:type="spellEnd"/>
      <w:r w:rsidRPr="00F20F7E">
        <w:rPr>
          <w:rFonts w:ascii="Times New Roman" w:hAnsi="Times New Roman"/>
          <w:sz w:val="24"/>
          <w:szCs w:val="24"/>
        </w:rPr>
        <w:t xml:space="preserve">, </w:t>
      </w:r>
      <w:proofErr w:type="spellStart"/>
      <w:r w:rsidRPr="00F20F7E">
        <w:rPr>
          <w:rFonts w:ascii="Times New Roman" w:hAnsi="Times New Roman"/>
          <w:sz w:val="24"/>
          <w:szCs w:val="24"/>
        </w:rPr>
        <w:t>labels_test</w:t>
      </w:r>
      <w:proofErr w:type="spellEnd"/>
      <w:r w:rsidRPr="00F20F7E">
        <w:rPr>
          <w:rFonts w:ascii="Times New Roman" w:hAnsi="Times New Roman"/>
          <w:sz w:val="24"/>
          <w:szCs w:val="24"/>
        </w:rPr>
        <w:t xml:space="preserve"> = </w:t>
      </w:r>
      <w:proofErr w:type="spellStart"/>
      <w:r w:rsidRPr="00F20F7E">
        <w:rPr>
          <w:rFonts w:ascii="Times New Roman" w:hAnsi="Times New Roman"/>
          <w:sz w:val="24"/>
          <w:szCs w:val="24"/>
        </w:rPr>
        <w:t>train_test_</w:t>
      </w:r>
      <w:proofErr w:type="gramStart"/>
      <w:r w:rsidRPr="00F20F7E">
        <w:rPr>
          <w:rFonts w:ascii="Times New Roman" w:hAnsi="Times New Roman"/>
          <w:sz w:val="24"/>
          <w:szCs w:val="24"/>
        </w:rPr>
        <w:t>split</w:t>
      </w:r>
      <w:proofErr w:type="spellEnd"/>
      <w:r w:rsidRPr="00F20F7E">
        <w:rPr>
          <w:rFonts w:ascii="Times New Roman" w:hAnsi="Times New Roman"/>
          <w:sz w:val="24"/>
          <w:szCs w:val="24"/>
        </w:rPr>
        <w:t>(</w:t>
      </w:r>
      <w:proofErr w:type="gramEnd"/>
      <w:r w:rsidRPr="00F20F7E">
        <w:rPr>
          <w:rFonts w:ascii="Times New Roman" w:hAnsi="Times New Roman"/>
          <w:sz w:val="24"/>
          <w:szCs w:val="24"/>
        </w:rPr>
        <w:t xml:space="preserve">features, labels, </w:t>
      </w:r>
      <w:proofErr w:type="spellStart"/>
      <w:r w:rsidRPr="00F20F7E">
        <w:rPr>
          <w:rFonts w:ascii="Times New Roman" w:hAnsi="Times New Roman"/>
          <w:sz w:val="24"/>
          <w:szCs w:val="24"/>
        </w:rPr>
        <w:t>test_size</w:t>
      </w:r>
      <w:proofErr w:type="spellEnd"/>
      <w:r w:rsidRPr="00F20F7E">
        <w:rPr>
          <w:rFonts w:ascii="Times New Roman" w:hAnsi="Times New Roman"/>
          <w:sz w:val="24"/>
          <w:szCs w:val="24"/>
        </w:rPr>
        <w:t xml:space="preserve"> = 0.20, </w:t>
      </w:r>
      <w:proofErr w:type="spellStart"/>
      <w:r w:rsidRPr="00F20F7E">
        <w:rPr>
          <w:rFonts w:ascii="Times New Roman" w:hAnsi="Times New Roman"/>
          <w:sz w:val="24"/>
          <w:szCs w:val="24"/>
        </w:rPr>
        <w:t>random_state</w:t>
      </w:r>
      <w:proofErr w:type="spellEnd"/>
      <w:r w:rsidRPr="00F20F7E">
        <w:rPr>
          <w:rFonts w:ascii="Times New Roman" w:hAnsi="Times New Roman"/>
          <w:sz w:val="24"/>
          <w:szCs w:val="24"/>
        </w:rPr>
        <w:t xml:space="preserve"> = 0)</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Fitting Naive Bayes to the Training set</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from</w:t>
      </w:r>
      <w:proofErr w:type="gramEnd"/>
      <w:r w:rsidRPr="00F20F7E">
        <w:rPr>
          <w:rFonts w:ascii="Times New Roman" w:hAnsi="Times New Roman"/>
          <w:sz w:val="24"/>
          <w:szCs w:val="24"/>
        </w:rPr>
        <w:t xml:space="preserve"> </w:t>
      </w:r>
      <w:proofErr w:type="spellStart"/>
      <w:r w:rsidRPr="00F20F7E">
        <w:rPr>
          <w:rFonts w:ascii="Times New Roman" w:hAnsi="Times New Roman"/>
          <w:sz w:val="24"/>
          <w:szCs w:val="24"/>
        </w:rPr>
        <w:t>sklearn.naive_bayes</w:t>
      </w:r>
      <w:proofErr w:type="spellEnd"/>
      <w:r w:rsidRPr="00F20F7E">
        <w:rPr>
          <w:rFonts w:ascii="Times New Roman" w:hAnsi="Times New Roman"/>
          <w:sz w:val="24"/>
          <w:szCs w:val="24"/>
        </w:rPr>
        <w:t xml:space="preserve"> import </w:t>
      </w:r>
      <w:proofErr w:type="spellStart"/>
      <w:r w:rsidRPr="00F20F7E">
        <w:rPr>
          <w:rFonts w:ascii="Times New Roman" w:hAnsi="Times New Roman"/>
          <w:sz w:val="24"/>
          <w:szCs w:val="24"/>
        </w:rPr>
        <w:t>GaussianNB</w:t>
      </w:r>
      <w:proofErr w:type="spellEnd"/>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classifier</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GaussianNB</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roofErr w:type="spellStart"/>
      <w:proofErr w:type="gramStart"/>
      <w:r w:rsidRPr="00F20F7E">
        <w:rPr>
          <w:rFonts w:ascii="Times New Roman" w:hAnsi="Times New Roman"/>
          <w:sz w:val="24"/>
          <w:szCs w:val="24"/>
        </w:rPr>
        <w:t>classifier.fit</w:t>
      </w:r>
      <w:proofErr w:type="spellEnd"/>
      <w:r w:rsidRPr="00F20F7E">
        <w:rPr>
          <w:rFonts w:ascii="Times New Roman" w:hAnsi="Times New Roman"/>
          <w:sz w:val="24"/>
          <w:szCs w:val="24"/>
        </w:rPr>
        <w:t>(</w:t>
      </w:r>
      <w:proofErr w:type="spellStart"/>
      <w:proofErr w:type="gramEnd"/>
      <w:r w:rsidRPr="00F20F7E">
        <w:rPr>
          <w:rFonts w:ascii="Times New Roman" w:hAnsi="Times New Roman"/>
          <w:sz w:val="24"/>
          <w:szCs w:val="24"/>
        </w:rPr>
        <w:t>features_train</w:t>
      </w:r>
      <w:proofErr w:type="spellEnd"/>
      <w:r w:rsidRPr="00F20F7E">
        <w:rPr>
          <w:rFonts w:ascii="Times New Roman" w:hAnsi="Times New Roman"/>
          <w:sz w:val="24"/>
          <w:szCs w:val="24"/>
        </w:rPr>
        <w:t xml:space="preserve">, </w:t>
      </w:r>
      <w:proofErr w:type="spellStart"/>
      <w:r w:rsidRPr="00F20F7E">
        <w:rPr>
          <w:rFonts w:ascii="Times New Roman" w:hAnsi="Times New Roman"/>
          <w:sz w:val="24"/>
          <w:szCs w:val="24"/>
        </w:rPr>
        <w:t>labels_train</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Predicting</w:t>
      </w:r>
      <w:proofErr w:type="gramEnd"/>
      <w:r w:rsidRPr="00F20F7E">
        <w:rPr>
          <w:rFonts w:ascii="Times New Roman" w:hAnsi="Times New Roman"/>
          <w:sz w:val="24"/>
          <w:szCs w:val="24"/>
        </w:rPr>
        <w:t xml:space="preserve"> the Test set results</w:t>
      </w:r>
    </w:p>
    <w:p w:rsidR="00F20F7E" w:rsidRPr="00F20F7E" w:rsidRDefault="00F20F7E" w:rsidP="005B6C3F">
      <w:pPr>
        <w:spacing w:after="0" w:line="360" w:lineRule="auto"/>
        <w:ind w:left="720" w:right="185"/>
        <w:rPr>
          <w:rFonts w:ascii="Times New Roman" w:hAnsi="Times New Roman"/>
          <w:sz w:val="24"/>
          <w:szCs w:val="24"/>
        </w:rPr>
      </w:pPr>
      <w:proofErr w:type="spellStart"/>
      <w:r w:rsidRPr="00F20F7E">
        <w:rPr>
          <w:rFonts w:ascii="Times New Roman" w:hAnsi="Times New Roman"/>
          <w:sz w:val="24"/>
          <w:szCs w:val="24"/>
        </w:rPr>
        <w:t>labels_pred</w:t>
      </w:r>
      <w:proofErr w:type="spellEnd"/>
      <w:r w:rsidRPr="00F20F7E">
        <w:rPr>
          <w:rFonts w:ascii="Times New Roman" w:hAnsi="Times New Roman"/>
          <w:sz w:val="24"/>
          <w:szCs w:val="24"/>
        </w:rPr>
        <w:t xml:space="preserve"> = </w:t>
      </w:r>
      <w:proofErr w:type="spellStart"/>
      <w:proofErr w:type="gramStart"/>
      <w:r w:rsidRPr="00F20F7E">
        <w:rPr>
          <w:rFonts w:ascii="Times New Roman" w:hAnsi="Times New Roman"/>
          <w:sz w:val="24"/>
          <w:szCs w:val="24"/>
        </w:rPr>
        <w:t>classifier.predict</w:t>
      </w:r>
      <w:proofErr w:type="spellEnd"/>
      <w:r w:rsidRPr="00F20F7E">
        <w:rPr>
          <w:rFonts w:ascii="Times New Roman" w:hAnsi="Times New Roman"/>
          <w:sz w:val="24"/>
          <w:szCs w:val="24"/>
        </w:rPr>
        <w:t>(</w:t>
      </w:r>
      <w:proofErr w:type="spellStart"/>
      <w:proofErr w:type="gramEnd"/>
      <w:r w:rsidRPr="00F20F7E">
        <w:rPr>
          <w:rFonts w:ascii="Times New Roman" w:hAnsi="Times New Roman"/>
          <w:sz w:val="24"/>
          <w:szCs w:val="24"/>
        </w:rPr>
        <w:t>features_test</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Making the Confusion Matrix</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from</w:t>
      </w:r>
      <w:proofErr w:type="gramEnd"/>
      <w:r w:rsidRPr="00F20F7E">
        <w:rPr>
          <w:rFonts w:ascii="Times New Roman" w:hAnsi="Times New Roman"/>
          <w:sz w:val="24"/>
          <w:szCs w:val="24"/>
        </w:rPr>
        <w:t xml:space="preserve"> </w:t>
      </w:r>
      <w:proofErr w:type="spellStart"/>
      <w:r w:rsidRPr="00F20F7E">
        <w:rPr>
          <w:rFonts w:ascii="Times New Roman" w:hAnsi="Times New Roman"/>
          <w:sz w:val="24"/>
          <w:szCs w:val="24"/>
        </w:rPr>
        <w:t>sklearn.metrics</w:t>
      </w:r>
      <w:proofErr w:type="spellEnd"/>
      <w:r w:rsidRPr="00F20F7E">
        <w:rPr>
          <w:rFonts w:ascii="Times New Roman" w:hAnsi="Times New Roman"/>
          <w:sz w:val="24"/>
          <w:szCs w:val="24"/>
        </w:rPr>
        <w:t xml:space="preserve"> import </w:t>
      </w:r>
      <w:proofErr w:type="spellStart"/>
      <w:r w:rsidRPr="00F20F7E">
        <w:rPr>
          <w:rFonts w:ascii="Times New Roman" w:hAnsi="Times New Roman"/>
          <w:sz w:val="24"/>
          <w:szCs w:val="24"/>
        </w:rPr>
        <w:t>confusion_matrix</w:t>
      </w:r>
      <w:proofErr w:type="spellEnd"/>
    </w:p>
    <w:p w:rsidR="00F20F7E" w:rsidRPr="00F20F7E" w:rsidRDefault="00F20F7E" w:rsidP="005B6C3F">
      <w:pPr>
        <w:spacing w:after="0" w:line="360" w:lineRule="auto"/>
        <w:ind w:left="720" w:right="185"/>
        <w:rPr>
          <w:rFonts w:ascii="Times New Roman" w:hAnsi="Times New Roman"/>
          <w:sz w:val="24"/>
          <w:szCs w:val="24"/>
        </w:rPr>
      </w:pPr>
      <w:proofErr w:type="spellStart"/>
      <w:r w:rsidRPr="00F20F7E">
        <w:rPr>
          <w:rFonts w:ascii="Times New Roman" w:hAnsi="Times New Roman"/>
          <w:sz w:val="24"/>
          <w:szCs w:val="24"/>
        </w:rPr>
        <w:t>cm_nb</w:t>
      </w:r>
      <w:proofErr w:type="spellEnd"/>
      <w:r w:rsidRPr="00F20F7E">
        <w:rPr>
          <w:rFonts w:ascii="Times New Roman" w:hAnsi="Times New Roman"/>
          <w:sz w:val="24"/>
          <w:szCs w:val="24"/>
        </w:rPr>
        <w:t xml:space="preserve"> = </w:t>
      </w:r>
      <w:proofErr w:type="spellStart"/>
      <w:r w:rsidRPr="00F20F7E">
        <w:rPr>
          <w:rFonts w:ascii="Times New Roman" w:hAnsi="Times New Roman"/>
          <w:sz w:val="24"/>
          <w:szCs w:val="24"/>
        </w:rPr>
        <w:t>confusion_</w:t>
      </w:r>
      <w:proofErr w:type="gramStart"/>
      <w:r w:rsidRPr="00F20F7E">
        <w:rPr>
          <w:rFonts w:ascii="Times New Roman" w:hAnsi="Times New Roman"/>
          <w:sz w:val="24"/>
          <w:szCs w:val="24"/>
        </w:rPr>
        <w:t>matrix</w:t>
      </w:r>
      <w:proofErr w:type="spellEnd"/>
      <w:r w:rsidRPr="00F20F7E">
        <w:rPr>
          <w:rFonts w:ascii="Times New Roman" w:hAnsi="Times New Roman"/>
          <w:sz w:val="24"/>
          <w:szCs w:val="24"/>
        </w:rPr>
        <w:t>(</w:t>
      </w:r>
      <w:proofErr w:type="spellStart"/>
      <w:proofErr w:type="gramEnd"/>
      <w:r w:rsidRPr="00F20F7E">
        <w:rPr>
          <w:rFonts w:ascii="Times New Roman" w:hAnsi="Times New Roman"/>
          <w:sz w:val="24"/>
          <w:szCs w:val="24"/>
        </w:rPr>
        <w:t>labels_test</w:t>
      </w:r>
      <w:proofErr w:type="spellEnd"/>
      <w:r w:rsidRPr="00F20F7E">
        <w:rPr>
          <w:rFonts w:ascii="Times New Roman" w:hAnsi="Times New Roman"/>
          <w:sz w:val="24"/>
          <w:szCs w:val="24"/>
        </w:rPr>
        <w:t xml:space="preserve">, </w:t>
      </w:r>
      <w:proofErr w:type="spellStart"/>
      <w:r w:rsidRPr="00F20F7E">
        <w:rPr>
          <w:rFonts w:ascii="Times New Roman" w:hAnsi="Times New Roman"/>
          <w:sz w:val="24"/>
          <w:szCs w:val="24"/>
        </w:rPr>
        <w:t>labels_pred</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#applying </w:t>
      </w:r>
      <w:proofErr w:type="spellStart"/>
      <w:r w:rsidRPr="00F20F7E">
        <w:rPr>
          <w:rFonts w:ascii="Times New Roman" w:hAnsi="Times New Roman"/>
          <w:sz w:val="24"/>
          <w:szCs w:val="24"/>
        </w:rPr>
        <w:t>knn</w:t>
      </w:r>
      <w:proofErr w:type="spellEnd"/>
      <w:r w:rsidRPr="00F20F7E">
        <w:rPr>
          <w:rFonts w:ascii="Times New Roman" w:hAnsi="Times New Roman"/>
          <w:sz w:val="24"/>
          <w:szCs w:val="24"/>
        </w:rPr>
        <w:t xml:space="preserve"> on this text dataset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Fitting </w:t>
      </w:r>
      <w:proofErr w:type="spellStart"/>
      <w:r w:rsidRPr="00F20F7E">
        <w:rPr>
          <w:rFonts w:ascii="Times New Roman" w:hAnsi="Times New Roman"/>
          <w:sz w:val="24"/>
          <w:szCs w:val="24"/>
        </w:rPr>
        <w:t>Knn</w:t>
      </w:r>
      <w:proofErr w:type="spellEnd"/>
      <w:r w:rsidRPr="00F20F7E">
        <w:rPr>
          <w:rFonts w:ascii="Times New Roman" w:hAnsi="Times New Roman"/>
          <w:sz w:val="24"/>
          <w:szCs w:val="24"/>
        </w:rPr>
        <w:t xml:space="preserve"> to the Training set</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from</w:t>
      </w:r>
      <w:proofErr w:type="gramEnd"/>
      <w:r w:rsidRPr="00F20F7E">
        <w:rPr>
          <w:rFonts w:ascii="Times New Roman" w:hAnsi="Times New Roman"/>
          <w:sz w:val="24"/>
          <w:szCs w:val="24"/>
        </w:rPr>
        <w:t xml:space="preserve"> </w:t>
      </w:r>
      <w:proofErr w:type="spellStart"/>
      <w:r w:rsidRPr="00F20F7E">
        <w:rPr>
          <w:rFonts w:ascii="Times New Roman" w:hAnsi="Times New Roman"/>
          <w:sz w:val="24"/>
          <w:szCs w:val="24"/>
        </w:rPr>
        <w:t>sklearn.neighbors</w:t>
      </w:r>
      <w:proofErr w:type="spellEnd"/>
      <w:r w:rsidRPr="00F20F7E">
        <w:rPr>
          <w:rFonts w:ascii="Times New Roman" w:hAnsi="Times New Roman"/>
          <w:sz w:val="24"/>
          <w:szCs w:val="24"/>
        </w:rPr>
        <w:t xml:space="preserve"> import </w:t>
      </w:r>
      <w:proofErr w:type="spellStart"/>
      <w:r w:rsidRPr="00F20F7E">
        <w:rPr>
          <w:rFonts w:ascii="Times New Roman" w:hAnsi="Times New Roman"/>
          <w:sz w:val="24"/>
          <w:szCs w:val="24"/>
        </w:rPr>
        <w:t>KNeighborsClassifier</w:t>
      </w:r>
      <w:proofErr w:type="spellEnd"/>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classifier</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KNeighborsClassifier</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roofErr w:type="spellStart"/>
      <w:proofErr w:type="gramStart"/>
      <w:r w:rsidRPr="00F20F7E">
        <w:rPr>
          <w:rFonts w:ascii="Times New Roman" w:hAnsi="Times New Roman"/>
          <w:sz w:val="24"/>
          <w:szCs w:val="24"/>
        </w:rPr>
        <w:t>classifier.fit</w:t>
      </w:r>
      <w:proofErr w:type="spellEnd"/>
      <w:r w:rsidRPr="00F20F7E">
        <w:rPr>
          <w:rFonts w:ascii="Times New Roman" w:hAnsi="Times New Roman"/>
          <w:sz w:val="24"/>
          <w:szCs w:val="24"/>
        </w:rPr>
        <w:t>(</w:t>
      </w:r>
      <w:proofErr w:type="gramEnd"/>
      <w:r w:rsidRPr="00F20F7E">
        <w:rPr>
          <w:rFonts w:ascii="Times New Roman" w:hAnsi="Times New Roman"/>
          <w:sz w:val="24"/>
          <w:szCs w:val="24"/>
        </w:rPr>
        <w:t>features, labels)</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Predicting</w:t>
      </w:r>
      <w:proofErr w:type="gramEnd"/>
      <w:r w:rsidRPr="00F20F7E">
        <w:rPr>
          <w:rFonts w:ascii="Times New Roman" w:hAnsi="Times New Roman"/>
          <w:sz w:val="24"/>
          <w:szCs w:val="24"/>
        </w:rPr>
        <w:t xml:space="preserve"> the Test set results</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roofErr w:type="spellStart"/>
      <w:r w:rsidRPr="00F20F7E">
        <w:rPr>
          <w:rFonts w:ascii="Times New Roman" w:hAnsi="Times New Roman"/>
          <w:sz w:val="24"/>
          <w:szCs w:val="24"/>
        </w:rPr>
        <w:t>labels_pred</w:t>
      </w:r>
      <w:proofErr w:type="spellEnd"/>
      <w:r w:rsidRPr="00F20F7E">
        <w:rPr>
          <w:rFonts w:ascii="Times New Roman" w:hAnsi="Times New Roman"/>
          <w:sz w:val="24"/>
          <w:szCs w:val="24"/>
        </w:rPr>
        <w:t xml:space="preserve"> = </w:t>
      </w:r>
      <w:proofErr w:type="spellStart"/>
      <w:proofErr w:type="gramStart"/>
      <w:r w:rsidRPr="00F20F7E">
        <w:rPr>
          <w:rFonts w:ascii="Times New Roman" w:hAnsi="Times New Roman"/>
          <w:sz w:val="24"/>
          <w:szCs w:val="24"/>
        </w:rPr>
        <w:t>classifier.predict</w:t>
      </w:r>
      <w:proofErr w:type="spellEnd"/>
      <w:r w:rsidRPr="00F20F7E">
        <w:rPr>
          <w:rFonts w:ascii="Times New Roman" w:hAnsi="Times New Roman"/>
          <w:sz w:val="24"/>
          <w:szCs w:val="24"/>
        </w:rPr>
        <w:t>(</w:t>
      </w:r>
      <w:proofErr w:type="spellStart"/>
      <w:proofErr w:type="gramEnd"/>
      <w:r w:rsidRPr="00F20F7E">
        <w:rPr>
          <w:rFonts w:ascii="Times New Roman" w:hAnsi="Times New Roman"/>
          <w:sz w:val="24"/>
          <w:szCs w:val="24"/>
        </w:rPr>
        <w:t>features_test</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Making the Confusion Matrix</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lastRenderedPageBreak/>
        <w:t>from</w:t>
      </w:r>
      <w:proofErr w:type="gramEnd"/>
      <w:r w:rsidRPr="00F20F7E">
        <w:rPr>
          <w:rFonts w:ascii="Times New Roman" w:hAnsi="Times New Roman"/>
          <w:sz w:val="24"/>
          <w:szCs w:val="24"/>
        </w:rPr>
        <w:t xml:space="preserve"> </w:t>
      </w:r>
      <w:proofErr w:type="spellStart"/>
      <w:r w:rsidRPr="00F20F7E">
        <w:rPr>
          <w:rFonts w:ascii="Times New Roman" w:hAnsi="Times New Roman"/>
          <w:sz w:val="24"/>
          <w:szCs w:val="24"/>
        </w:rPr>
        <w:t>sklearn.metrics</w:t>
      </w:r>
      <w:proofErr w:type="spellEnd"/>
      <w:r w:rsidRPr="00F20F7E">
        <w:rPr>
          <w:rFonts w:ascii="Times New Roman" w:hAnsi="Times New Roman"/>
          <w:sz w:val="24"/>
          <w:szCs w:val="24"/>
        </w:rPr>
        <w:t xml:space="preserve"> import </w:t>
      </w:r>
      <w:proofErr w:type="spellStart"/>
      <w:r w:rsidRPr="00F20F7E">
        <w:rPr>
          <w:rFonts w:ascii="Times New Roman" w:hAnsi="Times New Roman"/>
          <w:sz w:val="24"/>
          <w:szCs w:val="24"/>
        </w:rPr>
        <w:t>confusion_matrix</w:t>
      </w:r>
      <w:proofErr w:type="spellEnd"/>
    </w:p>
    <w:p w:rsidR="00F20F7E" w:rsidRPr="00F20F7E" w:rsidRDefault="00F20F7E" w:rsidP="005B6C3F">
      <w:pPr>
        <w:spacing w:after="0" w:line="360" w:lineRule="auto"/>
        <w:ind w:left="720" w:right="185"/>
        <w:rPr>
          <w:rFonts w:ascii="Times New Roman" w:hAnsi="Times New Roman"/>
          <w:sz w:val="24"/>
          <w:szCs w:val="24"/>
        </w:rPr>
      </w:pPr>
      <w:proofErr w:type="spellStart"/>
      <w:r w:rsidRPr="00F20F7E">
        <w:rPr>
          <w:rFonts w:ascii="Times New Roman" w:hAnsi="Times New Roman"/>
          <w:sz w:val="24"/>
          <w:szCs w:val="24"/>
        </w:rPr>
        <w:t>cm_knn</w:t>
      </w:r>
      <w:proofErr w:type="spellEnd"/>
      <w:r w:rsidRPr="00F20F7E">
        <w:rPr>
          <w:rFonts w:ascii="Times New Roman" w:hAnsi="Times New Roman"/>
          <w:sz w:val="24"/>
          <w:szCs w:val="24"/>
        </w:rPr>
        <w:t xml:space="preserve"> = </w:t>
      </w:r>
      <w:proofErr w:type="spellStart"/>
      <w:r w:rsidRPr="00F20F7E">
        <w:rPr>
          <w:rFonts w:ascii="Times New Roman" w:hAnsi="Times New Roman"/>
          <w:sz w:val="24"/>
          <w:szCs w:val="24"/>
        </w:rPr>
        <w:t>confusion_</w:t>
      </w:r>
      <w:proofErr w:type="gramStart"/>
      <w:r w:rsidRPr="00F20F7E">
        <w:rPr>
          <w:rFonts w:ascii="Times New Roman" w:hAnsi="Times New Roman"/>
          <w:sz w:val="24"/>
          <w:szCs w:val="24"/>
        </w:rPr>
        <w:t>matrix</w:t>
      </w:r>
      <w:proofErr w:type="spellEnd"/>
      <w:r w:rsidRPr="00F20F7E">
        <w:rPr>
          <w:rFonts w:ascii="Times New Roman" w:hAnsi="Times New Roman"/>
          <w:sz w:val="24"/>
          <w:szCs w:val="24"/>
        </w:rPr>
        <w:t>(</w:t>
      </w:r>
      <w:proofErr w:type="spellStart"/>
      <w:proofErr w:type="gramEnd"/>
      <w:r w:rsidRPr="00F20F7E">
        <w:rPr>
          <w:rFonts w:ascii="Times New Roman" w:hAnsi="Times New Roman"/>
          <w:sz w:val="24"/>
          <w:szCs w:val="24"/>
        </w:rPr>
        <w:t>labels_test</w:t>
      </w:r>
      <w:proofErr w:type="spellEnd"/>
      <w:r w:rsidRPr="00F20F7E">
        <w:rPr>
          <w:rFonts w:ascii="Times New Roman" w:hAnsi="Times New Roman"/>
          <w:sz w:val="24"/>
          <w:szCs w:val="24"/>
        </w:rPr>
        <w:t xml:space="preserve">, </w:t>
      </w:r>
      <w:proofErr w:type="spellStart"/>
      <w:r w:rsidRPr="00F20F7E">
        <w:rPr>
          <w:rFonts w:ascii="Times New Roman" w:hAnsi="Times New Roman"/>
          <w:sz w:val="24"/>
          <w:szCs w:val="24"/>
        </w:rPr>
        <w:t>labels_pred</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roofErr w:type="spellStart"/>
      <w:r w:rsidRPr="00F20F7E">
        <w:rPr>
          <w:rFonts w:ascii="Times New Roman" w:hAnsi="Times New Roman"/>
          <w:sz w:val="24"/>
          <w:szCs w:val="24"/>
        </w:rPr>
        <w:t>input_string</w:t>
      </w:r>
      <w:proofErr w:type="spellEnd"/>
      <w:r w:rsidRPr="00F20F7E">
        <w:rPr>
          <w:rFonts w:ascii="Times New Roman" w:hAnsi="Times New Roman"/>
          <w:sz w:val="24"/>
          <w:szCs w:val="24"/>
        </w:rPr>
        <w:t>=</w:t>
      </w:r>
      <w:proofErr w:type="gramStart"/>
      <w:r w:rsidRPr="00F20F7E">
        <w:rPr>
          <w:rFonts w:ascii="Times New Roman" w:hAnsi="Times New Roman"/>
          <w:sz w:val="24"/>
          <w:szCs w:val="24"/>
        </w:rPr>
        <w:t>input(</w:t>
      </w:r>
      <w:proofErr w:type="gramEnd"/>
      <w:r w:rsidRPr="00F20F7E">
        <w:rPr>
          <w:rFonts w:ascii="Times New Roman" w:hAnsi="Times New Roman"/>
          <w:sz w:val="24"/>
          <w:szCs w:val="24"/>
        </w:rPr>
        <w:t>"Enter the statement")</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re.sub</w:t>
      </w:r>
      <w:proofErr w:type="spellEnd"/>
      <w:r w:rsidRPr="00F20F7E">
        <w:rPr>
          <w:rFonts w:ascii="Times New Roman" w:hAnsi="Times New Roman"/>
          <w:sz w:val="24"/>
          <w:szCs w:val="24"/>
        </w:rPr>
        <w:t>('[^a-</w:t>
      </w:r>
      <w:proofErr w:type="spellStart"/>
      <w:r w:rsidRPr="00F20F7E">
        <w:rPr>
          <w:rFonts w:ascii="Times New Roman" w:hAnsi="Times New Roman"/>
          <w:sz w:val="24"/>
          <w:szCs w:val="24"/>
        </w:rPr>
        <w:t>zA</w:t>
      </w:r>
      <w:proofErr w:type="spellEnd"/>
      <w:r w:rsidRPr="00F20F7E">
        <w:rPr>
          <w:rFonts w:ascii="Times New Roman" w:hAnsi="Times New Roman"/>
          <w:sz w:val="24"/>
          <w:szCs w:val="24"/>
        </w:rPr>
        <w:t xml:space="preserve">-Z]', ' ', </w:t>
      </w:r>
      <w:proofErr w:type="spellStart"/>
      <w:r w:rsidRPr="00F20F7E">
        <w:rPr>
          <w:rFonts w:ascii="Times New Roman" w:hAnsi="Times New Roman"/>
          <w:sz w:val="24"/>
          <w:szCs w:val="24"/>
        </w:rPr>
        <w:t>input_string</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phrase.lower</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phrase.split</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[word for word in phrase </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if</w:t>
      </w:r>
      <w:proofErr w:type="gramEnd"/>
      <w:r w:rsidRPr="00F20F7E">
        <w:rPr>
          <w:rFonts w:ascii="Times New Roman" w:hAnsi="Times New Roman"/>
          <w:sz w:val="24"/>
          <w:szCs w:val="24"/>
        </w:rPr>
        <w:t xml:space="preserve"> not word </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roofErr w:type="gramStart"/>
      <w:r w:rsidRPr="00F20F7E">
        <w:rPr>
          <w:rFonts w:ascii="Times New Roman" w:hAnsi="Times New Roman"/>
          <w:sz w:val="24"/>
          <w:szCs w:val="24"/>
        </w:rPr>
        <w:t>in</w:t>
      </w:r>
      <w:proofErr w:type="gramEnd"/>
      <w:r w:rsidRPr="00F20F7E">
        <w:rPr>
          <w:rFonts w:ascii="Times New Roman" w:hAnsi="Times New Roman"/>
          <w:sz w:val="24"/>
          <w:szCs w:val="24"/>
        </w:rPr>
        <w:t xml:space="preserve"> set(</w:t>
      </w:r>
      <w:proofErr w:type="spellStart"/>
      <w:r w:rsidRPr="00F20F7E">
        <w:rPr>
          <w:rFonts w:ascii="Times New Roman" w:hAnsi="Times New Roman"/>
          <w:sz w:val="24"/>
          <w:szCs w:val="24"/>
        </w:rPr>
        <w:t>stopwords.words</w:t>
      </w:r>
      <w:proofErr w:type="spellEnd"/>
      <w:r w:rsidRPr="00F20F7E">
        <w:rPr>
          <w:rFonts w:ascii="Times New Roman" w:hAnsi="Times New Roman"/>
          <w:sz w:val="24"/>
          <w:szCs w:val="24"/>
        </w:rPr>
        <w:t>('</w:t>
      </w:r>
      <w:proofErr w:type="spellStart"/>
      <w:r w:rsidRPr="00F20F7E">
        <w:rPr>
          <w:rFonts w:ascii="Times New Roman" w:hAnsi="Times New Roman"/>
          <w:sz w:val="24"/>
          <w:szCs w:val="24"/>
        </w:rPr>
        <w:t>english</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 xml:space="preserve">    </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w:t>
      </w:r>
      <w:proofErr w:type="spellStart"/>
      <w:r w:rsidRPr="00F20F7E">
        <w:rPr>
          <w:rFonts w:ascii="Times New Roman" w:hAnsi="Times New Roman"/>
          <w:sz w:val="24"/>
          <w:szCs w:val="24"/>
        </w:rPr>
        <w:t>lem</w:t>
      </w:r>
      <w:proofErr w:type="spellEnd"/>
      <w:r w:rsidRPr="00F20F7E">
        <w:rPr>
          <w:rFonts w:ascii="Times New Roman" w:hAnsi="Times New Roman"/>
          <w:sz w:val="24"/>
          <w:szCs w:val="24"/>
        </w:rPr>
        <w:t xml:space="preserve"> = </w:t>
      </w:r>
      <w:proofErr w:type="spellStart"/>
      <w:proofErr w:type="gramStart"/>
      <w:r w:rsidRPr="00F20F7E">
        <w:rPr>
          <w:rFonts w:ascii="Times New Roman" w:hAnsi="Times New Roman"/>
          <w:sz w:val="24"/>
          <w:szCs w:val="24"/>
        </w:rPr>
        <w:t>WordNetLemmatizer</w:t>
      </w:r>
      <w:proofErr w:type="spellEnd"/>
      <w:r w:rsidRPr="00F20F7E">
        <w:rPr>
          <w:rFonts w:ascii="Times New Roman" w:hAnsi="Times New Roman"/>
          <w:sz w:val="24"/>
          <w:szCs w:val="24"/>
        </w:rPr>
        <w:t>(</w:t>
      </w:r>
      <w:proofErr w:type="gramEnd"/>
      <w:r w:rsidRPr="00F20F7E">
        <w:rPr>
          <w:rFonts w:ascii="Times New Roman" w:hAnsi="Times New Roman"/>
          <w:sz w:val="24"/>
          <w:szCs w:val="24"/>
        </w:rPr>
        <w:t>) #Another way of finding root word</w:t>
      </w:r>
    </w:p>
    <w:p w:rsidR="00F20F7E" w:rsidRPr="00F20F7E" w:rsidRDefault="00F20F7E" w:rsidP="005B6C3F">
      <w:pPr>
        <w:spacing w:after="0" w:line="360" w:lineRule="auto"/>
        <w:ind w:left="720" w:right="185"/>
        <w:rPr>
          <w:rFonts w:ascii="Times New Roman" w:hAnsi="Times New Roman"/>
          <w:sz w:val="24"/>
          <w:szCs w:val="24"/>
        </w:rPr>
      </w:pPr>
      <w:proofErr w:type="spellStart"/>
      <w:proofErr w:type="gramStart"/>
      <w:r w:rsidRPr="00F20F7E">
        <w:rPr>
          <w:rFonts w:ascii="Times New Roman" w:hAnsi="Times New Roman"/>
          <w:sz w:val="24"/>
          <w:szCs w:val="24"/>
        </w:rPr>
        <w:t>ps</w:t>
      </w:r>
      <w:proofErr w:type="spellEnd"/>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PorterStemmer</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ps.stem</w:t>
      </w:r>
      <w:proofErr w:type="spellEnd"/>
      <w:r w:rsidRPr="00F20F7E">
        <w:rPr>
          <w:rFonts w:ascii="Times New Roman" w:hAnsi="Times New Roman"/>
          <w:sz w:val="24"/>
          <w:szCs w:val="24"/>
        </w:rPr>
        <w:t>(word) for word in phrase]</w:t>
      </w:r>
    </w:p>
    <w:p w:rsidR="00F20F7E" w:rsidRPr="00F20F7E" w:rsidRDefault="00F20F7E" w:rsidP="005B6C3F">
      <w:pPr>
        <w:spacing w:after="0" w:line="360" w:lineRule="auto"/>
        <w:ind w:left="720" w:right="185"/>
        <w:rPr>
          <w:rFonts w:ascii="Times New Roman" w:hAnsi="Times New Roman"/>
          <w:sz w:val="24"/>
          <w:szCs w:val="24"/>
        </w:rPr>
      </w:pPr>
      <w:r w:rsidRPr="00F20F7E">
        <w:rPr>
          <w:rFonts w:ascii="Times New Roman" w:hAnsi="Times New Roman"/>
          <w:sz w:val="24"/>
          <w:szCs w:val="24"/>
        </w:rPr>
        <w:t>#phrase = [</w:t>
      </w:r>
      <w:proofErr w:type="spellStart"/>
      <w:proofErr w:type="gramStart"/>
      <w:r w:rsidRPr="00F20F7E">
        <w:rPr>
          <w:rFonts w:ascii="Times New Roman" w:hAnsi="Times New Roman"/>
          <w:sz w:val="24"/>
          <w:szCs w:val="24"/>
        </w:rPr>
        <w:t>lem.lemmatize</w:t>
      </w:r>
      <w:proofErr w:type="spellEnd"/>
      <w:r w:rsidRPr="00F20F7E">
        <w:rPr>
          <w:rFonts w:ascii="Times New Roman" w:hAnsi="Times New Roman"/>
          <w:sz w:val="24"/>
          <w:szCs w:val="24"/>
        </w:rPr>
        <w:t>(</w:t>
      </w:r>
      <w:proofErr w:type="gramEnd"/>
      <w:r w:rsidRPr="00F20F7E">
        <w:rPr>
          <w:rFonts w:ascii="Times New Roman" w:hAnsi="Times New Roman"/>
          <w:sz w:val="24"/>
          <w:szCs w:val="24"/>
        </w:rPr>
        <w:t>word) for word in phrase if not word in set(</w:t>
      </w:r>
      <w:proofErr w:type="spellStart"/>
      <w:r w:rsidRPr="00F20F7E">
        <w:rPr>
          <w:rFonts w:ascii="Times New Roman" w:hAnsi="Times New Roman"/>
          <w:sz w:val="24"/>
          <w:szCs w:val="24"/>
        </w:rPr>
        <w:t>stopwords.words</w:t>
      </w:r>
      <w:proofErr w:type="spellEnd"/>
      <w:r w:rsidRPr="00F20F7E">
        <w:rPr>
          <w:rFonts w:ascii="Times New Roman" w:hAnsi="Times New Roman"/>
          <w:sz w:val="24"/>
          <w:szCs w:val="24"/>
        </w:rPr>
        <w:t>('</w:t>
      </w:r>
      <w:proofErr w:type="spellStart"/>
      <w:r w:rsidRPr="00F20F7E">
        <w:rPr>
          <w:rFonts w:ascii="Times New Roman" w:hAnsi="Times New Roman"/>
          <w:sz w:val="24"/>
          <w:szCs w:val="24"/>
        </w:rPr>
        <w:t>english</w:t>
      </w:r>
      <w:proofErr w:type="spell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phrase</w:t>
      </w:r>
      <w:proofErr w:type="gramEnd"/>
      <w:r w:rsidRPr="00F20F7E">
        <w:rPr>
          <w:rFonts w:ascii="Times New Roman" w:hAnsi="Times New Roman"/>
          <w:sz w:val="24"/>
          <w:szCs w:val="24"/>
        </w:rPr>
        <w:t xml:space="preserve"> = ' '.join(phrase)</w:t>
      </w:r>
    </w:p>
    <w:p w:rsidR="00F20F7E" w:rsidRPr="00F20F7E" w:rsidRDefault="00F20F7E" w:rsidP="005B6C3F">
      <w:pPr>
        <w:spacing w:after="0" w:line="360" w:lineRule="auto"/>
        <w:ind w:left="720" w:right="185"/>
        <w:rPr>
          <w:rFonts w:ascii="Times New Roman" w:hAnsi="Times New Roman"/>
          <w:sz w:val="24"/>
          <w:szCs w:val="24"/>
        </w:rPr>
      </w:pPr>
      <w:proofErr w:type="gramStart"/>
      <w:r w:rsidRPr="00F20F7E">
        <w:rPr>
          <w:rFonts w:ascii="Times New Roman" w:hAnsi="Times New Roman"/>
          <w:sz w:val="24"/>
          <w:szCs w:val="24"/>
        </w:rPr>
        <w:t>corpus</w:t>
      </w:r>
      <w:proofErr w:type="gramEnd"/>
      <w:r w:rsidRPr="00F20F7E">
        <w:rPr>
          <w:rFonts w:ascii="Times New Roman" w:hAnsi="Times New Roman"/>
          <w:sz w:val="24"/>
          <w:szCs w:val="24"/>
        </w:rPr>
        <w:t>=[]</w:t>
      </w:r>
    </w:p>
    <w:p w:rsidR="00F20F7E" w:rsidRPr="00F20F7E" w:rsidRDefault="00F20F7E" w:rsidP="005B6C3F">
      <w:pPr>
        <w:spacing w:after="0" w:line="360" w:lineRule="auto"/>
        <w:ind w:left="720" w:right="185"/>
        <w:rPr>
          <w:rFonts w:ascii="Times New Roman" w:hAnsi="Times New Roman"/>
          <w:sz w:val="24"/>
          <w:szCs w:val="24"/>
        </w:rPr>
      </w:pPr>
      <w:proofErr w:type="spellStart"/>
      <w:proofErr w:type="gramStart"/>
      <w:r w:rsidRPr="00F20F7E">
        <w:rPr>
          <w:rFonts w:ascii="Times New Roman" w:hAnsi="Times New Roman"/>
          <w:sz w:val="24"/>
          <w:szCs w:val="24"/>
        </w:rPr>
        <w:t>corpus.append</w:t>
      </w:r>
      <w:proofErr w:type="spellEnd"/>
      <w:r w:rsidRPr="00F20F7E">
        <w:rPr>
          <w:rFonts w:ascii="Times New Roman" w:hAnsi="Times New Roman"/>
          <w:sz w:val="24"/>
          <w:szCs w:val="24"/>
        </w:rPr>
        <w:t>(</w:t>
      </w:r>
      <w:proofErr w:type="gramEnd"/>
      <w:r w:rsidRPr="00F20F7E">
        <w:rPr>
          <w:rFonts w:ascii="Times New Roman" w:hAnsi="Times New Roman"/>
          <w:sz w:val="24"/>
          <w:szCs w:val="24"/>
        </w:rPr>
        <w:t>phrase)</w:t>
      </w:r>
    </w:p>
    <w:p w:rsidR="00F20F7E" w:rsidRPr="00F20F7E" w:rsidRDefault="00F20F7E" w:rsidP="005B6C3F">
      <w:pPr>
        <w:spacing w:after="0" w:line="360" w:lineRule="auto"/>
        <w:ind w:left="720" w:right="185"/>
        <w:rPr>
          <w:rFonts w:ascii="Times New Roman" w:hAnsi="Times New Roman"/>
          <w:sz w:val="24"/>
          <w:szCs w:val="24"/>
        </w:rPr>
      </w:pPr>
      <w:proofErr w:type="spellStart"/>
      <w:proofErr w:type="gramStart"/>
      <w:r w:rsidRPr="00F20F7E">
        <w:rPr>
          <w:rFonts w:ascii="Times New Roman" w:hAnsi="Times New Roman"/>
          <w:sz w:val="24"/>
          <w:szCs w:val="24"/>
        </w:rPr>
        <w:t>inputPred</w:t>
      </w:r>
      <w:proofErr w:type="spellEnd"/>
      <w:proofErr w:type="gramEnd"/>
      <w:r w:rsidRPr="00F20F7E">
        <w:rPr>
          <w:rFonts w:ascii="Times New Roman" w:hAnsi="Times New Roman"/>
          <w:sz w:val="24"/>
          <w:szCs w:val="24"/>
        </w:rPr>
        <w:t xml:space="preserve"> = </w:t>
      </w:r>
      <w:proofErr w:type="spellStart"/>
      <w:r w:rsidRPr="00F20F7E">
        <w:rPr>
          <w:rFonts w:ascii="Times New Roman" w:hAnsi="Times New Roman"/>
          <w:sz w:val="24"/>
          <w:szCs w:val="24"/>
        </w:rPr>
        <w:t>cv.transform</w:t>
      </w:r>
      <w:proofErr w:type="spellEnd"/>
      <w:r w:rsidRPr="00F20F7E">
        <w:rPr>
          <w:rFonts w:ascii="Times New Roman" w:hAnsi="Times New Roman"/>
          <w:sz w:val="24"/>
          <w:szCs w:val="24"/>
        </w:rPr>
        <w:t>(corpus).</w:t>
      </w:r>
      <w:proofErr w:type="spellStart"/>
      <w:r w:rsidRPr="00F20F7E">
        <w:rPr>
          <w:rFonts w:ascii="Times New Roman" w:hAnsi="Times New Roman"/>
          <w:sz w:val="24"/>
          <w:szCs w:val="24"/>
        </w:rPr>
        <w:t>toarray</w:t>
      </w:r>
      <w:proofErr w:type="spellEnd"/>
      <w:r w:rsidRPr="00F20F7E">
        <w:rPr>
          <w:rFonts w:ascii="Times New Roman" w:hAnsi="Times New Roman"/>
          <w:sz w:val="24"/>
          <w:szCs w:val="24"/>
        </w:rPr>
        <w:t>()</w:t>
      </w:r>
    </w:p>
    <w:p w:rsidR="00F20F7E" w:rsidRPr="00892AA0" w:rsidRDefault="00F20F7E" w:rsidP="005B6C3F">
      <w:pPr>
        <w:shd w:val="clear" w:color="auto" w:fill="D9D9D9" w:themeFill="background1" w:themeFillShade="D9"/>
        <w:spacing w:line="360" w:lineRule="auto"/>
        <w:ind w:right="185"/>
        <w:rPr>
          <w:rFonts w:ascii="Times New Roman" w:hAnsi="Times New Roman"/>
          <w:sz w:val="24"/>
          <w:szCs w:val="24"/>
        </w:rPr>
      </w:pPr>
    </w:p>
    <w:p w:rsidR="00F20F7E" w:rsidRPr="00F20F7E" w:rsidRDefault="00F20F7E" w:rsidP="005B6C3F">
      <w:pPr>
        <w:spacing w:line="360" w:lineRule="auto"/>
        <w:ind w:left="720" w:right="185"/>
        <w:rPr>
          <w:rFonts w:ascii="Times New Roman" w:hAnsi="Times New Roman"/>
          <w:sz w:val="24"/>
          <w:szCs w:val="24"/>
        </w:rPr>
      </w:pPr>
    </w:p>
    <w:p w:rsidR="00995156" w:rsidRPr="00005177" w:rsidRDefault="00995156" w:rsidP="005B6C3F">
      <w:pPr>
        <w:pStyle w:val="ListParagraph"/>
        <w:numPr>
          <w:ilvl w:val="2"/>
          <w:numId w:val="40"/>
        </w:numPr>
        <w:spacing w:after="160" w:line="360" w:lineRule="auto"/>
        <w:ind w:right="185"/>
        <w:contextualSpacing/>
        <w:rPr>
          <w:rFonts w:ascii="Times New Roman" w:hAnsi="Times New Roman"/>
          <w:b/>
          <w:bCs/>
          <w:sz w:val="32"/>
          <w:szCs w:val="32"/>
        </w:rPr>
      </w:pPr>
      <w:r w:rsidRPr="00005177">
        <w:rPr>
          <w:rFonts w:ascii="Times New Roman" w:hAnsi="Times New Roman"/>
          <w:b/>
          <w:bCs/>
          <w:sz w:val="32"/>
          <w:szCs w:val="32"/>
        </w:rPr>
        <w:t>User-Interface: -</w:t>
      </w:r>
    </w:p>
    <w:p w:rsidR="00995156" w:rsidRPr="00005177" w:rsidRDefault="00995156" w:rsidP="005B6C3F">
      <w:pPr>
        <w:pStyle w:val="ListParagraph"/>
        <w:spacing w:line="360" w:lineRule="auto"/>
        <w:ind w:right="185"/>
        <w:rPr>
          <w:rFonts w:ascii="Times New Roman" w:hAnsi="Times New Roman"/>
          <w:sz w:val="24"/>
          <w:szCs w:val="24"/>
        </w:rPr>
      </w:pPr>
      <w:r w:rsidRPr="00892AA0">
        <w:rPr>
          <w:rFonts w:ascii="Times New Roman" w:hAnsi="Times New Roman"/>
          <w:sz w:val="24"/>
          <w:szCs w:val="24"/>
        </w:rPr>
        <w:t>To make our application user friendly we made a simple and responsive user interface for which the code is shown below: -</w:t>
      </w:r>
    </w:p>
    <w:p w:rsidR="00995156" w:rsidRPr="00005177" w:rsidRDefault="00995156" w:rsidP="005B6C3F">
      <w:pPr>
        <w:pStyle w:val="ListParagraph"/>
        <w:spacing w:line="360" w:lineRule="auto"/>
        <w:ind w:right="185"/>
        <w:rPr>
          <w:rFonts w:ascii="Times New Roman" w:hAnsi="Times New Roman"/>
          <w:sz w:val="24"/>
          <w:szCs w:val="24"/>
        </w:rPr>
      </w:pPr>
      <w:r w:rsidRPr="00892AA0">
        <w:rPr>
          <w:rFonts w:ascii="Times New Roman" w:hAnsi="Times New Roman"/>
          <w:sz w:val="24"/>
          <w:szCs w:val="24"/>
        </w:rPr>
        <w:t>For Index page: -</w:t>
      </w:r>
    </w:p>
    <w:p w:rsidR="00F20F7E" w:rsidRPr="00F20F7E" w:rsidRDefault="00F20F7E" w:rsidP="005B6C3F">
      <w:pPr>
        <w:pStyle w:val="ListParagraph"/>
        <w:spacing w:after="0" w:line="360" w:lineRule="auto"/>
        <w:ind w:right="185"/>
        <w:rPr>
          <w:rFonts w:ascii="Times New Roman" w:hAnsi="Times New Roman"/>
          <w:sz w:val="24"/>
          <w:szCs w:val="24"/>
        </w:rPr>
      </w:pPr>
      <w:proofErr w:type="gramStart"/>
      <w:r w:rsidRPr="00F20F7E">
        <w:rPr>
          <w:rFonts w:ascii="Times New Roman" w:hAnsi="Times New Roman"/>
          <w:sz w:val="24"/>
          <w:szCs w:val="24"/>
        </w:rPr>
        <w:t>&lt;!DOCTYPE</w:t>
      </w:r>
      <w:proofErr w:type="gramEnd"/>
      <w:r w:rsidRPr="00F20F7E">
        <w:rPr>
          <w:rFonts w:ascii="Times New Roman" w:hAnsi="Times New Roman"/>
          <w:sz w:val="24"/>
          <w:szCs w:val="24"/>
        </w:rPr>
        <w:t xml:space="preserve"> html&gt;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&lt;</w:t>
      </w:r>
      <w:proofErr w:type="gramStart"/>
      <w:r w:rsidRPr="00F20F7E">
        <w:rPr>
          <w:rFonts w:ascii="Times New Roman" w:hAnsi="Times New Roman"/>
          <w:sz w:val="24"/>
          <w:szCs w:val="24"/>
        </w:rPr>
        <w:t>html</w:t>
      </w:r>
      <w:proofErr w:type="gramEnd"/>
      <w:r w:rsidRPr="00F20F7E">
        <w:rPr>
          <w:rFonts w:ascii="Times New Roman" w:hAnsi="Times New Roman"/>
          <w:sz w:val="24"/>
          <w:szCs w:val="24"/>
        </w:rPr>
        <w:t>&gt;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&lt;</w:t>
      </w:r>
      <w:proofErr w:type="gramStart"/>
      <w:r w:rsidRPr="00F20F7E">
        <w:rPr>
          <w:rFonts w:ascii="Times New Roman" w:hAnsi="Times New Roman"/>
          <w:sz w:val="24"/>
          <w:szCs w:val="24"/>
        </w:rPr>
        <w:t>head</w:t>
      </w:r>
      <w:proofErr w:type="gramEnd"/>
      <w:r w:rsidRPr="00F20F7E">
        <w:rPr>
          <w:rFonts w:ascii="Times New Roman" w:hAnsi="Times New Roman"/>
          <w:sz w:val="24"/>
          <w:szCs w:val="24"/>
        </w:rPr>
        <w:t>&gt;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ab/>
        <w:t>&lt;</w:t>
      </w:r>
      <w:proofErr w:type="gramStart"/>
      <w:r w:rsidRPr="00F20F7E">
        <w:rPr>
          <w:rFonts w:ascii="Times New Roman" w:hAnsi="Times New Roman"/>
          <w:sz w:val="24"/>
          <w:szCs w:val="24"/>
        </w:rPr>
        <w:t>title&gt;</w:t>
      </w:r>
      <w:proofErr w:type="gramEnd"/>
      <w:r w:rsidRPr="00F20F7E">
        <w:rPr>
          <w:rFonts w:ascii="Times New Roman" w:hAnsi="Times New Roman"/>
          <w:sz w:val="24"/>
          <w:szCs w:val="24"/>
        </w:rPr>
        <w:t>TERRORISM DETECTION&lt;/title&gt;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lastRenderedPageBreak/>
        <w:tab/>
        <w:t xml:space="preserve">&lt;link </w:t>
      </w:r>
      <w:proofErr w:type="spellStart"/>
      <w:r w:rsidRPr="00F20F7E">
        <w:rPr>
          <w:rFonts w:ascii="Times New Roman" w:hAnsi="Times New Roman"/>
          <w:sz w:val="24"/>
          <w:szCs w:val="24"/>
        </w:rPr>
        <w:t>rel</w:t>
      </w:r>
      <w:proofErr w:type="spellEnd"/>
      <w:r w:rsidRPr="00F20F7E">
        <w:rPr>
          <w:rFonts w:ascii="Times New Roman" w:hAnsi="Times New Roman"/>
          <w:sz w:val="24"/>
          <w:szCs w:val="24"/>
        </w:rPr>
        <w:t>="</w:t>
      </w:r>
      <w:proofErr w:type="spellStart"/>
      <w:r w:rsidRPr="00F20F7E">
        <w:rPr>
          <w:rFonts w:ascii="Times New Roman" w:hAnsi="Times New Roman"/>
          <w:sz w:val="24"/>
          <w:szCs w:val="24"/>
        </w:rPr>
        <w:t>stylesheet</w:t>
      </w:r>
      <w:proofErr w:type="spellEnd"/>
      <w:r w:rsidRPr="00F20F7E">
        <w:rPr>
          <w:rFonts w:ascii="Times New Roman" w:hAnsi="Times New Roman"/>
          <w:sz w:val="24"/>
          <w:szCs w:val="24"/>
        </w:rPr>
        <w:t>" type="text/</w:t>
      </w:r>
      <w:proofErr w:type="spellStart"/>
      <w:r w:rsidRPr="00F20F7E">
        <w:rPr>
          <w:rFonts w:ascii="Times New Roman" w:hAnsi="Times New Roman"/>
          <w:sz w:val="24"/>
          <w:szCs w:val="24"/>
        </w:rPr>
        <w:t>css</w:t>
      </w:r>
      <w:proofErr w:type="spellEnd"/>
      <w:r w:rsidRPr="00F20F7E">
        <w:rPr>
          <w:rFonts w:ascii="Times New Roman" w:hAnsi="Times New Roman"/>
          <w:sz w:val="24"/>
          <w:szCs w:val="24"/>
        </w:rPr>
        <w:t xml:space="preserve">" </w:t>
      </w:r>
      <w:proofErr w:type="spellStart"/>
      <w:r w:rsidRPr="00F20F7E">
        <w:rPr>
          <w:rFonts w:ascii="Times New Roman" w:hAnsi="Times New Roman"/>
          <w:sz w:val="24"/>
          <w:szCs w:val="24"/>
        </w:rPr>
        <w:t>href</w:t>
      </w:r>
      <w:proofErr w:type="spellEnd"/>
      <w:r w:rsidRPr="00F20F7E">
        <w:rPr>
          <w:rFonts w:ascii="Times New Roman" w:hAnsi="Times New Roman"/>
          <w:sz w:val="24"/>
          <w:szCs w:val="24"/>
        </w:rPr>
        <w:t>="f2.css"&gt;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ab/>
        <w:t xml:space="preserve">&lt;link href="https://fonts.googleapis.com/css?family=Raleway&amp;display=swap" </w:t>
      </w:r>
      <w:proofErr w:type="spellStart"/>
      <w:r w:rsidRPr="00F20F7E">
        <w:rPr>
          <w:rFonts w:ascii="Times New Roman" w:hAnsi="Times New Roman"/>
          <w:sz w:val="24"/>
          <w:szCs w:val="24"/>
        </w:rPr>
        <w:t>rel</w:t>
      </w:r>
      <w:proofErr w:type="spellEnd"/>
      <w:r w:rsidRPr="00F20F7E">
        <w:rPr>
          <w:rFonts w:ascii="Times New Roman" w:hAnsi="Times New Roman"/>
          <w:sz w:val="24"/>
          <w:szCs w:val="24"/>
        </w:rPr>
        <w:t>="</w:t>
      </w:r>
      <w:proofErr w:type="spellStart"/>
      <w:r w:rsidRPr="00F20F7E">
        <w:rPr>
          <w:rFonts w:ascii="Times New Roman" w:hAnsi="Times New Roman"/>
          <w:sz w:val="24"/>
          <w:szCs w:val="24"/>
        </w:rPr>
        <w:t>stylesheet</w:t>
      </w:r>
      <w:proofErr w:type="spellEnd"/>
      <w:r w:rsidRPr="00F20F7E">
        <w:rPr>
          <w:rFonts w:ascii="Times New Roman" w:hAnsi="Times New Roman"/>
          <w:sz w:val="24"/>
          <w:szCs w:val="24"/>
        </w:rPr>
        <w:t xml:space="preserve">"&gt; </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&lt;/head&gt;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&lt;</w:t>
      </w:r>
      <w:proofErr w:type="gramStart"/>
      <w:r w:rsidRPr="00F20F7E">
        <w:rPr>
          <w:rFonts w:ascii="Times New Roman" w:hAnsi="Times New Roman"/>
          <w:sz w:val="24"/>
          <w:szCs w:val="24"/>
        </w:rPr>
        <w:t>body</w:t>
      </w:r>
      <w:proofErr w:type="gramEnd"/>
      <w:r w:rsidRPr="00F20F7E">
        <w:rPr>
          <w:rFonts w:ascii="Times New Roman" w:hAnsi="Times New Roman"/>
          <w:sz w:val="24"/>
          <w:szCs w:val="24"/>
        </w:rPr>
        <w:t>&gt;</w:t>
      </w:r>
    </w:p>
    <w:p w:rsidR="00F20F7E" w:rsidRPr="00F20F7E" w:rsidRDefault="00F20F7E" w:rsidP="005B6C3F">
      <w:pPr>
        <w:pStyle w:val="ListParagraph"/>
        <w:spacing w:after="0" w:line="360" w:lineRule="auto"/>
        <w:ind w:right="185"/>
        <w:rPr>
          <w:rFonts w:ascii="Times New Roman" w:hAnsi="Times New Roman"/>
          <w:sz w:val="24"/>
          <w:szCs w:val="24"/>
        </w:rPr>
      </w:pP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&lt;h1 align="center"&gt;Terrorism Detection&lt;/h1&gt;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&lt;form action="/http://www.google.com" method="get"&gt;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ab/>
        <w:t>&lt;input type="text" name="textbox"&gt;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ab/>
        <w:t>&lt;button type="analyze" value="analyze"&gt;analyze&lt;/button&gt;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ab/>
        <w:t>&lt;button type="reset" value "Reset"&gt;Reset&lt;/button&gt;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&lt;</w:t>
      </w:r>
      <w:proofErr w:type="spellStart"/>
      <w:proofErr w:type="gramStart"/>
      <w:r w:rsidRPr="00F20F7E">
        <w:rPr>
          <w:rFonts w:ascii="Times New Roman" w:hAnsi="Times New Roman"/>
          <w:sz w:val="24"/>
          <w:szCs w:val="24"/>
        </w:rPr>
        <w:t>ul</w:t>
      </w:r>
      <w:proofErr w:type="spellEnd"/>
      <w:proofErr w:type="gramEnd"/>
      <w:r w:rsidRPr="00F20F7E">
        <w:rPr>
          <w:rFonts w:ascii="Times New Roman" w:hAnsi="Times New Roman"/>
          <w:sz w:val="24"/>
          <w:szCs w:val="24"/>
        </w:rPr>
        <w:t>&gt;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ab/>
        <w:t>&lt;</w:t>
      </w:r>
      <w:proofErr w:type="gramStart"/>
      <w:r w:rsidRPr="00F20F7E">
        <w:rPr>
          <w:rFonts w:ascii="Times New Roman" w:hAnsi="Times New Roman"/>
          <w:sz w:val="24"/>
          <w:szCs w:val="24"/>
        </w:rPr>
        <w:t>li&gt;</w:t>
      </w:r>
      <w:proofErr w:type="gramEnd"/>
      <w:r w:rsidRPr="00F20F7E">
        <w:rPr>
          <w:rFonts w:ascii="Times New Roman" w:hAnsi="Times New Roman"/>
          <w:sz w:val="24"/>
          <w:szCs w:val="24"/>
        </w:rPr>
        <w:t>This page analyzes text&lt;/li&gt;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&lt;/</w:t>
      </w:r>
      <w:proofErr w:type="spellStart"/>
      <w:r w:rsidRPr="00F20F7E">
        <w:rPr>
          <w:rFonts w:ascii="Times New Roman" w:hAnsi="Times New Roman"/>
          <w:sz w:val="24"/>
          <w:szCs w:val="24"/>
        </w:rPr>
        <w:t>ul</w:t>
      </w:r>
      <w:proofErr w:type="spellEnd"/>
      <w:r w:rsidRPr="00F20F7E">
        <w:rPr>
          <w:rFonts w:ascii="Times New Roman" w:hAnsi="Times New Roman"/>
          <w:sz w:val="24"/>
          <w:szCs w:val="24"/>
        </w:rPr>
        <w:t>&gt;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&lt;</w:t>
      </w:r>
      <w:proofErr w:type="spellStart"/>
      <w:proofErr w:type="gramStart"/>
      <w:r w:rsidRPr="00F20F7E">
        <w:rPr>
          <w:rFonts w:ascii="Times New Roman" w:hAnsi="Times New Roman"/>
          <w:sz w:val="24"/>
          <w:szCs w:val="24"/>
        </w:rPr>
        <w:t>ol</w:t>
      </w:r>
      <w:proofErr w:type="spellEnd"/>
      <w:proofErr w:type="gramEnd"/>
      <w:r w:rsidRPr="00F20F7E">
        <w:rPr>
          <w:rFonts w:ascii="Times New Roman" w:hAnsi="Times New Roman"/>
          <w:sz w:val="24"/>
          <w:szCs w:val="24"/>
        </w:rPr>
        <w:t>&gt;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ab/>
        <w:t>&lt;</w:t>
      </w:r>
      <w:proofErr w:type="gramStart"/>
      <w:r w:rsidRPr="00F20F7E">
        <w:rPr>
          <w:rFonts w:ascii="Times New Roman" w:hAnsi="Times New Roman"/>
          <w:sz w:val="24"/>
          <w:szCs w:val="24"/>
        </w:rPr>
        <w:t>li&gt;</w:t>
      </w:r>
      <w:proofErr w:type="gramEnd"/>
      <w:r w:rsidRPr="00F20F7E">
        <w:rPr>
          <w:rFonts w:ascii="Times New Roman" w:hAnsi="Times New Roman"/>
          <w:sz w:val="24"/>
          <w:szCs w:val="24"/>
        </w:rPr>
        <w:t>Enter text in the text box&lt;/li&gt;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ab/>
        <w:t>&lt;</w:t>
      </w:r>
      <w:proofErr w:type="gramStart"/>
      <w:r w:rsidRPr="00F20F7E">
        <w:rPr>
          <w:rFonts w:ascii="Times New Roman" w:hAnsi="Times New Roman"/>
          <w:sz w:val="24"/>
          <w:szCs w:val="24"/>
        </w:rPr>
        <w:t>li&gt;</w:t>
      </w:r>
      <w:proofErr w:type="gramEnd"/>
      <w:r w:rsidRPr="00F20F7E">
        <w:rPr>
          <w:rFonts w:ascii="Times New Roman" w:hAnsi="Times New Roman"/>
          <w:sz w:val="24"/>
          <w:szCs w:val="24"/>
        </w:rPr>
        <w:t>click on analyze&lt;/li&gt;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ab/>
        <w:t>&lt;</w:t>
      </w:r>
      <w:proofErr w:type="gramStart"/>
      <w:r w:rsidRPr="00F20F7E">
        <w:rPr>
          <w:rFonts w:ascii="Times New Roman" w:hAnsi="Times New Roman"/>
          <w:sz w:val="24"/>
          <w:szCs w:val="24"/>
        </w:rPr>
        <w:t>li&gt;</w:t>
      </w:r>
      <w:proofErr w:type="gramEnd"/>
      <w:r w:rsidRPr="00F20F7E">
        <w:rPr>
          <w:rFonts w:ascii="Times New Roman" w:hAnsi="Times New Roman"/>
          <w:sz w:val="24"/>
          <w:szCs w:val="24"/>
        </w:rPr>
        <w:t>Click on reset to delete everything&lt;/li&gt;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&lt;/</w:t>
      </w:r>
      <w:proofErr w:type="spellStart"/>
      <w:r w:rsidRPr="00F20F7E">
        <w:rPr>
          <w:rFonts w:ascii="Times New Roman" w:hAnsi="Times New Roman"/>
          <w:sz w:val="24"/>
          <w:szCs w:val="24"/>
        </w:rPr>
        <w:t>ol</w:t>
      </w:r>
      <w:proofErr w:type="spellEnd"/>
      <w:r w:rsidRPr="00F20F7E">
        <w:rPr>
          <w:rFonts w:ascii="Times New Roman" w:hAnsi="Times New Roman"/>
          <w:sz w:val="24"/>
          <w:szCs w:val="24"/>
        </w:rPr>
        <w:t>&gt;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&lt;/form&gt;</w:t>
      </w:r>
    </w:p>
    <w:p w:rsidR="00F20F7E" w:rsidRPr="00F20F7E"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&lt;/body&gt;</w:t>
      </w:r>
    </w:p>
    <w:p w:rsidR="00995156" w:rsidRPr="00892AA0" w:rsidRDefault="00F20F7E" w:rsidP="005B6C3F">
      <w:pPr>
        <w:pStyle w:val="ListParagraph"/>
        <w:spacing w:after="0" w:line="360" w:lineRule="auto"/>
        <w:ind w:right="185"/>
        <w:rPr>
          <w:rFonts w:ascii="Times New Roman" w:hAnsi="Times New Roman"/>
          <w:sz w:val="24"/>
          <w:szCs w:val="24"/>
        </w:rPr>
      </w:pPr>
      <w:r w:rsidRPr="00F20F7E">
        <w:rPr>
          <w:rFonts w:ascii="Times New Roman" w:hAnsi="Times New Roman"/>
          <w:sz w:val="24"/>
          <w:szCs w:val="24"/>
        </w:rPr>
        <w:t>&lt;/html&gt;</w:t>
      </w:r>
    </w:p>
    <w:p w:rsidR="00050529" w:rsidRPr="00050529" w:rsidRDefault="00995156" w:rsidP="005B6C3F">
      <w:pPr>
        <w:pStyle w:val="ListParagraph"/>
        <w:spacing w:after="0" w:line="360" w:lineRule="auto"/>
        <w:ind w:right="185"/>
        <w:rPr>
          <w:rFonts w:ascii="Times New Roman" w:hAnsi="Times New Roman"/>
          <w:b/>
          <w:sz w:val="32"/>
          <w:szCs w:val="32"/>
        </w:rPr>
      </w:pPr>
      <w:r w:rsidRPr="00005177">
        <w:rPr>
          <w:rFonts w:ascii="Times New Roman" w:hAnsi="Times New Roman"/>
          <w:b/>
          <w:sz w:val="32"/>
          <w:szCs w:val="32"/>
        </w:rPr>
        <w:t>CSS for the webpage: -</w:t>
      </w:r>
    </w:p>
    <w:p w:rsidR="00050529" w:rsidRPr="00050529" w:rsidRDefault="00050529" w:rsidP="005B6C3F">
      <w:pPr>
        <w:pStyle w:val="ListParagraph"/>
        <w:spacing w:after="0" w:line="360" w:lineRule="auto"/>
        <w:ind w:right="185"/>
        <w:rPr>
          <w:rFonts w:ascii="Times New Roman" w:hAnsi="Times New Roman"/>
          <w:sz w:val="24"/>
          <w:szCs w:val="24"/>
        </w:rPr>
      </w:pPr>
      <w:proofErr w:type="gramStart"/>
      <w:r w:rsidRPr="00050529">
        <w:rPr>
          <w:rFonts w:ascii="Times New Roman" w:hAnsi="Times New Roman"/>
          <w:sz w:val="24"/>
          <w:szCs w:val="24"/>
        </w:rPr>
        <w:t>input[</w:t>
      </w:r>
      <w:proofErr w:type="gramEnd"/>
      <w:r w:rsidRPr="00050529">
        <w:rPr>
          <w:rFonts w:ascii="Times New Roman" w:hAnsi="Times New Roman"/>
          <w:sz w:val="24"/>
          <w:szCs w:val="24"/>
        </w:rPr>
        <w:t>type="text"]</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ab/>
      </w:r>
      <w:proofErr w:type="gramStart"/>
      <w:r w:rsidRPr="00050529">
        <w:rPr>
          <w:rFonts w:ascii="Times New Roman" w:hAnsi="Times New Roman"/>
          <w:sz w:val="24"/>
          <w:szCs w:val="24"/>
        </w:rPr>
        <w:t>margin-top:</w:t>
      </w:r>
      <w:proofErr w:type="gramEnd"/>
      <w:r w:rsidRPr="00050529">
        <w:rPr>
          <w:rFonts w:ascii="Times New Roman" w:hAnsi="Times New Roman"/>
          <w:sz w:val="24"/>
          <w:szCs w:val="24"/>
        </w:rPr>
        <w:t>80px;</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ab/>
      </w:r>
      <w:proofErr w:type="gramStart"/>
      <w:r w:rsidRPr="00050529">
        <w:rPr>
          <w:rFonts w:ascii="Times New Roman" w:hAnsi="Times New Roman"/>
          <w:sz w:val="24"/>
          <w:szCs w:val="24"/>
        </w:rPr>
        <w:t>border</w:t>
      </w:r>
      <w:proofErr w:type="gramEnd"/>
      <w:r w:rsidRPr="00050529">
        <w:rPr>
          <w:rFonts w:ascii="Times New Roman" w:hAnsi="Times New Roman"/>
          <w:sz w:val="24"/>
          <w:szCs w:val="24"/>
        </w:rPr>
        <w:t>: 2px solid blue;</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ab/>
      </w:r>
      <w:proofErr w:type="gramStart"/>
      <w:r w:rsidRPr="00050529">
        <w:rPr>
          <w:rFonts w:ascii="Times New Roman" w:hAnsi="Times New Roman"/>
          <w:sz w:val="24"/>
          <w:szCs w:val="24"/>
        </w:rPr>
        <w:t>margin-left</w:t>
      </w:r>
      <w:proofErr w:type="gramEnd"/>
      <w:r w:rsidRPr="00050529">
        <w:rPr>
          <w:rFonts w:ascii="Times New Roman" w:hAnsi="Times New Roman"/>
          <w:sz w:val="24"/>
          <w:szCs w:val="24"/>
        </w:rPr>
        <w:t>: 450px;</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ab/>
      </w:r>
      <w:proofErr w:type="gramStart"/>
      <w:r w:rsidRPr="00050529">
        <w:rPr>
          <w:rFonts w:ascii="Times New Roman" w:hAnsi="Times New Roman"/>
          <w:sz w:val="24"/>
          <w:szCs w:val="24"/>
        </w:rPr>
        <w:t>margin-right</w:t>
      </w:r>
      <w:proofErr w:type="gramEnd"/>
      <w:r w:rsidRPr="00050529">
        <w:rPr>
          <w:rFonts w:ascii="Times New Roman" w:hAnsi="Times New Roman"/>
          <w:sz w:val="24"/>
          <w:szCs w:val="24"/>
        </w:rPr>
        <w:t>: 50px;</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ab/>
      </w:r>
      <w:proofErr w:type="gramStart"/>
      <w:r w:rsidRPr="00050529">
        <w:rPr>
          <w:rFonts w:ascii="Times New Roman" w:hAnsi="Times New Roman"/>
          <w:sz w:val="24"/>
          <w:szCs w:val="24"/>
        </w:rPr>
        <w:t>width</w:t>
      </w:r>
      <w:proofErr w:type="gramEnd"/>
      <w:r w:rsidRPr="00050529">
        <w:rPr>
          <w:rFonts w:ascii="Times New Roman" w:hAnsi="Times New Roman"/>
          <w:sz w:val="24"/>
          <w:szCs w:val="24"/>
        </w:rPr>
        <w:t>: 400px;</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ab/>
      </w:r>
      <w:proofErr w:type="gramStart"/>
      <w:r w:rsidRPr="00050529">
        <w:rPr>
          <w:rFonts w:ascii="Times New Roman" w:hAnsi="Times New Roman"/>
          <w:sz w:val="24"/>
          <w:szCs w:val="24"/>
        </w:rPr>
        <w:t>height</w:t>
      </w:r>
      <w:proofErr w:type="gramEnd"/>
      <w:r w:rsidRPr="00050529">
        <w:rPr>
          <w:rFonts w:ascii="Times New Roman" w:hAnsi="Times New Roman"/>
          <w:sz w:val="24"/>
          <w:szCs w:val="24"/>
        </w:rPr>
        <w:t>: 100px;</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w:t>
      </w:r>
    </w:p>
    <w:p w:rsidR="00050529" w:rsidRPr="00050529" w:rsidRDefault="00050529" w:rsidP="005B6C3F">
      <w:pPr>
        <w:pStyle w:val="ListParagraph"/>
        <w:spacing w:after="0" w:line="360" w:lineRule="auto"/>
        <w:ind w:right="185"/>
        <w:rPr>
          <w:rFonts w:ascii="Times New Roman" w:hAnsi="Times New Roman"/>
          <w:sz w:val="24"/>
          <w:szCs w:val="24"/>
        </w:rPr>
      </w:pPr>
    </w:p>
    <w:p w:rsidR="00050529" w:rsidRPr="00050529" w:rsidRDefault="00050529" w:rsidP="005B6C3F">
      <w:pPr>
        <w:pStyle w:val="ListParagraph"/>
        <w:spacing w:after="0" w:line="360" w:lineRule="auto"/>
        <w:ind w:right="185"/>
        <w:rPr>
          <w:rFonts w:ascii="Times New Roman" w:hAnsi="Times New Roman"/>
          <w:sz w:val="24"/>
          <w:szCs w:val="24"/>
        </w:rPr>
      </w:pPr>
      <w:proofErr w:type="gramStart"/>
      <w:r w:rsidRPr="00050529">
        <w:rPr>
          <w:rFonts w:ascii="Times New Roman" w:hAnsi="Times New Roman"/>
          <w:sz w:val="24"/>
          <w:szCs w:val="24"/>
        </w:rPr>
        <w:lastRenderedPageBreak/>
        <w:t>body</w:t>
      </w:r>
      <w:proofErr w:type="gramEnd"/>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ab/>
      </w:r>
      <w:proofErr w:type="gramStart"/>
      <w:r w:rsidRPr="00050529">
        <w:rPr>
          <w:rFonts w:ascii="Times New Roman" w:hAnsi="Times New Roman"/>
          <w:sz w:val="24"/>
          <w:szCs w:val="24"/>
        </w:rPr>
        <w:t>background-repeat</w:t>
      </w:r>
      <w:proofErr w:type="gramEnd"/>
      <w:r w:rsidRPr="00050529">
        <w:rPr>
          <w:rFonts w:ascii="Times New Roman" w:hAnsi="Times New Roman"/>
          <w:sz w:val="24"/>
          <w:szCs w:val="24"/>
        </w:rPr>
        <w:t>: no-repeat;</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 xml:space="preserve">   </w:t>
      </w:r>
      <w:proofErr w:type="gramStart"/>
      <w:r w:rsidRPr="00050529">
        <w:rPr>
          <w:rFonts w:ascii="Times New Roman" w:hAnsi="Times New Roman"/>
          <w:sz w:val="24"/>
          <w:szCs w:val="24"/>
        </w:rPr>
        <w:t>background-size</w:t>
      </w:r>
      <w:proofErr w:type="gramEnd"/>
      <w:r w:rsidRPr="00050529">
        <w:rPr>
          <w:rFonts w:ascii="Times New Roman" w:hAnsi="Times New Roman"/>
          <w:sz w:val="24"/>
          <w:szCs w:val="24"/>
        </w:rPr>
        <w:t>: cover;</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w:t>
      </w:r>
    </w:p>
    <w:p w:rsidR="00050529" w:rsidRPr="00050529" w:rsidRDefault="00050529" w:rsidP="005B6C3F">
      <w:pPr>
        <w:pStyle w:val="ListParagraph"/>
        <w:spacing w:after="0" w:line="360" w:lineRule="auto"/>
        <w:ind w:right="185"/>
        <w:rPr>
          <w:rFonts w:ascii="Times New Roman" w:hAnsi="Times New Roman"/>
          <w:sz w:val="24"/>
          <w:szCs w:val="24"/>
        </w:rPr>
      </w:pPr>
      <w:proofErr w:type="gramStart"/>
      <w:r w:rsidRPr="00050529">
        <w:rPr>
          <w:rFonts w:ascii="Times New Roman" w:hAnsi="Times New Roman"/>
          <w:sz w:val="24"/>
          <w:szCs w:val="24"/>
        </w:rPr>
        <w:t>h1{</w:t>
      </w:r>
      <w:proofErr w:type="gramEnd"/>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ab/>
      </w:r>
      <w:proofErr w:type="gramStart"/>
      <w:r w:rsidRPr="00050529">
        <w:rPr>
          <w:rFonts w:ascii="Times New Roman" w:hAnsi="Times New Roman"/>
          <w:sz w:val="24"/>
          <w:szCs w:val="24"/>
        </w:rPr>
        <w:t>padding-top</w:t>
      </w:r>
      <w:proofErr w:type="gramEnd"/>
      <w:r w:rsidRPr="00050529">
        <w:rPr>
          <w:rFonts w:ascii="Times New Roman" w:hAnsi="Times New Roman"/>
          <w:sz w:val="24"/>
          <w:szCs w:val="24"/>
        </w:rPr>
        <w:t>: 25px;</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 xml:space="preserve">    </w:t>
      </w:r>
      <w:proofErr w:type="gramStart"/>
      <w:r w:rsidRPr="00050529">
        <w:rPr>
          <w:rFonts w:ascii="Times New Roman" w:hAnsi="Times New Roman"/>
          <w:sz w:val="24"/>
          <w:szCs w:val="24"/>
        </w:rPr>
        <w:t>padding-bottom</w:t>
      </w:r>
      <w:proofErr w:type="gramEnd"/>
      <w:r w:rsidRPr="00050529">
        <w:rPr>
          <w:rFonts w:ascii="Times New Roman" w:hAnsi="Times New Roman"/>
          <w:sz w:val="24"/>
          <w:szCs w:val="24"/>
        </w:rPr>
        <w:t>: 25px;</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 xml:space="preserve">    </w:t>
      </w:r>
      <w:proofErr w:type="gramStart"/>
      <w:r w:rsidRPr="00050529">
        <w:rPr>
          <w:rFonts w:ascii="Times New Roman" w:hAnsi="Times New Roman"/>
          <w:sz w:val="24"/>
          <w:szCs w:val="24"/>
        </w:rPr>
        <w:t>background</w:t>
      </w:r>
      <w:proofErr w:type="gramEnd"/>
      <w:r w:rsidRPr="00050529">
        <w:rPr>
          <w:rFonts w:ascii="Times New Roman" w:hAnsi="Times New Roman"/>
          <w:sz w:val="24"/>
          <w:szCs w:val="24"/>
        </w:rPr>
        <w:t xml:space="preserve">:  </w:t>
      </w:r>
      <w:proofErr w:type="spellStart"/>
      <w:r w:rsidRPr="00050529">
        <w:rPr>
          <w:rFonts w:ascii="Times New Roman" w:hAnsi="Times New Roman"/>
          <w:sz w:val="24"/>
          <w:szCs w:val="24"/>
        </w:rPr>
        <w:t>rgb</w:t>
      </w:r>
      <w:proofErr w:type="spellEnd"/>
      <w:r w:rsidRPr="00050529">
        <w:rPr>
          <w:rFonts w:ascii="Times New Roman" w:hAnsi="Times New Roman"/>
          <w:sz w:val="24"/>
          <w:szCs w:val="24"/>
        </w:rPr>
        <w:t>(0,0,0);</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ab/>
      </w:r>
      <w:proofErr w:type="spellStart"/>
      <w:proofErr w:type="gramStart"/>
      <w:r w:rsidRPr="00050529">
        <w:rPr>
          <w:rFonts w:ascii="Times New Roman" w:hAnsi="Times New Roman"/>
          <w:sz w:val="24"/>
          <w:szCs w:val="24"/>
        </w:rPr>
        <w:t>font-family:</w:t>
      </w:r>
      <w:proofErr w:type="gramEnd"/>
      <w:r w:rsidRPr="00050529">
        <w:rPr>
          <w:rFonts w:ascii="Times New Roman" w:hAnsi="Times New Roman"/>
          <w:sz w:val="24"/>
          <w:szCs w:val="24"/>
        </w:rPr>
        <w:t>Rockwell</w:t>
      </w:r>
      <w:proofErr w:type="spellEnd"/>
      <w:r w:rsidRPr="00050529">
        <w:rPr>
          <w:rFonts w:ascii="Times New Roman" w:hAnsi="Times New Roman"/>
          <w:sz w:val="24"/>
          <w:szCs w:val="24"/>
        </w:rPr>
        <w:t>;</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ab/>
      </w:r>
      <w:proofErr w:type="gramStart"/>
      <w:r w:rsidRPr="00050529">
        <w:rPr>
          <w:rFonts w:ascii="Times New Roman" w:hAnsi="Times New Roman"/>
          <w:sz w:val="24"/>
          <w:szCs w:val="24"/>
        </w:rPr>
        <w:t>color</w:t>
      </w:r>
      <w:proofErr w:type="gramEnd"/>
      <w:r w:rsidRPr="00050529">
        <w:rPr>
          <w:rFonts w:ascii="Times New Roman" w:hAnsi="Times New Roman"/>
          <w:sz w:val="24"/>
          <w:szCs w:val="24"/>
        </w:rPr>
        <w:t xml:space="preserve">: </w:t>
      </w:r>
      <w:proofErr w:type="spellStart"/>
      <w:r w:rsidRPr="00050529">
        <w:rPr>
          <w:rFonts w:ascii="Times New Roman" w:hAnsi="Times New Roman"/>
          <w:sz w:val="24"/>
          <w:szCs w:val="24"/>
        </w:rPr>
        <w:t>rgba</w:t>
      </w:r>
      <w:proofErr w:type="spellEnd"/>
      <w:r w:rsidRPr="00050529">
        <w:rPr>
          <w:rFonts w:ascii="Times New Roman" w:hAnsi="Times New Roman"/>
          <w:sz w:val="24"/>
          <w:szCs w:val="24"/>
        </w:rPr>
        <w:t xml:space="preserve">(255,255,255,1); </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ab/>
      </w:r>
      <w:proofErr w:type="gramStart"/>
      <w:r w:rsidRPr="00050529">
        <w:rPr>
          <w:rFonts w:ascii="Times New Roman" w:hAnsi="Times New Roman"/>
          <w:sz w:val="24"/>
          <w:szCs w:val="24"/>
        </w:rPr>
        <w:t>font-size</w:t>
      </w:r>
      <w:proofErr w:type="gramEnd"/>
      <w:r w:rsidRPr="00050529">
        <w:rPr>
          <w:rFonts w:ascii="Times New Roman" w:hAnsi="Times New Roman"/>
          <w:sz w:val="24"/>
          <w:szCs w:val="24"/>
        </w:rPr>
        <w:t>: 30px;</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ab/>
      </w:r>
      <w:proofErr w:type="gramStart"/>
      <w:r w:rsidRPr="00050529">
        <w:rPr>
          <w:rFonts w:ascii="Times New Roman" w:hAnsi="Times New Roman"/>
          <w:sz w:val="24"/>
          <w:szCs w:val="24"/>
        </w:rPr>
        <w:t>border-bottom</w:t>
      </w:r>
      <w:proofErr w:type="gramEnd"/>
      <w:r w:rsidRPr="00050529">
        <w:rPr>
          <w:rFonts w:ascii="Times New Roman" w:hAnsi="Times New Roman"/>
          <w:sz w:val="24"/>
          <w:szCs w:val="24"/>
        </w:rPr>
        <w:t>: 3px solid red;</w:t>
      </w: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ab/>
      </w:r>
      <w:proofErr w:type="spellStart"/>
      <w:proofErr w:type="gramStart"/>
      <w:r w:rsidRPr="00050529">
        <w:rPr>
          <w:rFonts w:ascii="Times New Roman" w:hAnsi="Times New Roman"/>
          <w:sz w:val="24"/>
          <w:szCs w:val="24"/>
        </w:rPr>
        <w:t>border-color:</w:t>
      </w:r>
      <w:proofErr w:type="gramEnd"/>
      <w:r w:rsidRPr="00050529">
        <w:rPr>
          <w:rFonts w:ascii="Times New Roman" w:hAnsi="Times New Roman"/>
          <w:sz w:val="24"/>
          <w:szCs w:val="24"/>
        </w:rPr>
        <w:t>black</w:t>
      </w:r>
      <w:proofErr w:type="spellEnd"/>
      <w:r w:rsidRPr="00050529">
        <w:rPr>
          <w:rFonts w:ascii="Times New Roman" w:hAnsi="Times New Roman"/>
          <w:sz w:val="24"/>
          <w:szCs w:val="24"/>
        </w:rPr>
        <w:t>;</w:t>
      </w:r>
    </w:p>
    <w:p w:rsidR="00050529" w:rsidRPr="00050529" w:rsidRDefault="00050529" w:rsidP="005B6C3F">
      <w:pPr>
        <w:pStyle w:val="ListParagraph"/>
        <w:spacing w:after="0" w:line="360" w:lineRule="auto"/>
        <w:ind w:right="185"/>
        <w:rPr>
          <w:rFonts w:ascii="Times New Roman" w:hAnsi="Times New Roman"/>
          <w:sz w:val="24"/>
          <w:szCs w:val="24"/>
        </w:rPr>
      </w:pPr>
    </w:p>
    <w:p w:rsidR="00050529" w:rsidRPr="00050529" w:rsidRDefault="00050529" w:rsidP="005B6C3F">
      <w:pPr>
        <w:pStyle w:val="ListParagraph"/>
        <w:spacing w:after="0" w:line="360" w:lineRule="auto"/>
        <w:ind w:right="185"/>
        <w:rPr>
          <w:rFonts w:ascii="Times New Roman" w:hAnsi="Times New Roman"/>
          <w:sz w:val="24"/>
          <w:szCs w:val="24"/>
        </w:rPr>
      </w:pPr>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w:t>
      </w:r>
    </w:p>
    <w:p w:rsidR="00050529" w:rsidRPr="00050529" w:rsidRDefault="00050529" w:rsidP="005B6C3F">
      <w:pPr>
        <w:pStyle w:val="ListParagraph"/>
        <w:spacing w:after="0" w:line="360" w:lineRule="auto"/>
        <w:ind w:right="185"/>
        <w:rPr>
          <w:rFonts w:ascii="Times New Roman" w:hAnsi="Times New Roman"/>
          <w:sz w:val="24"/>
          <w:szCs w:val="24"/>
        </w:rPr>
      </w:pPr>
    </w:p>
    <w:p w:rsidR="00050529" w:rsidRPr="00050529" w:rsidRDefault="00050529" w:rsidP="005B6C3F">
      <w:pPr>
        <w:pStyle w:val="ListParagraph"/>
        <w:spacing w:after="0" w:line="360" w:lineRule="auto"/>
        <w:ind w:right="185"/>
        <w:rPr>
          <w:rFonts w:ascii="Times New Roman" w:hAnsi="Times New Roman"/>
          <w:sz w:val="24"/>
          <w:szCs w:val="24"/>
        </w:rPr>
      </w:pPr>
    </w:p>
    <w:p w:rsidR="00050529" w:rsidRPr="00050529" w:rsidRDefault="00050529" w:rsidP="005B6C3F">
      <w:pPr>
        <w:pStyle w:val="ListParagraph"/>
        <w:spacing w:after="0" w:line="360" w:lineRule="auto"/>
        <w:ind w:right="185"/>
        <w:rPr>
          <w:rFonts w:ascii="Times New Roman" w:hAnsi="Times New Roman"/>
          <w:sz w:val="24"/>
          <w:szCs w:val="24"/>
        </w:rPr>
      </w:pPr>
    </w:p>
    <w:p w:rsidR="00050529" w:rsidRPr="00050529" w:rsidRDefault="00050529" w:rsidP="005B6C3F">
      <w:pPr>
        <w:pStyle w:val="ListParagraph"/>
        <w:spacing w:after="0" w:line="360" w:lineRule="auto"/>
        <w:ind w:right="185"/>
        <w:rPr>
          <w:rFonts w:ascii="Times New Roman" w:hAnsi="Times New Roman"/>
          <w:sz w:val="24"/>
          <w:szCs w:val="24"/>
        </w:rPr>
      </w:pPr>
      <w:proofErr w:type="gramStart"/>
      <w:r w:rsidRPr="00050529">
        <w:rPr>
          <w:rFonts w:ascii="Times New Roman" w:hAnsi="Times New Roman"/>
          <w:sz w:val="24"/>
          <w:szCs w:val="24"/>
        </w:rPr>
        <w:t>li{</w:t>
      </w:r>
      <w:proofErr w:type="gramEnd"/>
    </w:p>
    <w:p w:rsidR="00050529" w:rsidRPr="00050529"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ab/>
      </w:r>
      <w:proofErr w:type="gramStart"/>
      <w:r w:rsidRPr="00050529">
        <w:rPr>
          <w:rFonts w:ascii="Times New Roman" w:hAnsi="Times New Roman"/>
          <w:sz w:val="24"/>
          <w:szCs w:val="24"/>
        </w:rPr>
        <w:t>color</w:t>
      </w:r>
      <w:proofErr w:type="gramEnd"/>
      <w:r w:rsidRPr="00050529">
        <w:rPr>
          <w:rFonts w:ascii="Times New Roman" w:hAnsi="Times New Roman"/>
          <w:sz w:val="24"/>
          <w:szCs w:val="24"/>
        </w:rPr>
        <w:t>: grey;</w:t>
      </w:r>
    </w:p>
    <w:p w:rsidR="00995156" w:rsidRPr="00892AA0" w:rsidRDefault="00050529" w:rsidP="005B6C3F">
      <w:pPr>
        <w:pStyle w:val="ListParagraph"/>
        <w:spacing w:after="0" w:line="360" w:lineRule="auto"/>
        <w:ind w:right="185"/>
        <w:rPr>
          <w:rFonts w:ascii="Times New Roman" w:hAnsi="Times New Roman"/>
          <w:sz w:val="24"/>
          <w:szCs w:val="24"/>
        </w:rPr>
      </w:pPr>
      <w:r w:rsidRPr="00050529">
        <w:rPr>
          <w:rFonts w:ascii="Times New Roman" w:hAnsi="Times New Roman"/>
          <w:sz w:val="24"/>
          <w:szCs w:val="24"/>
        </w:rPr>
        <w:t>}</w:t>
      </w:r>
    </w:p>
    <w:p w:rsidR="00995156" w:rsidRPr="00892AA0" w:rsidRDefault="00995156" w:rsidP="005B6C3F">
      <w:pPr>
        <w:pStyle w:val="ListParagraph"/>
        <w:spacing w:after="0" w:line="360" w:lineRule="auto"/>
        <w:ind w:right="185"/>
        <w:rPr>
          <w:rFonts w:ascii="Times New Roman" w:hAnsi="Times New Roman"/>
          <w:sz w:val="24"/>
          <w:szCs w:val="24"/>
        </w:rPr>
      </w:pPr>
      <w:r w:rsidRPr="00892AA0">
        <w:rPr>
          <w:rFonts w:ascii="Times New Roman" w:hAnsi="Times New Roman"/>
          <w:sz w:val="24"/>
          <w:szCs w:val="24"/>
        </w:rPr>
        <w:t>Our user-interface was built using HTML, CSS and Bootstrap.</w:t>
      </w:r>
    </w:p>
    <w:p w:rsidR="00050529" w:rsidRPr="00240FAA" w:rsidRDefault="00050529" w:rsidP="005B6C3F">
      <w:pPr>
        <w:spacing w:line="360" w:lineRule="auto"/>
        <w:ind w:right="185"/>
        <w:rPr>
          <w:rFonts w:ascii="Times New Roman" w:hAnsi="Times New Roman"/>
          <w:sz w:val="24"/>
          <w:szCs w:val="24"/>
        </w:rPr>
      </w:pPr>
    </w:p>
    <w:p w:rsidR="00050529" w:rsidRDefault="00050529" w:rsidP="005B6C3F">
      <w:pPr>
        <w:pStyle w:val="ListParagraph"/>
        <w:spacing w:line="360" w:lineRule="auto"/>
        <w:ind w:right="185"/>
        <w:rPr>
          <w:rFonts w:ascii="Times New Roman" w:hAnsi="Times New Roman"/>
          <w:sz w:val="24"/>
          <w:szCs w:val="24"/>
        </w:rPr>
      </w:pPr>
    </w:p>
    <w:p w:rsidR="00995156" w:rsidRPr="00892AA0" w:rsidRDefault="00995156" w:rsidP="005B6C3F">
      <w:pPr>
        <w:pStyle w:val="ListParagraph"/>
        <w:spacing w:line="360" w:lineRule="auto"/>
        <w:ind w:right="185"/>
        <w:rPr>
          <w:rFonts w:ascii="Times New Roman" w:hAnsi="Times New Roman"/>
          <w:sz w:val="24"/>
          <w:szCs w:val="24"/>
        </w:rPr>
      </w:pPr>
      <w:r w:rsidRPr="00892AA0">
        <w:rPr>
          <w:rFonts w:ascii="Times New Roman" w:hAnsi="Times New Roman"/>
          <w:sz w:val="24"/>
          <w:szCs w:val="24"/>
        </w:rPr>
        <w:t>Following are the screenshots of our Web-Application: -</w:t>
      </w:r>
    </w:p>
    <w:p w:rsidR="00995156" w:rsidRPr="00892AA0" w:rsidRDefault="00654435" w:rsidP="005B6C3F">
      <w:pPr>
        <w:pStyle w:val="ListParagraph"/>
        <w:spacing w:line="360" w:lineRule="auto"/>
        <w:ind w:left="270" w:right="185" w:firstLine="180"/>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extent cx="5928629" cy="2721935"/>
            <wp:effectExtent l="19050" t="0" r="0" b="0"/>
            <wp:docPr id="14" name="Picture 13"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71"/>
                    <a:stretch>
                      <a:fillRect/>
                    </a:stretch>
                  </pic:blipFill>
                  <pic:spPr>
                    <a:xfrm>
                      <a:off x="0" y="0"/>
                      <a:ext cx="5929723" cy="2722437"/>
                    </a:xfrm>
                    <a:prstGeom prst="rect">
                      <a:avLst/>
                    </a:prstGeom>
                  </pic:spPr>
                </pic:pic>
              </a:graphicData>
            </a:graphic>
          </wp:inline>
        </w:drawing>
      </w:r>
    </w:p>
    <w:p w:rsidR="00995156" w:rsidRPr="00EE6576" w:rsidRDefault="00995156" w:rsidP="005B6C3F">
      <w:pPr>
        <w:pStyle w:val="ListParagraph"/>
        <w:spacing w:line="360" w:lineRule="auto"/>
        <w:ind w:right="185"/>
        <w:jc w:val="center"/>
        <w:rPr>
          <w:rFonts w:ascii="Times New Roman" w:hAnsi="Times New Roman"/>
          <w:b/>
          <w:sz w:val="24"/>
          <w:szCs w:val="24"/>
        </w:rPr>
      </w:pPr>
      <w:r w:rsidRPr="00EE6576">
        <w:rPr>
          <w:rFonts w:ascii="Times New Roman" w:hAnsi="Times New Roman"/>
          <w:b/>
          <w:sz w:val="24"/>
          <w:szCs w:val="24"/>
        </w:rPr>
        <w:t>Fig</w:t>
      </w:r>
      <w:proofErr w:type="gramStart"/>
      <w:r w:rsidRPr="00EE6576">
        <w:rPr>
          <w:rFonts w:ascii="Times New Roman" w:hAnsi="Times New Roman"/>
          <w:b/>
          <w:sz w:val="24"/>
          <w:szCs w:val="24"/>
        </w:rPr>
        <w:t>:</w:t>
      </w:r>
      <w:r w:rsidR="00F54BE3" w:rsidRPr="00EE6576">
        <w:rPr>
          <w:rFonts w:ascii="Times New Roman" w:hAnsi="Times New Roman"/>
          <w:b/>
          <w:sz w:val="24"/>
          <w:szCs w:val="24"/>
        </w:rPr>
        <w:t>6.5</w:t>
      </w:r>
      <w:proofErr w:type="gramEnd"/>
      <w:r w:rsidRPr="00EE6576">
        <w:rPr>
          <w:rFonts w:ascii="Times New Roman" w:hAnsi="Times New Roman"/>
          <w:b/>
          <w:sz w:val="24"/>
          <w:szCs w:val="24"/>
        </w:rPr>
        <w:t xml:space="preserve"> Homepage</w:t>
      </w:r>
    </w:p>
    <w:p w:rsidR="00995156" w:rsidRPr="00892AA0" w:rsidRDefault="00995156" w:rsidP="005B6C3F">
      <w:pPr>
        <w:pStyle w:val="ListParagraph"/>
        <w:spacing w:line="360" w:lineRule="auto"/>
        <w:ind w:right="185"/>
        <w:rPr>
          <w:rFonts w:ascii="Times New Roman" w:hAnsi="Times New Roman"/>
          <w:sz w:val="24"/>
          <w:szCs w:val="24"/>
        </w:rPr>
      </w:pPr>
    </w:p>
    <w:p w:rsidR="00995156" w:rsidRPr="00892AA0" w:rsidRDefault="00654435" w:rsidP="005B6C3F">
      <w:pPr>
        <w:pStyle w:val="ListParagraph"/>
        <w:spacing w:line="360" w:lineRule="auto"/>
        <w:ind w:left="180" w:right="185" w:hanging="630"/>
        <w:rPr>
          <w:rFonts w:ascii="Times New Roman" w:hAnsi="Times New Roman"/>
          <w:sz w:val="24"/>
          <w:szCs w:val="24"/>
        </w:rPr>
      </w:pPr>
      <w:r>
        <w:rPr>
          <w:rFonts w:ascii="Times New Roman" w:hAnsi="Times New Roman"/>
          <w:noProof/>
          <w:sz w:val="24"/>
          <w:szCs w:val="24"/>
          <w:lang w:val="en-IN" w:eastAsia="en-IN"/>
        </w:rPr>
        <w:drawing>
          <wp:inline distT="0" distB="0" distL="0" distR="0">
            <wp:extent cx="6481445" cy="3186430"/>
            <wp:effectExtent l="19050" t="0" r="0" b="0"/>
            <wp:docPr id="15" name="Picture 14" descr="con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act us.PNG"/>
                    <pic:cNvPicPr/>
                  </pic:nvPicPr>
                  <pic:blipFill>
                    <a:blip r:embed="rId72"/>
                    <a:stretch>
                      <a:fillRect/>
                    </a:stretch>
                  </pic:blipFill>
                  <pic:spPr>
                    <a:xfrm>
                      <a:off x="0" y="0"/>
                      <a:ext cx="6481445" cy="3186430"/>
                    </a:xfrm>
                    <a:prstGeom prst="rect">
                      <a:avLst/>
                    </a:prstGeom>
                  </pic:spPr>
                </pic:pic>
              </a:graphicData>
            </a:graphic>
          </wp:inline>
        </w:drawing>
      </w:r>
    </w:p>
    <w:p w:rsidR="00995156" w:rsidRPr="00EE6576" w:rsidRDefault="00995156" w:rsidP="005B6C3F">
      <w:pPr>
        <w:pStyle w:val="ListParagraph"/>
        <w:spacing w:line="360" w:lineRule="auto"/>
        <w:ind w:right="185"/>
        <w:jc w:val="center"/>
        <w:rPr>
          <w:rFonts w:ascii="Times New Roman" w:hAnsi="Times New Roman"/>
          <w:b/>
          <w:sz w:val="24"/>
          <w:szCs w:val="24"/>
        </w:rPr>
      </w:pPr>
      <w:r w:rsidRPr="00EE6576">
        <w:rPr>
          <w:rFonts w:ascii="Times New Roman" w:hAnsi="Times New Roman"/>
          <w:b/>
          <w:sz w:val="24"/>
          <w:szCs w:val="24"/>
        </w:rPr>
        <w:t>Fig</w:t>
      </w:r>
      <w:proofErr w:type="gramStart"/>
      <w:r w:rsidRPr="00EE6576">
        <w:rPr>
          <w:rFonts w:ascii="Times New Roman" w:hAnsi="Times New Roman"/>
          <w:b/>
          <w:sz w:val="24"/>
          <w:szCs w:val="24"/>
        </w:rPr>
        <w:t>:</w:t>
      </w:r>
      <w:r w:rsidR="00F54BE3" w:rsidRPr="00EE6576">
        <w:rPr>
          <w:rFonts w:ascii="Times New Roman" w:hAnsi="Times New Roman"/>
          <w:b/>
          <w:sz w:val="24"/>
          <w:szCs w:val="24"/>
        </w:rPr>
        <w:t>6.6</w:t>
      </w:r>
      <w:proofErr w:type="gramEnd"/>
      <w:r w:rsidRPr="00EE6576">
        <w:rPr>
          <w:rFonts w:ascii="Times New Roman" w:hAnsi="Times New Roman"/>
          <w:b/>
          <w:sz w:val="24"/>
          <w:szCs w:val="24"/>
        </w:rPr>
        <w:t xml:space="preserve"> </w:t>
      </w:r>
      <w:r w:rsidR="00654435">
        <w:rPr>
          <w:rFonts w:ascii="Times New Roman" w:hAnsi="Times New Roman"/>
          <w:b/>
          <w:sz w:val="24"/>
          <w:szCs w:val="24"/>
        </w:rPr>
        <w:t>Contact Us</w:t>
      </w:r>
    </w:p>
    <w:p w:rsidR="00995156" w:rsidRPr="00892AA0" w:rsidRDefault="00995156" w:rsidP="005B6C3F">
      <w:pPr>
        <w:pStyle w:val="ListParagraph"/>
        <w:spacing w:line="360" w:lineRule="auto"/>
        <w:ind w:right="185"/>
        <w:rPr>
          <w:rFonts w:ascii="Times New Roman" w:hAnsi="Times New Roman"/>
          <w:sz w:val="24"/>
          <w:szCs w:val="24"/>
        </w:rPr>
      </w:pPr>
    </w:p>
    <w:p w:rsidR="00544F14" w:rsidRDefault="00544F14" w:rsidP="005B6C3F">
      <w:pPr>
        <w:spacing w:after="0" w:line="240" w:lineRule="auto"/>
        <w:ind w:right="185"/>
        <w:rPr>
          <w:rFonts w:ascii="Times New Roman" w:hAnsi="Times New Roman"/>
          <w:sz w:val="24"/>
          <w:szCs w:val="24"/>
        </w:rPr>
      </w:pPr>
    </w:p>
    <w:p w:rsidR="00D36684" w:rsidRPr="00892AA0" w:rsidRDefault="00D36684" w:rsidP="005B6C3F">
      <w:pPr>
        <w:spacing w:after="0" w:line="240" w:lineRule="auto"/>
        <w:ind w:right="185"/>
        <w:rPr>
          <w:rFonts w:ascii="Times New Roman" w:eastAsia="Arial Unicode MS" w:hAnsi="Times New Roman"/>
          <w:b/>
          <w:color w:val="000000" w:themeColor="text1"/>
          <w:sz w:val="24"/>
          <w:szCs w:val="24"/>
        </w:rPr>
      </w:pPr>
    </w:p>
    <w:p w:rsidR="00AF0B0E" w:rsidRDefault="00AF0B0E" w:rsidP="005B6C3F">
      <w:pPr>
        <w:spacing w:after="0" w:line="240" w:lineRule="auto"/>
        <w:ind w:right="185"/>
        <w:rPr>
          <w:rFonts w:ascii="Times New Roman" w:eastAsia="Arial Unicode MS" w:hAnsi="Times New Roman"/>
          <w:b/>
          <w:color w:val="000000" w:themeColor="text1"/>
          <w:sz w:val="48"/>
          <w:szCs w:val="48"/>
        </w:rPr>
      </w:pPr>
      <w:r>
        <w:rPr>
          <w:rFonts w:ascii="Times New Roman" w:eastAsia="Arial Unicode MS" w:hAnsi="Times New Roman"/>
          <w:b/>
          <w:color w:val="000000" w:themeColor="text1"/>
          <w:sz w:val="48"/>
          <w:szCs w:val="48"/>
        </w:rPr>
        <w:br w:type="page"/>
      </w:r>
    </w:p>
    <w:p w:rsidR="00233335" w:rsidRPr="00EE6576"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48"/>
          <w:szCs w:val="48"/>
        </w:rPr>
      </w:pPr>
      <w:r w:rsidRPr="00EE6576">
        <w:rPr>
          <w:rFonts w:ascii="Times New Roman" w:eastAsia="Arial Unicode MS" w:hAnsi="Times New Roman"/>
          <w:b/>
          <w:color w:val="000000" w:themeColor="text1"/>
          <w:sz w:val="48"/>
          <w:szCs w:val="48"/>
        </w:rPr>
        <w:lastRenderedPageBreak/>
        <w:t xml:space="preserve">UNIT– </w:t>
      </w:r>
      <w:r w:rsidR="00F54BE3" w:rsidRPr="00EE6576">
        <w:rPr>
          <w:rFonts w:ascii="Times New Roman" w:eastAsia="Arial Unicode MS" w:hAnsi="Times New Roman"/>
          <w:b/>
          <w:color w:val="000000" w:themeColor="text1"/>
          <w:sz w:val="48"/>
          <w:szCs w:val="48"/>
        </w:rPr>
        <w:t>7</w:t>
      </w:r>
      <w:r w:rsidRPr="00EE6576">
        <w:rPr>
          <w:rFonts w:ascii="Times New Roman" w:eastAsia="Arial Unicode MS" w:hAnsi="Times New Roman"/>
          <w:b/>
          <w:color w:val="000000" w:themeColor="text1"/>
          <w:sz w:val="48"/>
          <w:szCs w:val="48"/>
        </w:rPr>
        <w:t>SYSTEM TESTING</w:t>
      </w:r>
    </w:p>
    <w:p w:rsidR="00233335" w:rsidRPr="00892AA0" w:rsidRDefault="00233335" w:rsidP="005B6C3F">
      <w:pPr>
        <w:spacing w:line="360" w:lineRule="auto"/>
        <w:ind w:right="185"/>
        <w:rPr>
          <w:rFonts w:ascii="Times New Roman" w:eastAsia="Verdana" w:hAnsi="Times New Roman"/>
          <w:color w:val="000000" w:themeColor="text1"/>
          <w:sz w:val="24"/>
          <w:szCs w:val="24"/>
        </w:rPr>
      </w:pPr>
      <w:r w:rsidRPr="00892AA0">
        <w:rPr>
          <w:rFonts w:ascii="Times New Roman" w:eastAsia="Verdana" w:hAnsi="Times New Roman"/>
          <w:color w:val="000000" w:themeColor="text1"/>
          <w:sz w:val="24"/>
          <w:szCs w:val="24"/>
        </w:rPr>
        <w:t>The designed system has been testing through following test parameters.</w:t>
      </w:r>
    </w:p>
    <w:p w:rsidR="00233335" w:rsidRPr="00EE6576" w:rsidRDefault="00F54BE3" w:rsidP="005B6C3F">
      <w:pPr>
        <w:tabs>
          <w:tab w:val="left" w:pos="3330"/>
        </w:tabs>
        <w:autoSpaceDE w:val="0"/>
        <w:autoSpaceDN w:val="0"/>
        <w:adjustRightInd w:val="0"/>
        <w:spacing w:after="0" w:line="360" w:lineRule="auto"/>
        <w:ind w:right="185"/>
        <w:rPr>
          <w:rFonts w:ascii="Times New Roman" w:eastAsia="Arial Unicode MS" w:hAnsi="Times New Roman"/>
          <w:b/>
          <w:color w:val="000000" w:themeColor="text1"/>
          <w:sz w:val="32"/>
          <w:szCs w:val="32"/>
        </w:rPr>
      </w:pPr>
      <w:r w:rsidRPr="00EE6576">
        <w:rPr>
          <w:rFonts w:ascii="Times New Roman" w:eastAsia="Arial Unicode MS" w:hAnsi="Times New Roman"/>
          <w:b/>
          <w:color w:val="000000" w:themeColor="text1"/>
          <w:sz w:val="32"/>
          <w:szCs w:val="32"/>
        </w:rPr>
        <w:t>7</w:t>
      </w:r>
      <w:r w:rsidR="00233335" w:rsidRPr="00EE6576">
        <w:rPr>
          <w:rFonts w:ascii="Times New Roman" w:eastAsia="Arial Unicode MS" w:hAnsi="Times New Roman"/>
          <w:b/>
          <w:color w:val="000000" w:themeColor="text1"/>
          <w:sz w:val="32"/>
          <w:szCs w:val="32"/>
        </w:rPr>
        <w:t>.1</w:t>
      </w:r>
      <w:r w:rsidR="00233335" w:rsidRPr="00EE6576">
        <w:rPr>
          <w:rFonts w:ascii="Times New Roman" w:eastAsia="Verdana" w:hAnsi="Times New Roman"/>
          <w:b/>
          <w:color w:val="000000" w:themeColor="text1"/>
          <w:sz w:val="32"/>
          <w:szCs w:val="32"/>
        </w:rPr>
        <w:t>FunctinalityTesting</w:t>
      </w:r>
    </w:p>
    <w:p w:rsidR="00EE6576" w:rsidRPr="00EE6576" w:rsidRDefault="00EE6576" w:rsidP="005B6C3F">
      <w:pPr>
        <w:spacing w:line="360" w:lineRule="auto"/>
        <w:ind w:right="185"/>
        <w:rPr>
          <w:rFonts w:ascii="Times New Roman" w:hAnsi="Times New Roman"/>
          <w:sz w:val="24"/>
          <w:szCs w:val="24"/>
        </w:rPr>
      </w:pPr>
      <w:r w:rsidRPr="00EE6576">
        <w:rPr>
          <w:rFonts w:ascii="Times New Roman" w:hAnsi="Times New Roman"/>
          <w:sz w:val="24"/>
          <w:szCs w:val="24"/>
        </w:rPr>
        <w:t>FUNCTIONAL TESTING is a type of software testing whereby the system is tested against the functional requirements/specifications.</w:t>
      </w:r>
    </w:p>
    <w:p w:rsidR="00EE6576" w:rsidRPr="00EE6576" w:rsidRDefault="00EE6576" w:rsidP="005B6C3F">
      <w:pPr>
        <w:spacing w:line="360" w:lineRule="auto"/>
        <w:ind w:right="185"/>
        <w:rPr>
          <w:rFonts w:ascii="Times New Roman" w:hAnsi="Times New Roman"/>
          <w:sz w:val="24"/>
          <w:szCs w:val="24"/>
        </w:rPr>
      </w:pPr>
      <w:r w:rsidRPr="00EE6576">
        <w:rPr>
          <w:rFonts w:ascii="Times New Roman" w:hAnsi="Times New Roman"/>
          <w:sz w:val="24"/>
          <w:szCs w:val="24"/>
        </w:rPr>
        <w:t>Functions (or features) are tested by feeding them input and examining the output. Functional testing ensures that the requirements are properly satisfied by the application. This type of testing is not concerned with how processing occurs, but rather, with the results of processing. It simulates actual system usage but does not make any system structure assumptions.</w:t>
      </w:r>
    </w:p>
    <w:p w:rsidR="00EE6576" w:rsidRPr="00EE6576" w:rsidRDefault="00EE6576" w:rsidP="005B6C3F">
      <w:pPr>
        <w:spacing w:line="360" w:lineRule="auto"/>
        <w:ind w:right="185"/>
        <w:rPr>
          <w:rFonts w:ascii="Times New Roman" w:hAnsi="Times New Roman"/>
          <w:sz w:val="24"/>
          <w:szCs w:val="24"/>
        </w:rPr>
      </w:pPr>
      <w:r w:rsidRPr="00EE6576">
        <w:rPr>
          <w:rFonts w:ascii="Times New Roman" w:hAnsi="Times New Roman"/>
          <w:sz w:val="24"/>
          <w:szCs w:val="24"/>
        </w:rPr>
        <w:t>During functional testing, Black Box Testing technique is used in which the internal logic of the system being tested is not known to the tester.</w:t>
      </w:r>
    </w:p>
    <w:p w:rsidR="00EE6576" w:rsidRPr="00EE6576" w:rsidRDefault="00EE6576" w:rsidP="005B6C3F">
      <w:pPr>
        <w:spacing w:line="360" w:lineRule="auto"/>
        <w:ind w:right="185"/>
        <w:rPr>
          <w:rFonts w:ascii="Times New Roman" w:hAnsi="Times New Roman"/>
          <w:sz w:val="24"/>
          <w:szCs w:val="24"/>
        </w:rPr>
      </w:pPr>
      <w:r w:rsidRPr="00EE6576">
        <w:rPr>
          <w:rFonts w:ascii="Times New Roman" w:hAnsi="Times New Roman"/>
          <w:sz w:val="24"/>
          <w:szCs w:val="24"/>
        </w:rPr>
        <w:t>Functional testing is normally performed during the levels of System Testing and Acceptance Testing.</w:t>
      </w:r>
    </w:p>
    <w:p w:rsidR="00EE6576" w:rsidRPr="00EE6576" w:rsidRDefault="00EE6576" w:rsidP="005B6C3F">
      <w:pPr>
        <w:spacing w:line="360" w:lineRule="auto"/>
        <w:ind w:right="185"/>
        <w:rPr>
          <w:rFonts w:ascii="Times New Roman" w:hAnsi="Times New Roman"/>
          <w:sz w:val="24"/>
          <w:szCs w:val="24"/>
        </w:rPr>
      </w:pPr>
      <w:r w:rsidRPr="00EE6576">
        <w:rPr>
          <w:rFonts w:ascii="Times New Roman" w:hAnsi="Times New Roman"/>
          <w:sz w:val="24"/>
          <w:szCs w:val="24"/>
        </w:rPr>
        <w:t>Typically, functional testing involves the following steps:</w:t>
      </w:r>
    </w:p>
    <w:p w:rsidR="00EE6576" w:rsidRPr="00EE6576" w:rsidRDefault="00EE6576" w:rsidP="005B6C3F">
      <w:pPr>
        <w:pStyle w:val="ListParagraph"/>
        <w:numPr>
          <w:ilvl w:val="0"/>
          <w:numId w:val="45"/>
        </w:numPr>
        <w:spacing w:line="360" w:lineRule="auto"/>
        <w:ind w:right="185"/>
        <w:rPr>
          <w:rFonts w:ascii="Times New Roman" w:hAnsi="Times New Roman"/>
          <w:sz w:val="24"/>
          <w:szCs w:val="24"/>
        </w:rPr>
      </w:pPr>
      <w:r w:rsidRPr="00EE6576">
        <w:rPr>
          <w:rFonts w:ascii="Times New Roman" w:hAnsi="Times New Roman"/>
          <w:sz w:val="24"/>
          <w:szCs w:val="24"/>
        </w:rPr>
        <w:t>Identify functions that the software is expected to perform.</w:t>
      </w:r>
    </w:p>
    <w:p w:rsidR="00EE6576" w:rsidRPr="00EE6576" w:rsidRDefault="00EE6576" w:rsidP="005B6C3F">
      <w:pPr>
        <w:pStyle w:val="ListParagraph"/>
        <w:numPr>
          <w:ilvl w:val="0"/>
          <w:numId w:val="45"/>
        </w:numPr>
        <w:spacing w:line="360" w:lineRule="auto"/>
        <w:ind w:right="185"/>
        <w:rPr>
          <w:rFonts w:ascii="Times New Roman" w:hAnsi="Times New Roman"/>
          <w:sz w:val="24"/>
          <w:szCs w:val="24"/>
        </w:rPr>
      </w:pPr>
      <w:r w:rsidRPr="00EE6576">
        <w:rPr>
          <w:rFonts w:ascii="Times New Roman" w:hAnsi="Times New Roman"/>
          <w:sz w:val="24"/>
          <w:szCs w:val="24"/>
        </w:rPr>
        <w:t>Create input data based on the function’s specifications.</w:t>
      </w:r>
    </w:p>
    <w:p w:rsidR="00EE6576" w:rsidRPr="00EE6576" w:rsidRDefault="00EE6576" w:rsidP="005B6C3F">
      <w:pPr>
        <w:pStyle w:val="ListParagraph"/>
        <w:numPr>
          <w:ilvl w:val="0"/>
          <w:numId w:val="45"/>
        </w:numPr>
        <w:spacing w:line="360" w:lineRule="auto"/>
        <w:ind w:right="185"/>
        <w:rPr>
          <w:rFonts w:ascii="Times New Roman" w:hAnsi="Times New Roman"/>
          <w:sz w:val="24"/>
          <w:szCs w:val="24"/>
        </w:rPr>
      </w:pPr>
      <w:r w:rsidRPr="00EE6576">
        <w:rPr>
          <w:rFonts w:ascii="Times New Roman" w:hAnsi="Times New Roman"/>
          <w:sz w:val="24"/>
          <w:szCs w:val="24"/>
        </w:rPr>
        <w:t>Determine the output based on the function’s specifications.</w:t>
      </w:r>
    </w:p>
    <w:p w:rsidR="00EE6576" w:rsidRPr="00EE6576" w:rsidRDefault="00EE6576" w:rsidP="005B6C3F">
      <w:pPr>
        <w:pStyle w:val="ListParagraph"/>
        <w:numPr>
          <w:ilvl w:val="0"/>
          <w:numId w:val="45"/>
        </w:numPr>
        <w:spacing w:line="360" w:lineRule="auto"/>
        <w:ind w:right="185"/>
        <w:rPr>
          <w:rFonts w:ascii="Times New Roman" w:hAnsi="Times New Roman"/>
          <w:sz w:val="24"/>
          <w:szCs w:val="24"/>
        </w:rPr>
      </w:pPr>
      <w:r w:rsidRPr="00EE6576">
        <w:rPr>
          <w:rFonts w:ascii="Times New Roman" w:hAnsi="Times New Roman"/>
          <w:sz w:val="24"/>
          <w:szCs w:val="24"/>
        </w:rPr>
        <w:t>Execute the test case.</w:t>
      </w:r>
    </w:p>
    <w:p w:rsidR="00EE6576" w:rsidRPr="00EE6576" w:rsidRDefault="00EE6576" w:rsidP="005B6C3F">
      <w:pPr>
        <w:pStyle w:val="ListParagraph"/>
        <w:numPr>
          <w:ilvl w:val="0"/>
          <w:numId w:val="45"/>
        </w:numPr>
        <w:spacing w:line="360" w:lineRule="auto"/>
        <w:ind w:right="185"/>
        <w:rPr>
          <w:rFonts w:ascii="Times New Roman" w:hAnsi="Times New Roman"/>
          <w:sz w:val="24"/>
          <w:szCs w:val="24"/>
        </w:rPr>
      </w:pPr>
      <w:r w:rsidRPr="00EE6576">
        <w:rPr>
          <w:rFonts w:ascii="Times New Roman" w:hAnsi="Times New Roman"/>
          <w:sz w:val="24"/>
          <w:szCs w:val="24"/>
        </w:rPr>
        <w:t>Compare the actual and expected outputs.</w:t>
      </w:r>
    </w:p>
    <w:p w:rsidR="00EE6576" w:rsidRPr="00EE6576" w:rsidRDefault="00EE6576" w:rsidP="005B6C3F">
      <w:pPr>
        <w:spacing w:line="360" w:lineRule="auto"/>
        <w:ind w:right="185"/>
        <w:rPr>
          <w:rFonts w:ascii="Times New Roman" w:hAnsi="Times New Roman"/>
          <w:sz w:val="24"/>
          <w:szCs w:val="24"/>
        </w:rPr>
      </w:pPr>
      <w:r w:rsidRPr="00EE6576">
        <w:rPr>
          <w:rFonts w:ascii="Times New Roman" w:hAnsi="Times New Roman"/>
          <w:sz w:val="24"/>
          <w:szCs w:val="24"/>
        </w:rPr>
        <w:t>Functional testing is more effective when the test conditions are created directly from user/business requirements. When test conditions are created from the system documentation (system requirements/ design documents), the defects in that documentation will not be detected through testing and this may be the cause of end-user’s wrath when they finally use the software.</w:t>
      </w:r>
    </w:p>
    <w:p w:rsidR="00233335" w:rsidRPr="00892AA0" w:rsidRDefault="00233335" w:rsidP="005B6C3F">
      <w:pPr>
        <w:tabs>
          <w:tab w:val="left" w:pos="3330"/>
        </w:tabs>
        <w:autoSpaceDE w:val="0"/>
        <w:autoSpaceDN w:val="0"/>
        <w:adjustRightInd w:val="0"/>
        <w:spacing w:after="0" w:line="360" w:lineRule="auto"/>
        <w:ind w:right="185"/>
        <w:jc w:val="both"/>
        <w:rPr>
          <w:rFonts w:ascii="Times New Roman" w:eastAsia="Verdana" w:hAnsi="Times New Roman"/>
          <w:b/>
          <w:color w:val="000000" w:themeColor="text1"/>
          <w:sz w:val="24"/>
          <w:szCs w:val="24"/>
        </w:rPr>
      </w:pPr>
    </w:p>
    <w:p w:rsidR="00233335" w:rsidRPr="00EE6576" w:rsidRDefault="00F54BE3" w:rsidP="005B6C3F">
      <w:pPr>
        <w:tabs>
          <w:tab w:val="left" w:pos="3330"/>
        </w:tabs>
        <w:autoSpaceDE w:val="0"/>
        <w:autoSpaceDN w:val="0"/>
        <w:adjustRightInd w:val="0"/>
        <w:spacing w:after="0" w:line="360" w:lineRule="auto"/>
        <w:ind w:right="185"/>
        <w:rPr>
          <w:rFonts w:ascii="Times New Roman" w:eastAsia="Arial Unicode MS" w:hAnsi="Times New Roman"/>
          <w:b/>
          <w:color w:val="000000" w:themeColor="text1"/>
          <w:sz w:val="32"/>
          <w:szCs w:val="32"/>
        </w:rPr>
      </w:pPr>
      <w:r w:rsidRPr="00EE6576">
        <w:rPr>
          <w:rFonts w:ascii="Times New Roman" w:eastAsia="Arial Unicode MS" w:hAnsi="Times New Roman"/>
          <w:b/>
          <w:color w:val="000000" w:themeColor="text1"/>
          <w:sz w:val="32"/>
          <w:szCs w:val="32"/>
        </w:rPr>
        <w:t>7</w:t>
      </w:r>
      <w:r w:rsidR="00233335" w:rsidRPr="00EE6576">
        <w:rPr>
          <w:rFonts w:ascii="Times New Roman" w:eastAsia="Arial Unicode MS" w:hAnsi="Times New Roman"/>
          <w:b/>
          <w:color w:val="000000" w:themeColor="text1"/>
          <w:sz w:val="32"/>
          <w:szCs w:val="32"/>
        </w:rPr>
        <w:t>.2</w:t>
      </w:r>
      <w:r w:rsidR="00233335" w:rsidRPr="00EE6576">
        <w:rPr>
          <w:rFonts w:ascii="Times New Roman" w:eastAsia="Verdana" w:hAnsi="Times New Roman"/>
          <w:b/>
          <w:color w:val="000000" w:themeColor="text1"/>
          <w:sz w:val="32"/>
          <w:szCs w:val="32"/>
        </w:rPr>
        <w:t>Performance Testing</w:t>
      </w:r>
    </w:p>
    <w:p w:rsidR="00EE6576" w:rsidRPr="00A51CDF" w:rsidRDefault="00EE6576" w:rsidP="005B6C3F">
      <w:pPr>
        <w:shd w:val="clear" w:color="auto" w:fill="FFFFFF"/>
        <w:spacing w:before="100" w:beforeAutospacing="1" w:after="100" w:afterAutospacing="1" w:line="240" w:lineRule="auto"/>
        <w:ind w:right="185"/>
        <w:rPr>
          <w:rFonts w:ascii="Times New Roman" w:eastAsia="Times New Roman" w:hAnsi="Times New Roman"/>
          <w:color w:val="222222"/>
          <w:sz w:val="24"/>
          <w:szCs w:val="24"/>
          <w:lang w:val="en-IN" w:eastAsia="en-IN"/>
        </w:rPr>
      </w:pPr>
      <w:r w:rsidRPr="00A51CDF">
        <w:rPr>
          <w:rFonts w:ascii="Times New Roman" w:eastAsia="Times New Roman" w:hAnsi="Times New Roman"/>
          <w:color w:val="222222"/>
          <w:sz w:val="24"/>
          <w:szCs w:val="24"/>
          <w:lang w:val="en-IN" w:eastAsia="en-IN"/>
        </w:rPr>
        <w:t>Performance Testing is defined as a type of software testing to ensure software applications will perform well under their expected workload.</w:t>
      </w:r>
    </w:p>
    <w:p w:rsidR="00EE6576" w:rsidRPr="00EE6576" w:rsidRDefault="00EE6576" w:rsidP="005B6C3F">
      <w:pPr>
        <w:shd w:val="clear" w:color="auto" w:fill="FFFFFF"/>
        <w:spacing w:before="100" w:beforeAutospacing="1" w:after="100" w:afterAutospacing="1" w:line="360" w:lineRule="auto"/>
        <w:ind w:right="185"/>
        <w:rPr>
          <w:rFonts w:ascii="Times New Roman" w:eastAsia="Times New Roman" w:hAnsi="Times New Roman"/>
          <w:color w:val="222222"/>
          <w:sz w:val="24"/>
          <w:szCs w:val="24"/>
          <w:lang w:val="en-IN" w:eastAsia="en-IN"/>
        </w:rPr>
      </w:pPr>
      <w:r w:rsidRPr="00EE6576">
        <w:rPr>
          <w:rFonts w:ascii="Times New Roman" w:eastAsia="Times New Roman" w:hAnsi="Times New Roman"/>
          <w:color w:val="222222"/>
          <w:sz w:val="24"/>
          <w:szCs w:val="24"/>
          <w:lang w:val="en-IN" w:eastAsia="en-IN"/>
        </w:rPr>
        <w:lastRenderedPageBreak/>
        <w:t>Features and Functionality supported by a software system is not the only concern. A software application's performance like its response time, reliability, resource usage and scalability do matter. The goal of Performance Testing is not to find bugs but to eliminate performance bottlenecks.</w:t>
      </w:r>
    </w:p>
    <w:p w:rsidR="00EE6576" w:rsidRPr="00EE6576" w:rsidRDefault="00EE6576" w:rsidP="005B6C3F">
      <w:pPr>
        <w:shd w:val="clear" w:color="auto" w:fill="FFFFFF"/>
        <w:spacing w:before="100" w:beforeAutospacing="1" w:after="100" w:afterAutospacing="1" w:line="360" w:lineRule="auto"/>
        <w:ind w:right="185"/>
        <w:rPr>
          <w:rFonts w:ascii="Times New Roman" w:eastAsia="Times New Roman" w:hAnsi="Times New Roman"/>
          <w:color w:val="222222"/>
          <w:sz w:val="24"/>
          <w:szCs w:val="24"/>
          <w:lang w:val="en-IN" w:eastAsia="en-IN"/>
        </w:rPr>
      </w:pPr>
      <w:r w:rsidRPr="00EE6576">
        <w:rPr>
          <w:rFonts w:ascii="Times New Roman" w:eastAsia="Times New Roman" w:hAnsi="Times New Roman"/>
          <w:color w:val="222222"/>
          <w:sz w:val="24"/>
          <w:szCs w:val="24"/>
          <w:lang w:val="en-IN" w:eastAsia="en-IN"/>
        </w:rPr>
        <w:t xml:space="preserve">The focus of Performance Testing is checking a software </w:t>
      </w:r>
      <w:proofErr w:type="gramStart"/>
      <w:r w:rsidRPr="00EE6576">
        <w:rPr>
          <w:rFonts w:ascii="Times New Roman" w:eastAsia="Times New Roman" w:hAnsi="Times New Roman"/>
          <w:color w:val="222222"/>
          <w:sz w:val="24"/>
          <w:szCs w:val="24"/>
          <w:lang w:val="en-IN" w:eastAsia="en-IN"/>
        </w:rPr>
        <w:t>program's</w:t>
      </w:r>
      <w:proofErr w:type="gramEnd"/>
    </w:p>
    <w:p w:rsidR="00EE6576" w:rsidRPr="00EE6576" w:rsidRDefault="00EE6576" w:rsidP="005B6C3F">
      <w:pPr>
        <w:numPr>
          <w:ilvl w:val="0"/>
          <w:numId w:val="46"/>
        </w:numPr>
        <w:shd w:val="clear" w:color="auto" w:fill="FFFFFF"/>
        <w:spacing w:before="100" w:beforeAutospacing="1" w:after="100" w:afterAutospacing="1" w:line="360" w:lineRule="auto"/>
        <w:ind w:right="185"/>
        <w:rPr>
          <w:rFonts w:ascii="Times New Roman" w:eastAsia="Times New Roman" w:hAnsi="Times New Roman"/>
          <w:color w:val="222222"/>
          <w:sz w:val="24"/>
          <w:szCs w:val="24"/>
          <w:lang w:val="en-IN" w:eastAsia="en-IN"/>
        </w:rPr>
      </w:pPr>
      <w:r w:rsidRPr="00EE6576">
        <w:rPr>
          <w:rFonts w:ascii="Times New Roman" w:eastAsia="Times New Roman" w:hAnsi="Times New Roman"/>
          <w:color w:val="222222"/>
          <w:sz w:val="24"/>
          <w:szCs w:val="24"/>
          <w:lang w:val="en-IN" w:eastAsia="en-IN"/>
        </w:rPr>
        <w:t>Speed - Determines whether the application responds quickly</w:t>
      </w:r>
    </w:p>
    <w:p w:rsidR="00EE6576" w:rsidRPr="00EE6576" w:rsidRDefault="00EE6576" w:rsidP="005B6C3F">
      <w:pPr>
        <w:numPr>
          <w:ilvl w:val="0"/>
          <w:numId w:val="46"/>
        </w:numPr>
        <w:shd w:val="clear" w:color="auto" w:fill="FFFFFF"/>
        <w:spacing w:before="100" w:beforeAutospacing="1" w:after="100" w:afterAutospacing="1" w:line="360" w:lineRule="auto"/>
        <w:ind w:right="185"/>
        <w:rPr>
          <w:rFonts w:ascii="Times New Roman" w:eastAsia="Times New Roman" w:hAnsi="Times New Roman"/>
          <w:color w:val="222222"/>
          <w:sz w:val="24"/>
          <w:szCs w:val="24"/>
          <w:lang w:val="en-IN" w:eastAsia="en-IN"/>
        </w:rPr>
      </w:pPr>
      <w:r w:rsidRPr="00EE6576">
        <w:rPr>
          <w:rFonts w:ascii="Times New Roman" w:eastAsia="Times New Roman" w:hAnsi="Times New Roman"/>
          <w:color w:val="222222"/>
          <w:sz w:val="24"/>
          <w:szCs w:val="24"/>
          <w:lang w:val="en-IN" w:eastAsia="en-IN"/>
        </w:rPr>
        <w:t>Scalability - Determines maximum user load the software application can handle.</w:t>
      </w:r>
    </w:p>
    <w:p w:rsidR="00EE6576" w:rsidRPr="00EE6576" w:rsidRDefault="00EE6576" w:rsidP="005B6C3F">
      <w:pPr>
        <w:numPr>
          <w:ilvl w:val="0"/>
          <w:numId w:val="46"/>
        </w:numPr>
        <w:shd w:val="clear" w:color="auto" w:fill="FFFFFF"/>
        <w:spacing w:before="100" w:beforeAutospacing="1" w:after="100" w:afterAutospacing="1" w:line="360" w:lineRule="auto"/>
        <w:ind w:right="185"/>
        <w:rPr>
          <w:rFonts w:ascii="Times New Roman" w:eastAsia="Times New Roman" w:hAnsi="Times New Roman"/>
          <w:color w:val="222222"/>
          <w:sz w:val="24"/>
          <w:szCs w:val="24"/>
          <w:lang w:val="en-IN" w:eastAsia="en-IN"/>
        </w:rPr>
      </w:pPr>
      <w:r w:rsidRPr="00EE6576">
        <w:rPr>
          <w:rFonts w:ascii="Times New Roman" w:eastAsia="Times New Roman" w:hAnsi="Times New Roman"/>
          <w:color w:val="222222"/>
          <w:sz w:val="24"/>
          <w:szCs w:val="24"/>
          <w:lang w:val="en-IN" w:eastAsia="en-IN"/>
        </w:rPr>
        <w:t>Stability - Determines if the application is stable under varying loads</w:t>
      </w:r>
    </w:p>
    <w:p w:rsidR="00EE6576" w:rsidRPr="00EE6576" w:rsidRDefault="00EE6576" w:rsidP="005B6C3F">
      <w:pPr>
        <w:shd w:val="clear" w:color="auto" w:fill="FFFFFF"/>
        <w:spacing w:before="100" w:beforeAutospacing="1" w:after="100" w:afterAutospacing="1" w:line="360" w:lineRule="auto"/>
        <w:ind w:right="185"/>
        <w:rPr>
          <w:rFonts w:ascii="Times New Roman" w:eastAsia="Times New Roman" w:hAnsi="Times New Roman"/>
          <w:color w:val="222222"/>
          <w:sz w:val="24"/>
          <w:szCs w:val="24"/>
          <w:lang w:val="en-IN" w:eastAsia="en-IN"/>
        </w:rPr>
      </w:pPr>
      <w:r w:rsidRPr="00EE6576">
        <w:rPr>
          <w:rFonts w:ascii="Times New Roman" w:eastAsia="Times New Roman" w:hAnsi="Times New Roman"/>
          <w:color w:val="222222"/>
          <w:sz w:val="24"/>
          <w:szCs w:val="24"/>
          <w:lang w:val="en-IN" w:eastAsia="en-IN"/>
        </w:rPr>
        <w:t>Performance Testing is popularly called “</w:t>
      </w:r>
      <w:proofErr w:type="spellStart"/>
      <w:r w:rsidRPr="00EE6576">
        <w:rPr>
          <w:rFonts w:ascii="Times New Roman" w:eastAsia="Times New Roman" w:hAnsi="Times New Roman"/>
          <w:color w:val="222222"/>
          <w:sz w:val="24"/>
          <w:szCs w:val="24"/>
          <w:lang w:val="en-IN" w:eastAsia="en-IN"/>
        </w:rPr>
        <w:t>Perf</w:t>
      </w:r>
      <w:proofErr w:type="spellEnd"/>
      <w:r w:rsidRPr="00EE6576">
        <w:rPr>
          <w:rFonts w:ascii="Times New Roman" w:eastAsia="Times New Roman" w:hAnsi="Times New Roman"/>
          <w:color w:val="222222"/>
          <w:sz w:val="24"/>
          <w:szCs w:val="24"/>
          <w:lang w:val="en-IN" w:eastAsia="en-IN"/>
        </w:rPr>
        <w:t xml:space="preserve"> Testing” and is a subset of performance engineering.</w:t>
      </w:r>
    </w:p>
    <w:p w:rsidR="00EE6576" w:rsidRPr="00EE6576" w:rsidRDefault="00EE6576" w:rsidP="005B6C3F">
      <w:pPr>
        <w:pStyle w:val="NormalWeb"/>
        <w:shd w:val="clear" w:color="auto" w:fill="FFFFFF"/>
        <w:spacing w:line="360" w:lineRule="auto"/>
        <w:ind w:right="185"/>
        <w:rPr>
          <w:color w:val="222222"/>
        </w:rPr>
      </w:pPr>
      <w:r w:rsidRPr="00EE6576">
        <w:rPr>
          <w:color w:val="222222"/>
        </w:rPr>
        <w:t>Performance Testing is done to provide stakeholders with information about their application regarding speed, stability, and scalability. More importantly, Performance Testing uncovers what needs to be improved before the product goes to market. Without Performance Testing, software is likely to suffer from issues such as: running slow while several users use it simultaneously, inconsistencies across different operating systems and poor usability.</w:t>
      </w:r>
    </w:p>
    <w:p w:rsidR="00EE6576" w:rsidRPr="00EE6576" w:rsidRDefault="00EE6576" w:rsidP="005B6C3F">
      <w:pPr>
        <w:pStyle w:val="NormalWeb"/>
        <w:shd w:val="clear" w:color="auto" w:fill="FFFFFF"/>
        <w:spacing w:line="360" w:lineRule="auto"/>
        <w:ind w:right="185"/>
        <w:rPr>
          <w:color w:val="222222"/>
        </w:rPr>
      </w:pPr>
      <w:r w:rsidRPr="00EE6576">
        <w:rPr>
          <w:color w:val="222222"/>
        </w:rPr>
        <w:t>Performance testing will determine whether their software meets speed, scalability and stability requirements under expected workloads. Applications sent to market with poor performance metrics due to nonexistent or poor performance testing are likely to gain a bad reputation and fail to meet expected sales goals.</w:t>
      </w:r>
    </w:p>
    <w:p w:rsidR="00233335" w:rsidRPr="00EE6576" w:rsidRDefault="00EE6576" w:rsidP="005B6C3F">
      <w:pPr>
        <w:pStyle w:val="NormalWeb"/>
        <w:shd w:val="clear" w:color="auto" w:fill="FFFFFF"/>
        <w:spacing w:line="360" w:lineRule="auto"/>
        <w:ind w:right="185"/>
        <w:rPr>
          <w:color w:val="222222"/>
        </w:rPr>
      </w:pPr>
      <w:r w:rsidRPr="00EE6576">
        <w:rPr>
          <w:color w:val="222222"/>
        </w:rPr>
        <w:t>Also, mission-critical applications like space launch programs or life-saving medical equipment should be performance tested to ensure that they run for a long period without deviations.</w:t>
      </w:r>
    </w:p>
    <w:p w:rsidR="00233335" w:rsidRPr="00EE6576" w:rsidRDefault="00F54BE3" w:rsidP="005B6C3F">
      <w:pPr>
        <w:tabs>
          <w:tab w:val="left" w:pos="3330"/>
        </w:tabs>
        <w:autoSpaceDE w:val="0"/>
        <w:autoSpaceDN w:val="0"/>
        <w:adjustRightInd w:val="0"/>
        <w:spacing w:after="0" w:line="360" w:lineRule="auto"/>
        <w:ind w:right="185"/>
        <w:rPr>
          <w:rFonts w:ascii="Times New Roman" w:eastAsia="Arial Unicode MS" w:hAnsi="Times New Roman"/>
          <w:b/>
          <w:color w:val="000000" w:themeColor="text1"/>
          <w:sz w:val="32"/>
          <w:szCs w:val="32"/>
        </w:rPr>
      </w:pPr>
      <w:r w:rsidRPr="00EE6576">
        <w:rPr>
          <w:rFonts w:ascii="Times New Roman" w:eastAsia="Arial Unicode MS" w:hAnsi="Times New Roman"/>
          <w:b/>
          <w:color w:val="000000" w:themeColor="text1"/>
          <w:sz w:val="32"/>
          <w:szCs w:val="32"/>
        </w:rPr>
        <w:t>7.</w:t>
      </w:r>
      <w:r w:rsidR="00233335" w:rsidRPr="00EE6576">
        <w:rPr>
          <w:rFonts w:ascii="Times New Roman" w:eastAsia="Arial Unicode MS" w:hAnsi="Times New Roman"/>
          <w:b/>
          <w:color w:val="000000" w:themeColor="text1"/>
          <w:sz w:val="32"/>
          <w:szCs w:val="32"/>
        </w:rPr>
        <w:t>3</w:t>
      </w:r>
      <w:r w:rsidR="00233335" w:rsidRPr="00EE6576">
        <w:rPr>
          <w:rFonts w:ascii="Times New Roman" w:eastAsia="Verdana" w:hAnsi="Times New Roman"/>
          <w:b/>
          <w:color w:val="000000" w:themeColor="text1"/>
          <w:sz w:val="32"/>
          <w:szCs w:val="32"/>
        </w:rPr>
        <w:t>Usability Testing</w:t>
      </w:r>
    </w:p>
    <w:p w:rsidR="00EE6576" w:rsidRPr="00EE6576" w:rsidRDefault="00EE6576" w:rsidP="005B6C3F">
      <w:pPr>
        <w:pStyle w:val="NormalWeb"/>
        <w:shd w:val="clear" w:color="auto" w:fill="FFFFFF"/>
        <w:spacing w:line="360" w:lineRule="auto"/>
        <w:ind w:right="185"/>
        <w:rPr>
          <w:color w:val="222222"/>
        </w:rPr>
      </w:pPr>
      <w:r w:rsidRPr="00EE6576">
        <w:rPr>
          <w:color w:val="222222"/>
        </w:rPr>
        <w:t>Usability Testing is defined as a type of software testing where, a small set of target end-users, of a software system, "use" it to expose usability defects. This testing mainly focuses on the user's ease to use the application, flexibility in handling controls and the ability of the system to meet its objectives. It is also called User Experience (UX) Testing.</w:t>
      </w:r>
    </w:p>
    <w:p w:rsidR="00EE6576" w:rsidRPr="00EE6576" w:rsidRDefault="00EE6576" w:rsidP="005B6C3F">
      <w:pPr>
        <w:pStyle w:val="NormalWeb"/>
        <w:shd w:val="clear" w:color="auto" w:fill="FFFFFF"/>
        <w:spacing w:line="360" w:lineRule="auto"/>
        <w:ind w:right="185"/>
        <w:rPr>
          <w:color w:val="222222"/>
        </w:rPr>
      </w:pPr>
      <w:r w:rsidRPr="00EE6576">
        <w:rPr>
          <w:color w:val="222222"/>
        </w:rPr>
        <w:t>This testing is recommended during the initial design phase of SDLC, which gives more visibility on the expectations of the users.</w:t>
      </w:r>
    </w:p>
    <w:p w:rsidR="00EE6576" w:rsidRPr="00EE6576" w:rsidRDefault="00EE6576" w:rsidP="005B6C3F">
      <w:pPr>
        <w:shd w:val="clear" w:color="auto" w:fill="FFFFFF"/>
        <w:spacing w:before="100" w:beforeAutospacing="1" w:after="100" w:afterAutospacing="1" w:line="360" w:lineRule="auto"/>
        <w:ind w:right="185"/>
        <w:rPr>
          <w:rFonts w:ascii="Times New Roman" w:eastAsia="Times New Roman" w:hAnsi="Times New Roman"/>
          <w:color w:val="222222"/>
          <w:sz w:val="24"/>
          <w:szCs w:val="24"/>
          <w:lang w:val="en-IN" w:eastAsia="en-IN"/>
        </w:rPr>
      </w:pPr>
      <w:r w:rsidRPr="00EE6576">
        <w:rPr>
          <w:rFonts w:ascii="Times New Roman" w:eastAsia="Times New Roman" w:hAnsi="Times New Roman"/>
          <w:color w:val="222222"/>
          <w:sz w:val="24"/>
          <w:szCs w:val="24"/>
          <w:lang w:val="en-IN" w:eastAsia="en-IN"/>
        </w:rPr>
        <w:t>Aesthetics and design are important. How well a product looks usually determines how well it works.</w:t>
      </w:r>
    </w:p>
    <w:p w:rsidR="00EE6576" w:rsidRPr="00EE6576" w:rsidRDefault="00EE6576" w:rsidP="005B6C3F">
      <w:pPr>
        <w:shd w:val="clear" w:color="auto" w:fill="FFFFFF"/>
        <w:spacing w:before="100" w:beforeAutospacing="1" w:after="100" w:afterAutospacing="1" w:line="360" w:lineRule="auto"/>
        <w:ind w:right="185"/>
        <w:rPr>
          <w:rFonts w:ascii="Times New Roman" w:eastAsia="Times New Roman" w:hAnsi="Times New Roman"/>
          <w:color w:val="222222"/>
          <w:sz w:val="24"/>
          <w:szCs w:val="24"/>
          <w:lang w:val="en-IN" w:eastAsia="en-IN"/>
        </w:rPr>
      </w:pPr>
      <w:r w:rsidRPr="00EE6576">
        <w:rPr>
          <w:rFonts w:ascii="Times New Roman" w:eastAsia="Times New Roman" w:hAnsi="Times New Roman"/>
          <w:color w:val="222222"/>
          <w:sz w:val="24"/>
          <w:szCs w:val="24"/>
          <w:lang w:val="en-IN" w:eastAsia="en-IN"/>
        </w:rPr>
        <w:lastRenderedPageBreak/>
        <w:t>There are many software applications/websites, which miserably fail, once launched, due to following reasons -</w:t>
      </w:r>
    </w:p>
    <w:p w:rsidR="00EE6576" w:rsidRPr="00EE6576" w:rsidRDefault="00EE6576" w:rsidP="005B6C3F">
      <w:pPr>
        <w:numPr>
          <w:ilvl w:val="0"/>
          <w:numId w:val="47"/>
        </w:numPr>
        <w:shd w:val="clear" w:color="auto" w:fill="FFFFFF"/>
        <w:spacing w:before="100" w:beforeAutospacing="1" w:after="100" w:afterAutospacing="1" w:line="360" w:lineRule="auto"/>
        <w:ind w:right="185"/>
        <w:rPr>
          <w:rFonts w:ascii="Times New Roman" w:eastAsia="Times New Roman" w:hAnsi="Times New Roman"/>
          <w:color w:val="222222"/>
          <w:sz w:val="24"/>
          <w:szCs w:val="24"/>
          <w:lang w:val="en-IN" w:eastAsia="en-IN"/>
        </w:rPr>
      </w:pPr>
      <w:r w:rsidRPr="00EE6576">
        <w:rPr>
          <w:rFonts w:ascii="Times New Roman" w:eastAsia="Times New Roman" w:hAnsi="Times New Roman"/>
          <w:color w:val="222222"/>
          <w:sz w:val="24"/>
          <w:szCs w:val="24"/>
          <w:lang w:val="en-IN" w:eastAsia="en-IN"/>
        </w:rPr>
        <w:t>Where do I click next?</w:t>
      </w:r>
    </w:p>
    <w:p w:rsidR="00EE6576" w:rsidRPr="00EE6576" w:rsidRDefault="00EE6576" w:rsidP="005B6C3F">
      <w:pPr>
        <w:numPr>
          <w:ilvl w:val="0"/>
          <w:numId w:val="47"/>
        </w:numPr>
        <w:shd w:val="clear" w:color="auto" w:fill="FFFFFF"/>
        <w:spacing w:before="100" w:beforeAutospacing="1" w:after="100" w:afterAutospacing="1" w:line="360" w:lineRule="auto"/>
        <w:ind w:right="185"/>
        <w:rPr>
          <w:rFonts w:ascii="Times New Roman" w:eastAsia="Times New Roman" w:hAnsi="Times New Roman"/>
          <w:color w:val="222222"/>
          <w:sz w:val="24"/>
          <w:szCs w:val="24"/>
          <w:lang w:val="en-IN" w:eastAsia="en-IN"/>
        </w:rPr>
      </w:pPr>
      <w:r w:rsidRPr="00EE6576">
        <w:rPr>
          <w:rFonts w:ascii="Times New Roman" w:eastAsia="Times New Roman" w:hAnsi="Times New Roman"/>
          <w:color w:val="222222"/>
          <w:sz w:val="24"/>
          <w:szCs w:val="24"/>
          <w:lang w:val="en-IN" w:eastAsia="en-IN"/>
        </w:rPr>
        <w:t>Which page needs to be navigated?</w:t>
      </w:r>
    </w:p>
    <w:p w:rsidR="00EE6576" w:rsidRPr="00EE6576" w:rsidRDefault="00EE6576" w:rsidP="005B6C3F">
      <w:pPr>
        <w:numPr>
          <w:ilvl w:val="0"/>
          <w:numId w:val="47"/>
        </w:numPr>
        <w:shd w:val="clear" w:color="auto" w:fill="FFFFFF"/>
        <w:spacing w:before="100" w:beforeAutospacing="1" w:after="100" w:afterAutospacing="1" w:line="360" w:lineRule="auto"/>
        <w:ind w:right="185"/>
        <w:rPr>
          <w:rFonts w:ascii="Times New Roman" w:eastAsia="Times New Roman" w:hAnsi="Times New Roman"/>
          <w:color w:val="222222"/>
          <w:sz w:val="24"/>
          <w:szCs w:val="24"/>
          <w:lang w:val="en-IN" w:eastAsia="en-IN"/>
        </w:rPr>
      </w:pPr>
      <w:r w:rsidRPr="00EE6576">
        <w:rPr>
          <w:rFonts w:ascii="Times New Roman" w:eastAsia="Times New Roman" w:hAnsi="Times New Roman"/>
          <w:color w:val="222222"/>
          <w:sz w:val="24"/>
          <w:szCs w:val="24"/>
          <w:lang w:val="en-IN" w:eastAsia="en-IN"/>
        </w:rPr>
        <w:t>Which Icon or Jargon represents what?</w:t>
      </w:r>
    </w:p>
    <w:p w:rsidR="00EE6576" w:rsidRPr="00EE6576" w:rsidRDefault="00EE6576" w:rsidP="005B6C3F">
      <w:pPr>
        <w:numPr>
          <w:ilvl w:val="0"/>
          <w:numId w:val="47"/>
        </w:numPr>
        <w:shd w:val="clear" w:color="auto" w:fill="FFFFFF"/>
        <w:spacing w:before="100" w:beforeAutospacing="1" w:after="100" w:afterAutospacing="1" w:line="360" w:lineRule="auto"/>
        <w:ind w:right="185"/>
        <w:rPr>
          <w:rFonts w:ascii="Times New Roman" w:eastAsia="Times New Roman" w:hAnsi="Times New Roman"/>
          <w:color w:val="222222"/>
          <w:sz w:val="24"/>
          <w:szCs w:val="24"/>
          <w:lang w:val="en-IN" w:eastAsia="en-IN"/>
        </w:rPr>
      </w:pPr>
      <w:r w:rsidRPr="00EE6576">
        <w:rPr>
          <w:rFonts w:ascii="Times New Roman" w:eastAsia="Times New Roman" w:hAnsi="Times New Roman"/>
          <w:color w:val="222222"/>
          <w:sz w:val="24"/>
          <w:szCs w:val="24"/>
          <w:lang w:val="en-IN" w:eastAsia="en-IN"/>
        </w:rPr>
        <w:t>Error messages are not consistent or effectively displayed</w:t>
      </w:r>
    </w:p>
    <w:p w:rsidR="00EE6576" w:rsidRPr="00EE6576" w:rsidRDefault="00EE6576" w:rsidP="005B6C3F">
      <w:pPr>
        <w:numPr>
          <w:ilvl w:val="0"/>
          <w:numId w:val="47"/>
        </w:numPr>
        <w:shd w:val="clear" w:color="auto" w:fill="FFFFFF"/>
        <w:spacing w:before="100" w:beforeAutospacing="1" w:after="100" w:afterAutospacing="1" w:line="360" w:lineRule="auto"/>
        <w:ind w:right="185"/>
        <w:rPr>
          <w:rFonts w:ascii="Times New Roman" w:eastAsia="Times New Roman" w:hAnsi="Times New Roman"/>
          <w:color w:val="222222"/>
          <w:sz w:val="24"/>
          <w:szCs w:val="24"/>
          <w:lang w:val="en-IN" w:eastAsia="en-IN"/>
        </w:rPr>
      </w:pPr>
      <w:r w:rsidRPr="00EE6576">
        <w:rPr>
          <w:rFonts w:ascii="Times New Roman" w:eastAsia="Times New Roman" w:hAnsi="Times New Roman"/>
          <w:color w:val="222222"/>
          <w:sz w:val="24"/>
          <w:szCs w:val="24"/>
          <w:lang w:val="en-IN" w:eastAsia="en-IN"/>
        </w:rPr>
        <w:t>Session time not enough.</w:t>
      </w:r>
    </w:p>
    <w:p w:rsidR="00EE6576" w:rsidRPr="00EE6576" w:rsidRDefault="00EE6576" w:rsidP="005B6C3F">
      <w:pPr>
        <w:shd w:val="clear" w:color="auto" w:fill="FFFFFF"/>
        <w:spacing w:before="100" w:beforeAutospacing="1" w:after="100" w:afterAutospacing="1" w:line="360" w:lineRule="auto"/>
        <w:ind w:right="185"/>
        <w:rPr>
          <w:rFonts w:ascii="Source Sans Pro" w:eastAsia="Times New Roman" w:hAnsi="Source Sans Pro"/>
          <w:color w:val="222222"/>
          <w:sz w:val="27"/>
          <w:szCs w:val="27"/>
          <w:lang w:val="en-IN" w:eastAsia="en-IN"/>
        </w:rPr>
      </w:pPr>
      <w:r w:rsidRPr="00EE6576">
        <w:rPr>
          <w:rFonts w:ascii="Times New Roman" w:eastAsia="Times New Roman" w:hAnsi="Times New Roman"/>
          <w:color w:val="222222"/>
          <w:sz w:val="24"/>
          <w:szCs w:val="24"/>
          <w:lang w:val="en-IN" w:eastAsia="en-IN"/>
        </w:rPr>
        <w:t>Software Engineering, Usability Testing identifies usability errors in the system early in the development cycle and can save a product from failure.</w:t>
      </w:r>
    </w:p>
    <w:p w:rsidR="00233335" w:rsidRPr="00892AA0" w:rsidRDefault="00233335" w:rsidP="00B65B0B">
      <w:pPr>
        <w:tabs>
          <w:tab w:val="left" w:pos="3330"/>
        </w:tabs>
        <w:autoSpaceDE w:val="0"/>
        <w:autoSpaceDN w:val="0"/>
        <w:adjustRightInd w:val="0"/>
        <w:spacing w:after="0" w:line="360" w:lineRule="auto"/>
        <w:ind w:right="185"/>
        <w:rPr>
          <w:rFonts w:ascii="Times New Roman" w:eastAsia="Verdana" w:hAnsi="Times New Roman"/>
          <w:b/>
          <w:color w:val="000000" w:themeColor="text1"/>
          <w:sz w:val="24"/>
          <w:szCs w:val="24"/>
        </w:rPr>
      </w:pPr>
    </w:p>
    <w:p w:rsidR="00233335" w:rsidRPr="00EE6576" w:rsidRDefault="00F54BE3" w:rsidP="00B65B0B">
      <w:pPr>
        <w:tabs>
          <w:tab w:val="left" w:pos="3330"/>
        </w:tabs>
        <w:autoSpaceDE w:val="0"/>
        <w:autoSpaceDN w:val="0"/>
        <w:adjustRightInd w:val="0"/>
        <w:spacing w:after="0" w:line="360" w:lineRule="auto"/>
        <w:ind w:right="185"/>
        <w:rPr>
          <w:rFonts w:ascii="Times New Roman" w:eastAsia="Arial Unicode MS" w:hAnsi="Times New Roman"/>
          <w:b/>
          <w:color w:val="000000" w:themeColor="text1"/>
          <w:sz w:val="32"/>
          <w:szCs w:val="32"/>
        </w:rPr>
      </w:pPr>
      <w:r w:rsidRPr="00EE6576">
        <w:rPr>
          <w:rFonts w:ascii="Times New Roman" w:eastAsia="Arial Unicode MS" w:hAnsi="Times New Roman"/>
          <w:b/>
          <w:color w:val="000000" w:themeColor="text1"/>
          <w:sz w:val="32"/>
          <w:szCs w:val="32"/>
        </w:rPr>
        <w:t>7</w:t>
      </w:r>
      <w:r w:rsidR="00233335" w:rsidRPr="00EE6576">
        <w:rPr>
          <w:rFonts w:ascii="Times New Roman" w:eastAsia="Arial Unicode MS" w:hAnsi="Times New Roman"/>
          <w:b/>
          <w:color w:val="000000" w:themeColor="text1"/>
          <w:sz w:val="32"/>
          <w:szCs w:val="32"/>
        </w:rPr>
        <w:t>.4</w:t>
      </w:r>
      <w:r w:rsidR="00B65B0B">
        <w:rPr>
          <w:rFonts w:ascii="Times New Roman" w:eastAsia="Arial Unicode MS" w:hAnsi="Times New Roman"/>
          <w:b/>
          <w:color w:val="000000" w:themeColor="text1"/>
          <w:sz w:val="32"/>
          <w:szCs w:val="32"/>
        </w:rPr>
        <w:t xml:space="preserve"> </w:t>
      </w:r>
      <w:r w:rsidR="00FA1253" w:rsidRPr="00EE6576">
        <w:rPr>
          <w:rFonts w:ascii="Times New Roman" w:eastAsia="Verdana" w:hAnsi="Times New Roman"/>
          <w:b/>
          <w:color w:val="000000" w:themeColor="text1"/>
          <w:sz w:val="32"/>
          <w:szCs w:val="32"/>
        </w:rPr>
        <w:t>Server-Side</w:t>
      </w:r>
      <w:r w:rsidR="00233335" w:rsidRPr="00EE6576">
        <w:rPr>
          <w:rFonts w:ascii="Times New Roman" w:eastAsia="Verdana" w:hAnsi="Times New Roman"/>
          <w:b/>
          <w:color w:val="000000" w:themeColor="text1"/>
          <w:sz w:val="32"/>
          <w:szCs w:val="32"/>
        </w:rPr>
        <w:t xml:space="preserve"> Interfacing</w:t>
      </w:r>
    </w:p>
    <w:p w:rsidR="00233335" w:rsidRPr="00892AA0" w:rsidRDefault="00233335" w:rsidP="005B6C3F">
      <w:pPr>
        <w:pStyle w:val="NormalWeb"/>
        <w:spacing w:before="0" w:beforeAutospacing="0" w:after="0" w:afterAutospacing="0" w:line="360" w:lineRule="auto"/>
        <w:ind w:right="185"/>
        <w:jc w:val="both"/>
        <w:rPr>
          <w:color w:val="000000" w:themeColor="text1"/>
        </w:rPr>
      </w:pPr>
      <w:r w:rsidRPr="00892AA0">
        <w:rPr>
          <w:color w:val="000000" w:themeColor="text1"/>
        </w:rPr>
        <w:t xml:space="preserve">In this we tested the </w:t>
      </w:r>
      <w:r w:rsidR="00FA1253" w:rsidRPr="00892AA0">
        <w:rPr>
          <w:color w:val="000000" w:themeColor="text1"/>
        </w:rPr>
        <w:t>server-side</w:t>
      </w:r>
      <w:r w:rsidRPr="00892AA0">
        <w:rPr>
          <w:color w:val="000000" w:themeColor="text1"/>
        </w:rPr>
        <w:t xml:space="preserve"> interface. This was done by </w:t>
      </w:r>
      <w:proofErr w:type="spellStart"/>
      <w:r w:rsidRPr="00892AA0">
        <w:rPr>
          <w:color w:val="000000" w:themeColor="text1"/>
        </w:rPr>
        <w:t>verifyingthatcommunication</w:t>
      </w:r>
      <w:proofErr w:type="spellEnd"/>
      <w:r w:rsidRPr="00892AA0">
        <w:rPr>
          <w:color w:val="000000" w:themeColor="text1"/>
        </w:rPr>
        <w:t xml:space="preserve"> is done properly. </w:t>
      </w:r>
      <w:r w:rsidR="00FA1253" w:rsidRPr="00892AA0">
        <w:rPr>
          <w:color w:val="000000" w:themeColor="text1"/>
        </w:rPr>
        <w:t>Also,</w:t>
      </w:r>
      <w:r w:rsidRPr="00892AA0">
        <w:rPr>
          <w:color w:val="000000" w:themeColor="text1"/>
        </w:rPr>
        <w:t xml:space="preserve"> the compatibility of server with software, hardware, network and database was tested.</w:t>
      </w:r>
    </w:p>
    <w:p w:rsidR="00233335" w:rsidRPr="00892AA0" w:rsidRDefault="00233335" w:rsidP="005B6C3F">
      <w:pPr>
        <w:pStyle w:val="NormalWeb"/>
        <w:spacing w:before="0" w:beforeAutospacing="0" w:after="0" w:afterAutospacing="0" w:line="360" w:lineRule="auto"/>
        <w:ind w:right="185"/>
        <w:jc w:val="both"/>
        <w:rPr>
          <w:rFonts w:eastAsia="Verdana"/>
          <w:b/>
          <w:color w:val="000000" w:themeColor="text1"/>
        </w:rPr>
      </w:pPr>
    </w:p>
    <w:p w:rsidR="00233335" w:rsidRPr="00EE6576" w:rsidRDefault="00F54BE3" w:rsidP="00B65B0B">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32"/>
          <w:szCs w:val="32"/>
        </w:rPr>
      </w:pPr>
      <w:r w:rsidRPr="00EE6576">
        <w:rPr>
          <w:rFonts w:ascii="Times New Roman" w:eastAsia="Arial Unicode MS" w:hAnsi="Times New Roman"/>
          <w:b/>
          <w:color w:val="000000" w:themeColor="text1"/>
          <w:sz w:val="32"/>
          <w:szCs w:val="32"/>
        </w:rPr>
        <w:t>7</w:t>
      </w:r>
      <w:r w:rsidR="00233335" w:rsidRPr="00EE6576">
        <w:rPr>
          <w:rFonts w:ascii="Times New Roman" w:eastAsia="Arial Unicode MS" w:hAnsi="Times New Roman"/>
          <w:b/>
          <w:color w:val="000000" w:themeColor="text1"/>
          <w:sz w:val="32"/>
          <w:szCs w:val="32"/>
        </w:rPr>
        <w:t>.5</w:t>
      </w:r>
      <w:r w:rsidR="00B65B0B">
        <w:rPr>
          <w:rFonts w:ascii="Times New Roman" w:eastAsia="Arial Unicode MS" w:hAnsi="Times New Roman"/>
          <w:b/>
          <w:color w:val="000000" w:themeColor="text1"/>
          <w:sz w:val="32"/>
          <w:szCs w:val="32"/>
        </w:rPr>
        <w:t xml:space="preserve"> </w:t>
      </w:r>
      <w:r w:rsidR="00FA1253" w:rsidRPr="00EE6576">
        <w:rPr>
          <w:rFonts w:ascii="Times New Roman" w:eastAsia="Verdana" w:hAnsi="Times New Roman"/>
          <w:b/>
          <w:color w:val="000000" w:themeColor="text1"/>
          <w:sz w:val="32"/>
          <w:szCs w:val="32"/>
        </w:rPr>
        <w:t>Client-Side</w:t>
      </w:r>
      <w:r w:rsidR="00233335" w:rsidRPr="00EE6576">
        <w:rPr>
          <w:rFonts w:ascii="Times New Roman" w:eastAsia="Verdana" w:hAnsi="Times New Roman"/>
          <w:b/>
          <w:color w:val="000000" w:themeColor="text1"/>
          <w:sz w:val="32"/>
          <w:szCs w:val="32"/>
        </w:rPr>
        <w:t xml:space="preserve"> Compatibility</w:t>
      </w:r>
    </w:p>
    <w:p w:rsidR="00233335" w:rsidRPr="00892AA0" w:rsidRDefault="00233335" w:rsidP="005B6C3F">
      <w:pPr>
        <w:pStyle w:val="NormalWeb"/>
        <w:spacing w:before="0" w:beforeAutospacing="0" w:after="0" w:afterAutospacing="0" w:line="360" w:lineRule="auto"/>
        <w:ind w:right="185"/>
        <w:jc w:val="both"/>
        <w:rPr>
          <w:rFonts w:eastAsia="Verdana"/>
          <w:b/>
          <w:color w:val="000000" w:themeColor="text1"/>
        </w:rPr>
      </w:pPr>
      <w:r w:rsidRPr="00892AA0">
        <w:rPr>
          <w:color w:val="000000" w:themeColor="text1"/>
        </w:rPr>
        <w:t xml:space="preserve">The </w:t>
      </w:r>
      <w:r w:rsidR="00FA1253" w:rsidRPr="00892AA0">
        <w:rPr>
          <w:color w:val="000000" w:themeColor="text1"/>
        </w:rPr>
        <w:t>client-side</w:t>
      </w:r>
      <w:r w:rsidRPr="00892AA0">
        <w:rPr>
          <w:color w:val="000000" w:themeColor="text1"/>
        </w:rPr>
        <w:t xml:space="preserve"> compatibility is also tested using various browsers like Google Chrome, Mozilla Firefox and Internet Explorer.</w:t>
      </w:r>
    </w:p>
    <w:p w:rsidR="00233335" w:rsidRPr="00892AA0"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1C3B51" w:rsidRPr="00892AA0" w:rsidRDefault="001C3B51" w:rsidP="005B6C3F">
      <w:pPr>
        <w:spacing w:after="0" w:line="360" w:lineRule="auto"/>
        <w:ind w:right="185"/>
        <w:rPr>
          <w:rFonts w:ascii="Times New Roman" w:eastAsia="Arial Unicode MS" w:hAnsi="Times New Roman"/>
          <w:b/>
          <w:color w:val="000000" w:themeColor="text1"/>
          <w:sz w:val="24"/>
          <w:szCs w:val="24"/>
        </w:rPr>
      </w:pPr>
      <w:r w:rsidRPr="00892AA0">
        <w:rPr>
          <w:rFonts w:ascii="Times New Roman" w:eastAsia="Arial Unicode MS" w:hAnsi="Times New Roman"/>
          <w:b/>
          <w:color w:val="000000" w:themeColor="text1"/>
          <w:sz w:val="24"/>
          <w:szCs w:val="24"/>
        </w:rPr>
        <w:br w:type="page"/>
      </w:r>
    </w:p>
    <w:p w:rsidR="00233335" w:rsidRPr="00B65B0B" w:rsidRDefault="00233335" w:rsidP="00B65B0B">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48"/>
          <w:szCs w:val="48"/>
        </w:rPr>
      </w:pPr>
      <w:r w:rsidRPr="00EE6576">
        <w:rPr>
          <w:rFonts w:ascii="Times New Roman" w:eastAsia="Arial Unicode MS" w:hAnsi="Times New Roman"/>
          <w:b/>
          <w:color w:val="000000" w:themeColor="text1"/>
          <w:sz w:val="48"/>
          <w:szCs w:val="48"/>
        </w:rPr>
        <w:lastRenderedPageBreak/>
        <w:t xml:space="preserve">UNIT– </w:t>
      </w:r>
      <w:r w:rsidR="00F54BE3" w:rsidRPr="00EE6576">
        <w:rPr>
          <w:rFonts w:ascii="Times New Roman" w:eastAsia="Arial Unicode MS" w:hAnsi="Times New Roman"/>
          <w:b/>
          <w:color w:val="000000" w:themeColor="text1"/>
          <w:sz w:val="48"/>
          <w:szCs w:val="48"/>
        </w:rPr>
        <w:t>8</w:t>
      </w:r>
      <w:r w:rsidR="00B65B0B">
        <w:rPr>
          <w:rFonts w:ascii="Times New Roman" w:eastAsia="Arial Unicode MS" w:hAnsi="Times New Roman"/>
          <w:b/>
          <w:color w:val="000000" w:themeColor="text1"/>
          <w:sz w:val="48"/>
          <w:szCs w:val="48"/>
        </w:rPr>
        <w:t xml:space="preserve"> </w:t>
      </w:r>
      <w:r w:rsidRPr="00EE6576">
        <w:rPr>
          <w:rFonts w:ascii="Times New Roman" w:eastAsia="Verdana" w:hAnsi="Times New Roman"/>
          <w:b/>
          <w:color w:val="000000" w:themeColor="text1"/>
          <w:sz w:val="32"/>
          <w:szCs w:val="32"/>
        </w:rPr>
        <w:t>PROJECT SUMMARY AND CONCLUSIONS</w:t>
      </w:r>
    </w:p>
    <w:p w:rsidR="000D012D" w:rsidRPr="00D12338" w:rsidRDefault="000D012D" w:rsidP="005B6C3F">
      <w:pPr>
        <w:spacing w:after="0" w:line="360" w:lineRule="auto"/>
        <w:ind w:right="185"/>
        <w:jc w:val="both"/>
        <w:rPr>
          <w:rFonts w:ascii="Times New Roman" w:hAnsi="Times New Roman"/>
          <w:color w:val="000000" w:themeColor="text1"/>
          <w:sz w:val="24"/>
          <w:szCs w:val="24"/>
        </w:rPr>
      </w:pPr>
      <w:r w:rsidRPr="00D12338">
        <w:rPr>
          <w:rFonts w:ascii="Times New Roman" w:hAnsi="Times New Roman"/>
          <w:color w:val="000000" w:themeColor="text1"/>
          <w:sz w:val="24"/>
          <w:szCs w:val="24"/>
        </w:rPr>
        <w:t>The object of this project is to harness the power of Internet for our practical and potential one. This report explains to extensively cover this concept and plant a seed of inquisitiveness in the mind of users.</w:t>
      </w:r>
    </w:p>
    <w:p w:rsidR="000D012D" w:rsidRPr="00D12338" w:rsidRDefault="000D012D" w:rsidP="005B6C3F">
      <w:pPr>
        <w:ind w:right="185"/>
        <w:jc w:val="both"/>
        <w:rPr>
          <w:rFonts w:ascii="Times New Roman" w:hAnsi="Times New Roman"/>
          <w:color w:val="000000" w:themeColor="text1"/>
          <w:sz w:val="24"/>
          <w:szCs w:val="24"/>
        </w:rPr>
      </w:pPr>
      <w:r w:rsidRPr="00D12338">
        <w:rPr>
          <w:rFonts w:ascii="Times New Roman" w:hAnsi="Times New Roman"/>
          <w:color w:val="000000" w:themeColor="text1"/>
          <w:sz w:val="24"/>
          <w:szCs w:val="24"/>
        </w:rPr>
        <w:t xml:space="preserve">This application people in carpooling which reduce the burden of travelling </w:t>
      </w:r>
      <w:proofErr w:type="spellStart"/>
      <w:r w:rsidRPr="00D12338">
        <w:rPr>
          <w:rFonts w:ascii="Times New Roman" w:hAnsi="Times New Roman"/>
          <w:color w:val="000000" w:themeColor="text1"/>
          <w:sz w:val="24"/>
          <w:szCs w:val="24"/>
        </w:rPr>
        <w:t>expensis</w:t>
      </w:r>
      <w:proofErr w:type="spellEnd"/>
      <w:r w:rsidRPr="00D12338">
        <w:rPr>
          <w:rFonts w:ascii="Times New Roman" w:hAnsi="Times New Roman"/>
          <w:color w:val="000000" w:themeColor="text1"/>
          <w:sz w:val="24"/>
          <w:szCs w:val="24"/>
        </w:rPr>
        <w:t xml:space="preserve"> for them as well as project will reduce the traffic which we see on roads and also reduces the </w:t>
      </w:r>
      <w:proofErr w:type="spellStart"/>
      <w:r w:rsidRPr="00D12338">
        <w:rPr>
          <w:rFonts w:ascii="Times New Roman" w:hAnsi="Times New Roman"/>
          <w:color w:val="000000" w:themeColor="text1"/>
          <w:sz w:val="24"/>
          <w:szCs w:val="24"/>
        </w:rPr>
        <w:t>enviormental</w:t>
      </w:r>
      <w:proofErr w:type="spellEnd"/>
      <w:r w:rsidRPr="00D12338">
        <w:rPr>
          <w:rFonts w:ascii="Times New Roman" w:hAnsi="Times New Roman"/>
          <w:color w:val="000000" w:themeColor="text1"/>
          <w:sz w:val="24"/>
          <w:szCs w:val="24"/>
        </w:rPr>
        <w:t xml:space="preserve"> pollution and reduces the usage of natural resources so they can be long lasting.</w:t>
      </w:r>
    </w:p>
    <w:p w:rsidR="000D012D" w:rsidRPr="00D12338" w:rsidRDefault="000D012D" w:rsidP="005B6C3F">
      <w:pPr>
        <w:ind w:right="185"/>
        <w:jc w:val="both"/>
        <w:rPr>
          <w:rFonts w:ascii="Times New Roman" w:hAnsi="Times New Roman"/>
          <w:color w:val="000000" w:themeColor="text1"/>
          <w:sz w:val="24"/>
        </w:rPr>
      </w:pPr>
      <w:r w:rsidRPr="00D12338">
        <w:rPr>
          <w:rFonts w:ascii="Times New Roman" w:hAnsi="Times New Roman"/>
          <w:color w:val="000000" w:themeColor="text1"/>
          <w:sz w:val="24"/>
        </w:rPr>
        <w:t xml:space="preserve">Our project is currently on track with the exception of a couple of problems that were encountered. The first is that we </w:t>
      </w:r>
      <w:r>
        <w:rPr>
          <w:rFonts w:ascii="Times New Roman" w:hAnsi="Times New Roman"/>
          <w:color w:val="000000" w:themeColor="text1"/>
          <w:sz w:val="24"/>
        </w:rPr>
        <w:t>have not yet figured out how to</w:t>
      </w:r>
      <w:r w:rsidRPr="00D12338">
        <w:rPr>
          <w:rFonts w:ascii="Times New Roman" w:hAnsi="Times New Roman"/>
          <w:color w:val="000000" w:themeColor="text1"/>
          <w:sz w:val="24"/>
        </w:rPr>
        <w:t>. Implementation of this function wi</w:t>
      </w:r>
      <w:r w:rsidR="00B65B0B">
        <w:rPr>
          <w:rFonts w:ascii="Times New Roman" w:hAnsi="Times New Roman"/>
          <w:color w:val="000000" w:themeColor="text1"/>
          <w:sz w:val="24"/>
        </w:rPr>
        <w:t>ll require further research</w:t>
      </w:r>
      <w:r w:rsidRPr="00D12338">
        <w:rPr>
          <w:rFonts w:ascii="Times New Roman" w:hAnsi="Times New Roman"/>
          <w:color w:val="000000" w:themeColor="text1"/>
          <w:sz w:val="24"/>
        </w:rPr>
        <w:t xml:space="preserve">. </w:t>
      </w:r>
    </w:p>
    <w:p w:rsidR="00FA1253" w:rsidRPr="00892AA0" w:rsidRDefault="000D012D"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r w:rsidRPr="00D12338">
        <w:rPr>
          <w:rFonts w:ascii="Times New Roman" w:hAnsi="Times New Roman"/>
          <w:color w:val="000000" w:themeColor="text1"/>
          <w:sz w:val="24"/>
        </w:rPr>
        <w:t>The second problem is determin</w:t>
      </w:r>
      <w:r>
        <w:rPr>
          <w:rFonts w:ascii="Times New Roman" w:hAnsi="Times New Roman"/>
          <w:color w:val="000000" w:themeColor="text1"/>
          <w:sz w:val="24"/>
        </w:rPr>
        <w:t>ing the reason why we can only.</w:t>
      </w:r>
      <w:r w:rsidRPr="00D12338">
        <w:rPr>
          <w:rFonts w:ascii="Times New Roman" w:hAnsi="Times New Roman"/>
          <w:color w:val="000000" w:themeColor="text1"/>
          <w:sz w:val="24"/>
        </w:rPr>
        <w:t xml:space="preserve"> To troubleshoot this problem we must look over the code more thoroughly. We are still confident that we will be able to find solutions to these problems, so we expect not to have to compromise on our initial project goal.</w:t>
      </w:r>
    </w:p>
    <w:p w:rsidR="00FA1253" w:rsidRPr="00892AA0" w:rsidRDefault="00FA1253"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FA1253" w:rsidRPr="00892AA0" w:rsidRDefault="00FA1253"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FA1253" w:rsidRPr="00892AA0" w:rsidRDefault="00FA1253"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FA1253" w:rsidRPr="00892AA0" w:rsidRDefault="00FA1253"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FA1253" w:rsidRPr="00892AA0" w:rsidRDefault="00FA1253"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1C3B51" w:rsidRPr="00892AA0" w:rsidRDefault="001C3B51"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1C3B51" w:rsidRPr="00892AA0" w:rsidRDefault="001C3B51"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1C3B51" w:rsidRPr="00892AA0" w:rsidRDefault="001C3B51"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1C3B51" w:rsidRPr="00892AA0" w:rsidRDefault="001C3B51"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24"/>
          <w:szCs w:val="24"/>
        </w:rPr>
      </w:pPr>
    </w:p>
    <w:p w:rsidR="00EE6576" w:rsidRDefault="00EE6576" w:rsidP="005B6C3F">
      <w:pPr>
        <w:spacing w:after="0" w:line="240" w:lineRule="auto"/>
        <w:ind w:right="185"/>
        <w:rPr>
          <w:rFonts w:ascii="Times New Roman" w:eastAsia="Arial Unicode MS" w:hAnsi="Times New Roman"/>
          <w:b/>
          <w:color w:val="000000" w:themeColor="text1"/>
          <w:sz w:val="24"/>
          <w:szCs w:val="24"/>
        </w:rPr>
      </w:pPr>
      <w:r>
        <w:rPr>
          <w:rFonts w:ascii="Times New Roman" w:eastAsia="Arial Unicode MS" w:hAnsi="Times New Roman"/>
          <w:b/>
          <w:color w:val="000000" w:themeColor="text1"/>
          <w:sz w:val="24"/>
          <w:szCs w:val="24"/>
        </w:rPr>
        <w:br w:type="page"/>
      </w:r>
    </w:p>
    <w:p w:rsidR="00233335" w:rsidRPr="00EE6576"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48"/>
          <w:szCs w:val="48"/>
        </w:rPr>
      </w:pPr>
      <w:r w:rsidRPr="00EE6576">
        <w:rPr>
          <w:rFonts w:ascii="Times New Roman" w:eastAsia="Arial Unicode MS" w:hAnsi="Times New Roman"/>
          <w:b/>
          <w:color w:val="000000" w:themeColor="text1"/>
          <w:sz w:val="48"/>
          <w:szCs w:val="48"/>
        </w:rPr>
        <w:lastRenderedPageBreak/>
        <w:t xml:space="preserve">UNIT– </w:t>
      </w:r>
      <w:r w:rsidR="00F54BE3" w:rsidRPr="00EE6576">
        <w:rPr>
          <w:rFonts w:ascii="Times New Roman" w:eastAsia="Arial Unicode MS" w:hAnsi="Times New Roman"/>
          <w:b/>
          <w:color w:val="000000" w:themeColor="text1"/>
          <w:sz w:val="48"/>
          <w:szCs w:val="48"/>
        </w:rPr>
        <w:t>9</w:t>
      </w:r>
      <w:r w:rsidRPr="00EE6576">
        <w:rPr>
          <w:rFonts w:ascii="Times New Roman" w:eastAsia="Verdana" w:hAnsi="Times New Roman"/>
          <w:b/>
          <w:color w:val="000000" w:themeColor="text1"/>
          <w:sz w:val="48"/>
          <w:szCs w:val="48"/>
        </w:rPr>
        <w:t>FUTURE SCOPE</w:t>
      </w:r>
    </w:p>
    <w:p w:rsidR="00233335" w:rsidRPr="00892AA0" w:rsidRDefault="00233335" w:rsidP="005B6C3F">
      <w:pPr>
        <w:spacing w:line="360" w:lineRule="auto"/>
        <w:ind w:right="185"/>
        <w:rPr>
          <w:rFonts w:ascii="Times New Roman" w:eastAsia="Arial Unicode MS" w:hAnsi="Times New Roman"/>
          <w:b/>
          <w:color w:val="000000" w:themeColor="text1"/>
          <w:sz w:val="24"/>
          <w:szCs w:val="24"/>
        </w:rPr>
      </w:pPr>
    </w:p>
    <w:p w:rsidR="00C22D52" w:rsidRPr="00892AA0" w:rsidRDefault="00C22D52" w:rsidP="005B6C3F">
      <w:pPr>
        <w:tabs>
          <w:tab w:val="num" w:pos="0"/>
        </w:tabs>
        <w:spacing w:before="100" w:beforeAutospacing="1" w:after="100" w:afterAutospacing="1" w:line="360" w:lineRule="auto"/>
        <w:ind w:right="185"/>
        <w:jc w:val="both"/>
        <w:rPr>
          <w:rFonts w:ascii="Times New Roman" w:hAnsi="Times New Roman"/>
          <w:color w:val="000000" w:themeColor="text1"/>
          <w:sz w:val="24"/>
          <w:szCs w:val="24"/>
        </w:rPr>
      </w:pPr>
      <w:r w:rsidRPr="00892AA0">
        <w:rPr>
          <w:rFonts w:ascii="Times New Roman" w:hAnsi="Times New Roman"/>
          <w:color w:val="000000" w:themeColor="text1"/>
          <w:sz w:val="24"/>
          <w:szCs w:val="24"/>
        </w:rPr>
        <w:t>The possible future scope of this application will be on mobile platform with following enhancements:</w:t>
      </w:r>
    </w:p>
    <w:p w:rsidR="00C22D52" w:rsidRPr="00892AA0" w:rsidRDefault="00C22D52" w:rsidP="005B6C3F">
      <w:pPr>
        <w:tabs>
          <w:tab w:val="num" w:pos="0"/>
        </w:tabs>
        <w:spacing w:before="100" w:beforeAutospacing="1" w:after="100" w:afterAutospacing="1" w:line="360" w:lineRule="auto"/>
        <w:ind w:right="185"/>
        <w:jc w:val="both"/>
        <w:rPr>
          <w:rFonts w:ascii="Times New Roman" w:hAnsi="Times New Roman"/>
          <w:color w:val="000000" w:themeColor="text1"/>
          <w:sz w:val="24"/>
          <w:szCs w:val="24"/>
        </w:rPr>
      </w:pPr>
      <w:r w:rsidRPr="00892AA0">
        <w:rPr>
          <w:rFonts w:ascii="Times New Roman" w:hAnsi="Times New Roman"/>
          <w:color w:val="000000" w:themeColor="text1"/>
          <w:sz w:val="24"/>
          <w:szCs w:val="24"/>
        </w:rPr>
        <w:t>1. Designing of mobile application for this project on Android / iPhone platforms.</w:t>
      </w:r>
    </w:p>
    <w:p w:rsidR="00C22D52" w:rsidRPr="00892AA0" w:rsidRDefault="00C22D52" w:rsidP="005B6C3F">
      <w:pPr>
        <w:tabs>
          <w:tab w:val="num" w:pos="0"/>
        </w:tabs>
        <w:spacing w:before="100" w:beforeAutospacing="1" w:after="100" w:afterAutospacing="1" w:line="360" w:lineRule="auto"/>
        <w:ind w:right="185"/>
        <w:jc w:val="both"/>
        <w:rPr>
          <w:rFonts w:ascii="Times New Roman" w:hAnsi="Times New Roman"/>
          <w:color w:val="000000" w:themeColor="text1"/>
          <w:sz w:val="24"/>
          <w:szCs w:val="24"/>
        </w:rPr>
      </w:pPr>
      <w:r w:rsidRPr="00892AA0">
        <w:rPr>
          <w:rFonts w:ascii="Times New Roman" w:hAnsi="Times New Roman"/>
          <w:color w:val="000000" w:themeColor="text1"/>
          <w:sz w:val="24"/>
          <w:szCs w:val="24"/>
        </w:rPr>
        <w:t xml:space="preserve">2. </w:t>
      </w:r>
      <w:r>
        <w:rPr>
          <w:rFonts w:ascii="Times New Roman" w:hAnsi="Times New Roman"/>
          <w:color w:val="000000" w:themeColor="text1"/>
          <w:sz w:val="24"/>
          <w:szCs w:val="24"/>
        </w:rPr>
        <w:t xml:space="preserve">Working on pictures </w:t>
      </w:r>
      <w:proofErr w:type="spellStart"/>
      <w:r>
        <w:rPr>
          <w:rFonts w:ascii="Times New Roman" w:hAnsi="Times New Roman"/>
          <w:color w:val="000000" w:themeColor="text1"/>
          <w:sz w:val="24"/>
          <w:szCs w:val="24"/>
        </w:rPr>
        <w:t>i.e</w:t>
      </w:r>
      <w:proofErr w:type="spellEnd"/>
      <w:r>
        <w:rPr>
          <w:rFonts w:ascii="Times New Roman" w:hAnsi="Times New Roman"/>
          <w:color w:val="000000" w:themeColor="text1"/>
          <w:sz w:val="24"/>
          <w:szCs w:val="24"/>
        </w:rPr>
        <w:t xml:space="preserve"> analysis on images.</w:t>
      </w:r>
    </w:p>
    <w:p w:rsidR="00C22D52" w:rsidRPr="00892AA0" w:rsidRDefault="00C22D52" w:rsidP="005B6C3F">
      <w:pPr>
        <w:tabs>
          <w:tab w:val="num" w:pos="0"/>
        </w:tabs>
        <w:spacing w:before="100" w:beforeAutospacing="1" w:after="100" w:afterAutospacing="1" w:line="360" w:lineRule="auto"/>
        <w:ind w:right="185"/>
        <w:jc w:val="both"/>
        <w:rPr>
          <w:rFonts w:ascii="Times New Roman" w:hAnsi="Times New Roman"/>
          <w:color w:val="000000" w:themeColor="text1"/>
          <w:sz w:val="24"/>
          <w:szCs w:val="24"/>
        </w:rPr>
      </w:pPr>
      <w:r w:rsidRPr="00892AA0">
        <w:rPr>
          <w:rFonts w:ascii="Times New Roman" w:hAnsi="Times New Roman"/>
          <w:color w:val="000000" w:themeColor="text1"/>
          <w:sz w:val="24"/>
          <w:szCs w:val="24"/>
        </w:rPr>
        <w:t>3. A</w:t>
      </w:r>
      <w:r>
        <w:rPr>
          <w:rFonts w:ascii="Times New Roman" w:hAnsi="Times New Roman"/>
          <w:color w:val="000000" w:themeColor="text1"/>
          <w:sz w:val="24"/>
          <w:szCs w:val="24"/>
        </w:rPr>
        <w:t>nalysis on videos.</w:t>
      </w:r>
    </w:p>
    <w:p w:rsidR="00C22D52" w:rsidRPr="00892AA0" w:rsidRDefault="00C22D52" w:rsidP="005B6C3F">
      <w:pPr>
        <w:tabs>
          <w:tab w:val="num" w:pos="0"/>
        </w:tabs>
        <w:spacing w:before="100" w:beforeAutospacing="1" w:after="100" w:afterAutospacing="1" w:line="360" w:lineRule="auto"/>
        <w:ind w:right="185"/>
        <w:jc w:val="both"/>
        <w:rPr>
          <w:rFonts w:ascii="Times New Roman" w:hAnsi="Times New Roman"/>
          <w:color w:val="000000" w:themeColor="text1"/>
          <w:sz w:val="24"/>
          <w:szCs w:val="24"/>
        </w:rPr>
      </w:pPr>
      <w:r w:rsidRPr="00892AA0">
        <w:rPr>
          <w:rFonts w:ascii="Times New Roman" w:hAnsi="Times New Roman"/>
          <w:color w:val="000000" w:themeColor="text1"/>
          <w:sz w:val="24"/>
          <w:szCs w:val="24"/>
        </w:rPr>
        <w:t xml:space="preserve">4. </w:t>
      </w:r>
      <w:r>
        <w:rPr>
          <w:rFonts w:ascii="Times New Roman" w:hAnsi="Times New Roman"/>
          <w:color w:val="000000" w:themeColor="text1"/>
          <w:sz w:val="24"/>
          <w:szCs w:val="24"/>
        </w:rPr>
        <w:t>Embedding this on a social media application.</w:t>
      </w:r>
    </w:p>
    <w:p w:rsidR="00233335" w:rsidRPr="00892AA0" w:rsidRDefault="00233335" w:rsidP="005B6C3F">
      <w:pPr>
        <w:spacing w:line="360" w:lineRule="auto"/>
        <w:ind w:right="185"/>
        <w:jc w:val="both"/>
        <w:rPr>
          <w:rFonts w:ascii="Times New Roman" w:eastAsia="Verdana" w:hAnsi="Times New Roman"/>
          <w:color w:val="000000" w:themeColor="text1"/>
          <w:sz w:val="24"/>
          <w:szCs w:val="24"/>
        </w:rPr>
      </w:pPr>
    </w:p>
    <w:p w:rsidR="001C3B51" w:rsidRPr="00892AA0" w:rsidRDefault="001C3B51" w:rsidP="005B6C3F">
      <w:pPr>
        <w:spacing w:after="0" w:line="360" w:lineRule="auto"/>
        <w:ind w:right="185"/>
        <w:rPr>
          <w:rFonts w:ascii="Times New Roman" w:eastAsia="Arial Unicode MS" w:hAnsi="Times New Roman"/>
          <w:b/>
          <w:color w:val="000000" w:themeColor="text1"/>
          <w:sz w:val="24"/>
          <w:szCs w:val="24"/>
        </w:rPr>
      </w:pPr>
      <w:r w:rsidRPr="00892AA0">
        <w:rPr>
          <w:rFonts w:ascii="Times New Roman" w:eastAsia="Arial Unicode MS" w:hAnsi="Times New Roman"/>
          <w:b/>
          <w:color w:val="000000" w:themeColor="text1"/>
          <w:sz w:val="24"/>
          <w:szCs w:val="24"/>
        </w:rPr>
        <w:br w:type="page"/>
      </w:r>
    </w:p>
    <w:p w:rsidR="00233335" w:rsidRPr="00EE6576" w:rsidRDefault="00233335" w:rsidP="005B6C3F">
      <w:pPr>
        <w:tabs>
          <w:tab w:val="left" w:pos="3330"/>
        </w:tabs>
        <w:autoSpaceDE w:val="0"/>
        <w:autoSpaceDN w:val="0"/>
        <w:adjustRightInd w:val="0"/>
        <w:spacing w:after="0" w:line="360" w:lineRule="auto"/>
        <w:ind w:right="185"/>
        <w:jc w:val="both"/>
        <w:rPr>
          <w:rFonts w:ascii="Times New Roman" w:eastAsia="Arial Unicode MS" w:hAnsi="Times New Roman"/>
          <w:b/>
          <w:color w:val="000000" w:themeColor="text1"/>
          <w:sz w:val="48"/>
          <w:szCs w:val="48"/>
        </w:rPr>
      </w:pPr>
      <w:r w:rsidRPr="00EE6576">
        <w:rPr>
          <w:rFonts w:ascii="Times New Roman" w:eastAsia="Arial Unicode MS" w:hAnsi="Times New Roman"/>
          <w:b/>
          <w:color w:val="000000" w:themeColor="text1"/>
          <w:sz w:val="48"/>
          <w:szCs w:val="48"/>
        </w:rPr>
        <w:lastRenderedPageBreak/>
        <w:t xml:space="preserve">UNIT– </w:t>
      </w:r>
      <w:r w:rsidR="00F54BE3" w:rsidRPr="00EE6576">
        <w:rPr>
          <w:rFonts w:ascii="Times New Roman" w:eastAsia="Arial Unicode MS" w:hAnsi="Times New Roman"/>
          <w:b/>
          <w:color w:val="000000" w:themeColor="text1"/>
          <w:sz w:val="48"/>
          <w:szCs w:val="48"/>
        </w:rPr>
        <w:t>10</w:t>
      </w:r>
      <w:r w:rsidRPr="00EE6576">
        <w:rPr>
          <w:rFonts w:ascii="Times New Roman" w:eastAsia="Verdana" w:hAnsi="Times New Roman"/>
          <w:b/>
          <w:color w:val="000000" w:themeColor="text1"/>
          <w:sz w:val="48"/>
          <w:szCs w:val="48"/>
        </w:rPr>
        <w:t xml:space="preserve">REFERENCES </w:t>
      </w:r>
    </w:p>
    <w:p w:rsidR="00233335" w:rsidRPr="00892AA0" w:rsidRDefault="000E04B0" w:rsidP="005B6C3F">
      <w:pPr>
        <w:pStyle w:val="Default"/>
        <w:spacing w:line="360" w:lineRule="auto"/>
        <w:ind w:right="185"/>
        <w:rPr>
          <w:rFonts w:ascii="Times New Roman" w:hAnsi="Times New Roman" w:cs="Times New Roman"/>
          <w:b/>
          <w:color w:val="000000" w:themeColor="text1"/>
        </w:rPr>
      </w:pPr>
      <w:r>
        <w:rPr>
          <w:rFonts w:ascii="Times New Roman" w:hAnsi="Times New Roman" w:cs="Times New Roman"/>
          <w:b/>
          <w:color w:val="000000" w:themeColor="text1"/>
          <w:sz w:val="32"/>
          <w:szCs w:val="32"/>
        </w:rPr>
        <w:t>BOOKS AND PAPERS</w:t>
      </w:r>
      <w:r w:rsidR="00233335" w:rsidRPr="00892AA0">
        <w:rPr>
          <w:rFonts w:ascii="Times New Roman" w:hAnsi="Times New Roman" w:cs="Times New Roman"/>
          <w:b/>
          <w:color w:val="000000" w:themeColor="text1"/>
        </w:rPr>
        <w:t>:</w:t>
      </w:r>
    </w:p>
    <w:p w:rsidR="00233335" w:rsidRPr="00892AA0" w:rsidRDefault="00233335" w:rsidP="005B6C3F">
      <w:pPr>
        <w:pStyle w:val="Default"/>
        <w:spacing w:line="360" w:lineRule="auto"/>
        <w:ind w:right="185"/>
        <w:rPr>
          <w:rFonts w:ascii="Times New Roman" w:hAnsi="Times New Roman" w:cs="Times New Roman"/>
          <w:b/>
          <w:color w:val="000000" w:themeColor="text1"/>
        </w:rPr>
      </w:pPr>
    </w:p>
    <w:p w:rsidR="000E04B0" w:rsidRDefault="000E04B0" w:rsidP="005B6C3F">
      <w:pPr>
        <w:pStyle w:val="Heading2"/>
        <w:spacing w:before="0"/>
        <w:ind w:right="185"/>
      </w:pPr>
      <w:r w:rsidRPr="00D12338">
        <w:rPr>
          <w:color w:val="000000" w:themeColor="text1"/>
        </w:rPr>
        <w:t>1.</w:t>
      </w:r>
      <w:r w:rsidRPr="00360805">
        <w:rPr>
          <w:color w:val="auto"/>
        </w:rPr>
        <w:t xml:space="preserve"> </w:t>
      </w:r>
      <w:hyperlink r:id="rId73" w:tgtFrame="_blank" w:history="1">
        <w:r w:rsidRPr="00360805">
          <w:rPr>
            <w:rStyle w:val="Hyperlink"/>
            <w:color w:val="auto"/>
            <w:u w:val="none"/>
          </w:rPr>
          <w:t>NLP at work, by Sue Knight</w:t>
        </w:r>
      </w:hyperlink>
    </w:p>
    <w:p w:rsidR="000E04B0" w:rsidRPr="00D12338" w:rsidRDefault="000E04B0" w:rsidP="005B6C3F">
      <w:pPr>
        <w:pStyle w:val="Arpit"/>
        <w:ind w:right="185"/>
        <w:rPr>
          <w:color w:val="000000" w:themeColor="text1"/>
        </w:rPr>
      </w:pPr>
    </w:p>
    <w:p w:rsidR="000E04B0" w:rsidRDefault="000E04B0" w:rsidP="005B6C3F">
      <w:pPr>
        <w:pStyle w:val="Heading2"/>
        <w:spacing w:before="0"/>
        <w:ind w:right="185"/>
      </w:pPr>
      <w:r w:rsidRPr="00D12338">
        <w:rPr>
          <w:color w:val="000000" w:themeColor="text1"/>
        </w:rPr>
        <w:t xml:space="preserve">2. </w:t>
      </w:r>
      <w:r w:rsidRPr="00360805">
        <w:rPr>
          <w:color w:val="auto"/>
        </w:rPr>
        <w:t xml:space="preserve">Words that change minds, by </w:t>
      </w:r>
      <w:proofErr w:type="spellStart"/>
      <w:r w:rsidRPr="00360805">
        <w:rPr>
          <w:color w:val="auto"/>
        </w:rPr>
        <w:t>Shelle</w:t>
      </w:r>
      <w:proofErr w:type="spellEnd"/>
      <w:r w:rsidRPr="00360805">
        <w:rPr>
          <w:color w:val="auto"/>
        </w:rPr>
        <w:t xml:space="preserve"> Rose </w:t>
      </w:r>
      <w:proofErr w:type="spellStart"/>
      <w:r w:rsidRPr="00360805">
        <w:rPr>
          <w:color w:val="auto"/>
        </w:rPr>
        <w:t>Charvet</w:t>
      </w:r>
      <w:proofErr w:type="spellEnd"/>
    </w:p>
    <w:p w:rsidR="000E04B0" w:rsidRPr="00D12338" w:rsidRDefault="000E04B0" w:rsidP="005B6C3F">
      <w:pPr>
        <w:pStyle w:val="Arpit"/>
        <w:ind w:right="185"/>
        <w:rPr>
          <w:color w:val="000000" w:themeColor="text1"/>
        </w:rPr>
      </w:pPr>
    </w:p>
    <w:p w:rsidR="000E04B0" w:rsidRPr="000E04B0" w:rsidRDefault="000E04B0" w:rsidP="005B6C3F">
      <w:pPr>
        <w:pStyle w:val="Arpit"/>
        <w:ind w:right="185"/>
        <w:rPr>
          <w:color w:val="000000" w:themeColor="text1"/>
        </w:rPr>
      </w:pPr>
      <w:r w:rsidRPr="00D12338">
        <w:rPr>
          <w:color w:val="000000" w:themeColor="text1"/>
        </w:rPr>
        <w:t xml:space="preserve">3. </w:t>
      </w:r>
      <w:r>
        <w:rPr>
          <w:color w:val="000000" w:themeColor="text1"/>
        </w:rPr>
        <w:t>Quick guide to NLP, by Brian Weiss</w:t>
      </w:r>
    </w:p>
    <w:p w:rsidR="00233335" w:rsidRPr="00892AA0" w:rsidRDefault="00233335" w:rsidP="005B6C3F">
      <w:pPr>
        <w:pStyle w:val="Default"/>
        <w:spacing w:line="360" w:lineRule="auto"/>
        <w:ind w:right="185"/>
        <w:rPr>
          <w:rFonts w:ascii="Times New Roman" w:hAnsi="Times New Roman" w:cs="Times New Roman"/>
          <w:color w:val="000000" w:themeColor="text1"/>
        </w:rPr>
      </w:pPr>
    </w:p>
    <w:p w:rsidR="00233335" w:rsidRPr="00EE6576" w:rsidRDefault="00233335" w:rsidP="005B6C3F">
      <w:pPr>
        <w:pStyle w:val="Default"/>
        <w:spacing w:line="360" w:lineRule="auto"/>
        <w:ind w:right="185"/>
        <w:rPr>
          <w:rFonts w:ascii="Times New Roman" w:hAnsi="Times New Roman" w:cs="Times New Roman"/>
          <w:b/>
          <w:color w:val="000000" w:themeColor="text1"/>
          <w:sz w:val="32"/>
          <w:szCs w:val="32"/>
        </w:rPr>
      </w:pPr>
      <w:r w:rsidRPr="00EE6576">
        <w:rPr>
          <w:rFonts w:ascii="Times New Roman" w:hAnsi="Times New Roman" w:cs="Times New Roman"/>
          <w:b/>
          <w:color w:val="000000" w:themeColor="text1"/>
          <w:sz w:val="32"/>
          <w:szCs w:val="32"/>
        </w:rPr>
        <w:t>WEBSITES:</w:t>
      </w:r>
    </w:p>
    <w:p w:rsidR="00233335" w:rsidRPr="00892AA0" w:rsidRDefault="00233335" w:rsidP="005B6C3F">
      <w:pPr>
        <w:pStyle w:val="Default"/>
        <w:spacing w:line="360" w:lineRule="auto"/>
        <w:ind w:right="185"/>
        <w:rPr>
          <w:rFonts w:ascii="Times New Roman" w:hAnsi="Times New Roman" w:cs="Times New Roman"/>
          <w:b/>
          <w:color w:val="000000" w:themeColor="text1"/>
        </w:rPr>
      </w:pPr>
    </w:p>
    <w:p w:rsidR="00233335" w:rsidRPr="00892AA0" w:rsidRDefault="00233335" w:rsidP="005B6C3F">
      <w:pPr>
        <w:spacing w:line="360" w:lineRule="auto"/>
        <w:ind w:right="185"/>
        <w:rPr>
          <w:rFonts w:ascii="Times New Roman" w:hAnsi="Times New Roman"/>
          <w:color w:val="000000" w:themeColor="text1"/>
          <w:sz w:val="24"/>
          <w:szCs w:val="24"/>
        </w:rPr>
      </w:pPr>
      <w:r w:rsidRPr="00892AA0">
        <w:rPr>
          <w:rFonts w:ascii="Times New Roman" w:hAnsi="Times New Roman"/>
          <w:color w:val="000000" w:themeColor="text1"/>
          <w:sz w:val="24"/>
          <w:szCs w:val="24"/>
        </w:rPr>
        <w:t xml:space="preserve">1. </w:t>
      </w:r>
      <w:hyperlink r:id="rId74" w:history="1">
        <w:r w:rsidRPr="00892AA0">
          <w:rPr>
            <w:rStyle w:val="Hyperlink"/>
            <w:rFonts w:ascii="Times New Roman" w:hAnsi="Times New Roman"/>
            <w:color w:val="000000" w:themeColor="text1"/>
            <w:sz w:val="24"/>
            <w:szCs w:val="24"/>
            <w:lang w:val="en-IN" w:bidi="hi-IN"/>
          </w:rPr>
          <w:t>http://www.stackoverflow.com</w:t>
        </w:r>
      </w:hyperlink>
    </w:p>
    <w:p w:rsidR="00233335" w:rsidRPr="00892AA0" w:rsidRDefault="00233335" w:rsidP="005B6C3F">
      <w:pPr>
        <w:autoSpaceDE w:val="0"/>
        <w:autoSpaceDN w:val="0"/>
        <w:adjustRightInd w:val="0"/>
        <w:spacing w:after="0" w:line="360" w:lineRule="auto"/>
        <w:ind w:right="185"/>
        <w:jc w:val="both"/>
        <w:rPr>
          <w:rFonts w:ascii="Times New Roman" w:hAnsi="Times New Roman"/>
          <w:color w:val="000000" w:themeColor="text1"/>
          <w:sz w:val="24"/>
          <w:szCs w:val="24"/>
          <w:lang w:val="en-IN" w:bidi="hi-IN"/>
        </w:rPr>
      </w:pPr>
      <w:r w:rsidRPr="00892AA0">
        <w:rPr>
          <w:rFonts w:ascii="Times New Roman" w:hAnsi="Times New Roman"/>
          <w:color w:val="000000" w:themeColor="text1"/>
          <w:sz w:val="24"/>
          <w:szCs w:val="24"/>
        </w:rPr>
        <w:t xml:space="preserve">2. </w:t>
      </w:r>
      <w:hyperlink r:id="rId75" w:history="1">
        <w:r w:rsidRPr="00892AA0">
          <w:rPr>
            <w:rStyle w:val="Hyperlink"/>
            <w:rFonts w:ascii="Times New Roman" w:hAnsi="Times New Roman"/>
            <w:color w:val="000000" w:themeColor="text1"/>
            <w:sz w:val="24"/>
            <w:szCs w:val="24"/>
            <w:lang w:val="en-IN" w:bidi="hi-IN"/>
          </w:rPr>
          <w:t>http://developers.google.com</w:t>
        </w:r>
      </w:hyperlink>
    </w:p>
    <w:p w:rsidR="00A77C1C" w:rsidRPr="00892AA0" w:rsidRDefault="00233335" w:rsidP="005B6C3F">
      <w:pPr>
        <w:autoSpaceDE w:val="0"/>
        <w:autoSpaceDN w:val="0"/>
        <w:adjustRightInd w:val="0"/>
        <w:spacing w:after="0" w:line="360" w:lineRule="auto"/>
        <w:ind w:right="185"/>
        <w:jc w:val="both"/>
        <w:rPr>
          <w:rFonts w:ascii="Times New Roman" w:hAnsi="Times New Roman"/>
          <w:color w:val="000000" w:themeColor="text1"/>
          <w:sz w:val="24"/>
          <w:szCs w:val="24"/>
          <w:u w:val="single"/>
        </w:rPr>
      </w:pPr>
      <w:r w:rsidRPr="00892AA0">
        <w:rPr>
          <w:rFonts w:ascii="Times New Roman" w:hAnsi="Times New Roman"/>
          <w:color w:val="000000" w:themeColor="text1"/>
          <w:sz w:val="24"/>
          <w:szCs w:val="24"/>
          <w:u w:val="single"/>
        </w:rPr>
        <w:t xml:space="preserve">3. </w:t>
      </w:r>
      <w:r w:rsidR="000E04B0" w:rsidRPr="000E04B0">
        <w:rPr>
          <w:rFonts w:ascii="Times New Roman" w:hAnsi="Times New Roman"/>
          <w:color w:val="000000" w:themeColor="text1"/>
          <w:sz w:val="24"/>
          <w:szCs w:val="24"/>
          <w:u w:val="single"/>
        </w:rPr>
        <w:t>https://medium.com/@ritidass29/the-essential-guide-to-how-nlp-works-4d3bb23faf76</w:t>
      </w:r>
    </w:p>
    <w:sectPr w:rsidR="00A77C1C" w:rsidRPr="00892AA0" w:rsidSect="001E75C1">
      <w:headerReference w:type="default" r:id="rId76"/>
      <w:footerReference w:type="default" r:id="rId77"/>
      <w:pgSz w:w="11907" w:h="16839" w:code="9"/>
      <w:pgMar w:top="1411" w:right="562" w:bottom="0" w:left="99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A94" w:rsidRDefault="008E7A94" w:rsidP="000F7D91">
      <w:pPr>
        <w:spacing w:after="0" w:line="240" w:lineRule="auto"/>
      </w:pPr>
      <w:r>
        <w:separator/>
      </w:r>
    </w:p>
  </w:endnote>
  <w:endnote w:type="continuationSeparator" w:id="0">
    <w:p w:rsidR="008E7A94" w:rsidRDefault="008E7A94" w:rsidP="000F7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500078FF" w:usb2="00000021" w:usb3="00000000" w:csb0="000001BF" w:csb1="00000000"/>
  </w:font>
  <w:font w:name="Courier New">
    <w:panose1 w:val="02070309020205020404"/>
    <w:charset w:val="00"/>
    <w:family w:val="modern"/>
    <w:pitch w:val="fixed"/>
    <w:sig w:usb0="E0002EFF" w:usb1="C0007843" w:usb2="00000009" w:usb3="00000000" w:csb0="000001FF" w:csb1="00000000"/>
  </w:font>
  <w:font w:name="DejaVu Sans">
    <w:altName w:val="Verdana"/>
    <w:panose1 w:val="00000000000000000000"/>
    <w:charset w:val="00"/>
    <w:family w:val="roman"/>
    <w:notTrueType/>
    <w:pitch w:val="default"/>
  </w:font>
  <w:font w:name="Lohit Hindi">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MPPCF+TimesNewRoman">
    <w:altName w:val="Times New Roman"/>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Droid Sans Fallback">
    <w:altName w:val="MS Mincho"/>
    <w:charset w:val="80"/>
    <w:family w:val="auto"/>
    <w:pitch w:val="variable"/>
  </w:font>
  <w:font w:name="FreeSans">
    <w:altName w:val="MS Gothic"/>
    <w:charset w:val="80"/>
    <w:family w:val="auto"/>
    <w:pitch w:val="variable"/>
  </w:font>
  <w:font w:name="Liberation Sans">
    <w:altName w:val="Arial"/>
    <w:charset w:val="00"/>
    <w:family w:val="swiss"/>
    <w:pitch w:val="variable"/>
    <w:sig w:usb0="00000000" w:usb1="500078FF" w:usb2="00000021" w:usb3="00000000" w:csb0="000001B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Source Sans Pro">
    <w:altName w:val="Cambria Math"/>
    <w:charset w:val="00"/>
    <w:family w:val="swiss"/>
    <w:pitch w:val="variable"/>
    <w:sig w:usb0="00000001"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5B0B" w:rsidRPr="00276226" w:rsidRDefault="00B65B0B" w:rsidP="00276226">
    <w:pPr>
      <w:pStyle w:val="Footer"/>
      <w:jc w:val="center"/>
      <w:rPr>
        <w:rFonts w:ascii="Times New Roman" w:hAnsi="Times New Roman"/>
      </w:rPr>
    </w:pPr>
    <w:r w:rsidRPr="00276226">
      <w:rPr>
        <w:rFonts w:ascii="Times New Roman" w:hAnsi="Times New Roman"/>
      </w:rPr>
      <w:fldChar w:fldCharType="begin"/>
    </w:r>
    <w:r w:rsidRPr="00276226">
      <w:rPr>
        <w:rFonts w:ascii="Times New Roman" w:hAnsi="Times New Roman"/>
      </w:rPr>
      <w:instrText xml:space="preserve"> PAGE   \* MERGEFORMAT </w:instrText>
    </w:r>
    <w:r w:rsidRPr="00276226">
      <w:rPr>
        <w:rFonts w:ascii="Times New Roman" w:hAnsi="Times New Roman"/>
      </w:rPr>
      <w:fldChar w:fldCharType="separate"/>
    </w:r>
    <w:r w:rsidR="00143F1E">
      <w:rPr>
        <w:rFonts w:ascii="Times New Roman" w:hAnsi="Times New Roman"/>
        <w:noProof/>
      </w:rPr>
      <w:t>21</w:t>
    </w:r>
    <w:r w:rsidRPr="00276226">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A94" w:rsidRDefault="008E7A94" w:rsidP="000F7D91">
      <w:pPr>
        <w:spacing w:after="0" w:line="240" w:lineRule="auto"/>
      </w:pPr>
      <w:r>
        <w:separator/>
      </w:r>
    </w:p>
  </w:footnote>
  <w:footnote w:type="continuationSeparator" w:id="0">
    <w:p w:rsidR="008E7A94" w:rsidRDefault="008E7A94" w:rsidP="000F7D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5B0B" w:rsidRPr="00D4071D" w:rsidRDefault="00B65B0B" w:rsidP="00276226">
    <w:pPr>
      <w:spacing w:line="0" w:lineRule="atLeast"/>
      <w:ind w:left="2160" w:firstLine="720"/>
      <w:rPr>
        <w:rFonts w:ascii="Times New Roman" w:hAnsi="Times New Roman"/>
        <w:b/>
        <w:sz w:val="16"/>
      </w:rPr>
    </w:pPr>
    <w:r>
      <w:rPr>
        <w:rFonts w:ascii="Times New Roman" w:hAnsi="Times New Roman"/>
        <w:b/>
        <w:sz w:val="16"/>
      </w:rPr>
      <w:t>Final Year Maj</w:t>
    </w:r>
    <w:r w:rsidRPr="00D4071D">
      <w:rPr>
        <w:rFonts w:ascii="Times New Roman" w:hAnsi="Times New Roman"/>
        <w:b/>
        <w:sz w:val="16"/>
      </w:rPr>
      <w:t xml:space="preserve">or Project Report (Project Stage – </w:t>
    </w:r>
    <w:r>
      <w:rPr>
        <w:rFonts w:ascii="Times New Roman" w:hAnsi="Times New Roman"/>
        <w:b/>
        <w:sz w:val="16"/>
      </w:rPr>
      <w:t>I</w:t>
    </w:r>
    <w:r w:rsidRPr="00D4071D">
      <w:rPr>
        <w:rFonts w:ascii="Times New Roman" w:hAnsi="Times New Roman"/>
        <w:b/>
        <w:sz w:val="16"/>
      </w:rPr>
      <w:t>), Academic Session201</w:t>
    </w:r>
    <w:r>
      <w:rPr>
        <w:rFonts w:ascii="Times New Roman" w:hAnsi="Times New Roman"/>
        <w:b/>
        <w:sz w:val="16"/>
      </w:rPr>
      <w:t>9</w:t>
    </w:r>
    <w:r w:rsidRPr="00D4071D">
      <w:rPr>
        <w:rFonts w:ascii="Times New Roman" w:hAnsi="Times New Roman"/>
        <w:b/>
        <w:sz w:val="16"/>
      </w:rPr>
      <w:t>-20</w:t>
    </w:r>
    <w:r>
      <w:rPr>
        <w:rFonts w:ascii="Times New Roman" w:hAnsi="Times New Roman"/>
        <w:b/>
        <w:sz w:val="16"/>
      </w:rPr>
      <w:t>20</w:t>
    </w:r>
    <w:r w:rsidRPr="00D4071D">
      <w:rPr>
        <w:rFonts w:ascii="Times New Roman" w:hAnsi="Times New Roman"/>
        <w:b/>
        <w:sz w:val="16"/>
      </w:rPr>
      <w:t xml:space="preserve">, </w:t>
    </w:r>
    <w:r>
      <w:rPr>
        <w:rFonts w:ascii="Times New Roman" w:hAnsi="Times New Roman"/>
        <w:b/>
        <w:sz w:val="16"/>
      </w:rPr>
      <w:t>ANAND ICE,</w:t>
    </w:r>
    <w:r w:rsidRPr="00D4071D">
      <w:rPr>
        <w:rFonts w:ascii="Times New Roman" w:hAnsi="Times New Roman"/>
        <w:b/>
        <w:sz w:val="16"/>
      </w:rPr>
      <w:t xml:space="preserve"> Jaipur</w:t>
    </w:r>
  </w:p>
  <w:p w:rsidR="00B65B0B" w:rsidRPr="00D4071D" w:rsidRDefault="00B65B0B" w:rsidP="00D407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00000003"/>
    <w:name w:val="WW8Num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1">
    <w:nsid w:val="00000004"/>
    <w:multiLevelType w:val="multilevel"/>
    <w:tmpl w:val="00000004"/>
    <w:name w:val="WW8Num3"/>
    <w:lvl w:ilvl="0">
      <w:start w:val="1"/>
      <w:numFmt w:val="bullet"/>
      <w:lvlText w:val=""/>
      <w:lvlJc w:val="left"/>
      <w:pPr>
        <w:tabs>
          <w:tab w:val="num" w:pos="720"/>
        </w:tabs>
        <w:ind w:left="720" w:hanging="360"/>
      </w:pPr>
      <w:rPr>
        <w:rFonts w:ascii="Wingdings" w:hAnsi="Wingdings" w:cs="Wingdings"/>
        <w:sz w:val="28"/>
        <w:szCs w:val="28"/>
      </w:rPr>
    </w:lvl>
    <w:lvl w:ilvl="1">
      <w:start w:val="1"/>
      <w:numFmt w:val="bullet"/>
      <w:lvlText w:val=""/>
      <w:lvlJc w:val="left"/>
      <w:pPr>
        <w:tabs>
          <w:tab w:val="num" w:pos="1080"/>
        </w:tabs>
        <w:ind w:left="1080" w:hanging="360"/>
      </w:pPr>
      <w:rPr>
        <w:rFonts w:ascii="Wingdings" w:hAnsi="Wingdings" w:cs="Wingdings"/>
        <w:sz w:val="28"/>
        <w:szCs w:val="28"/>
      </w:rPr>
    </w:lvl>
    <w:lvl w:ilvl="2">
      <w:start w:val="1"/>
      <w:numFmt w:val="bullet"/>
      <w:lvlText w:val=""/>
      <w:lvlJc w:val="left"/>
      <w:pPr>
        <w:tabs>
          <w:tab w:val="num" w:pos="1440"/>
        </w:tabs>
        <w:ind w:left="1440" w:hanging="360"/>
      </w:pPr>
      <w:rPr>
        <w:rFonts w:ascii="Wingdings" w:hAnsi="Wingdings" w:cs="Wingdings"/>
        <w:sz w:val="28"/>
        <w:szCs w:val="28"/>
      </w:rPr>
    </w:lvl>
    <w:lvl w:ilvl="3">
      <w:start w:val="1"/>
      <w:numFmt w:val="bullet"/>
      <w:lvlText w:val=""/>
      <w:lvlJc w:val="left"/>
      <w:pPr>
        <w:tabs>
          <w:tab w:val="num" w:pos="1800"/>
        </w:tabs>
        <w:ind w:left="1800" w:hanging="360"/>
      </w:pPr>
      <w:rPr>
        <w:rFonts w:ascii="Symbol" w:hAnsi="Symbol" w:cs="Symbol"/>
        <w:sz w:val="28"/>
        <w:szCs w:val="28"/>
      </w:rPr>
    </w:lvl>
    <w:lvl w:ilvl="4">
      <w:start w:val="1"/>
      <w:numFmt w:val="bullet"/>
      <w:lvlText w:val=""/>
      <w:lvlJc w:val="left"/>
      <w:pPr>
        <w:tabs>
          <w:tab w:val="num" w:pos="2160"/>
        </w:tabs>
        <w:ind w:left="2160" w:hanging="360"/>
      </w:pPr>
      <w:rPr>
        <w:rFonts w:ascii="Symbol" w:hAnsi="Symbol" w:cs="Symbol"/>
        <w:sz w:val="28"/>
        <w:szCs w:val="28"/>
      </w:rPr>
    </w:lvl>
    <w:lvl w:ilvl="5">
      <w:start w:val="1"/>
      <w:numFmt w:val="bullet"/>
      <w:lvlText w:val=""/>
      <w:lvlJc w:val="left"/>
      <w:pPr>
        <w:tabs>
          <w:tab w:val="num" w:pos="2520"/>
        </w:tabs>
        <w:ind w:left="2520" w:hanging="360"/>
      </w:pPr>
      <w:rPr>
        <w:rFonts w:ascii="Symbol" w:hAnsi="Symbol" w:cs="Symbol"/>
        <w:sz w:val="28"/>
        <w:szCs w:val="28"/>
      </w:rPr>
    </w:lvl>
    <w:lvl w:ilvl="6">
      <w:start w:val="1"/>
      <w:numFmt w:val="bullet"/>
      <w:lvlText w:val=""/>
      <w:lvlJc w:val="left"/>
      <w:pPr>
        <w:tabs>
          <w:tab w:val="num" w:pos="2880"/>
        </w:tabs>
        <w:ind w:left="2880" w:hanging="360"/>
      </w:pPr>
      <w:rPr>
        <w:rFonts w:ascii="Symbol" w:hAnsi="Symbol" w:cs="Symbol"/>
        <w:sz w:val="28"/>
        <w:szCs w:val="28"/>
      </w:rPr>
    </w:lvl>
    <w:lvl w:ilvl="7">
      <w:start w:val="1"/>
      <w:numFmt w:val="bullet"/>
      <w:lvlText w:val=""/>
      <w:lvlJc w:val="left"/>
      <w:pPr>
        <w:tabs>
          <w:tab w:val="num" w:pos="3240"/>
        </w:tabs>
        <w:ind w:left="3240" w:hanging="360"/>
      </w:pPr>
      <w:rPr>
        <w:rFonts w:ascii="Symbol" w:hAnsi="Symbol" w:cs="Symbol"/>
        <w:sz w:val="28"/>
        <w:szCs w:val="28"/>
      </w:rPr>
    </w:lvl>
    <w:lvl w:ilvl="8">
      <w:start w:val="1"/>
      <w:numFmt w:val="bullet"/>
      <w:lvlText w:val=""/>
      <w:lvlJc w:val="left"/>
      <w:pPr>
        <w:tabs>
          <w:tab w:val="num" w:pos="3600"/>
        </w:tabs>
        <w:ind w:left="3600" w:hanging="360"/>
      </w:pPr>
      <w:rPr>
        <w:rFonts w:ascii="Symbol" w:hAnsi="Symbol" w:cs="Symbol"/>
        <w:sz w:val="28"/>
        <w:szCs w:val="28"/>
      </w:rPr>
    </w:lvl>
  </w:abstractNum>
  <w:abstractNum w:abstractNumId="2">
    <w:nsid w:val="00000006"/>
    <w:multiLevelType w:val="singleLevel"/>
    <w:tmpl w:val="00000006"/>
    <w:name w:val="WW8Num8"/>
    <w:lvl w:ilvl="0">
      <w:start w:val="1"/>
      <w:numFmt w:val="decimal"/>
      <w:lvlText w:val="%1."/>
      <w:lvlJc w:val="left"/>
      <w:pPr>
        <w:tabs>
          <w:tab w:val="num" w:pos="0"/>
        </w:tabs>
        <w:ind w:left="2700" w:hanging="360"/>
      </w:pPr>
      <w:rPr>
        <w:rFonts w:cs="Liberation Serif"/>
        <w:i w:val="0"/>
        <w:sz w:val="28"/>
        <w:szCs w:val="28"/>
      </w:rPr>
    </w:lvl>
  </w:abstractNum>
  <w:abstractNum w:abstractNumId="3">
    <w:nsid w:val="00000031"/>
    <w:multiLevelType w:val="hybridMultilevel"/>
    <w:tmpl w:val="15B5AF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2BD4642"/>
    <w:multiLevelType w:val="multilevel"/>
    <w:tmpl w:val="1602B8E2"/>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08A70E4C"/>
    <w:multiLevelType w:val="hybridMultilevel"/>
    <w:tmpl w:val="6F1C0B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08CD52E1"/>
    <w:multiLevelType w:val="multilevel"/>
    <w:tmpl w:val="C1160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E55F4D"/>
    <w:multiLevelType w:val="multilevel"/>
    <w:tmpl w:val="B9C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3979FF"/>
    <w:multiLevelType w:val="hybridMultilevel"/>
    <w:tmpl w:val="EBFCCB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nsid w:val="109D79B6"/>
    <w:multiLevelType w:val="multilevel"/>
    <w:tmpl w:val="0C94E0D8"/>
    <w:lvl w:ilvl="0">
      <w:start w:val="1"/>
      <w:numFmt w:val="lowerLetter"/>
      <w:lvlText w:val="%1)"/>
      <w:lvlJc w:val="left"/>
      <w:pPr>
        <w:tabs>
          <w:tab w:val="num" w:pos="360"/>
        </w:tabs>
        <w:ind w:left="360" w:hanging="360"/>
      </w:pPr>
      <w:rPr>
        <w:rFonts w:hint="default"/>
      </w:rPr>
    </w:lvl>
    <w:lvl w:ilvl="1">
      <w:start w:val="1"/>
      <w:numFmt w:val="lowerLetter"/>
      <w:lvlText w:val="%2)"/>
      <w:lvlJc w:val="left"/>
      <w:pPr>
        <w:ind w:left="1080" w:hanging="360"/>
      </w:pPr>
      <w:rPr>
        <w:rFonts w:hint="default"/>
      </w:rPr>
    </w:lvl>
    <w:lvl w:ilvl="2">
      <w:numFmt w:val="bullet"/>
      <w:lvlText w:val="•"/>
      <w:lvlJc w:val="left"/>
      <w:pPr>
        <w:ind w:left="1800" w:hanging="360"/>
      </w:pPr>
      <w:rPr>
        <w:rFonts w:ascii="Times New Roman" w:eastAsia="Times New Roman" w:hAnsi="Times New Roman" w:cs="Times New Roman" w:hint="default"/>
        <w:b/>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0D5642A"/>
    <w:multiLevelType w:val="hybridMultilevel"/>
    <w:tmpl w:val="D25005C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973896"/>
    <w:multiLevelType w:val="multilevel"/>
    <w:tmpl w:val="BF62A034"/>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numFmt w:val="bullet"/>
      <w:lvlText w:val="•"/>
      <w:lvlJc w:val="left"/>
      <w:pPr>
        <w:ind w:left="1800" w:hanging="360"/>
      </w:pPr>
      <w:rPr>
        <w:rFonts w:ascii="Times New Roman" w:eastAsia="Times New Roman" w:hAnsi="Times New Roman" w:cs="Times New Roman" w:hint="default"/>
        <w:b/>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17AB369B"/>
    <w:multiLevelType w:val="multilevel"/>
    <w:tmpl w:val="31B6A2EE"/>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ind w:left="1080" w:hanging="360"/>
      </w:pPr>
      <w:rPr>
        <w:rFonts w:hint="default"/>
      </w:rPr>
    </w:lvl>
    <w:lvl w:ilvl="2">
      <w:numFmt w:val="bullet"/>
      <w:lvlText w:val="•"/>
      <w:lvlJc w:val="left"/>
      <w:pPr>
        <w:ind w:left="1800" w:hanging="360"/>
      </w:pPr>
      <w:rPr>
        <w:rFonts w:ascii="Times New Roman" w:eastAsia="Times New Roman" w:hAnsi="Times New Roman" w:cs="Times New Roman" w:hint="default"/>
        <w:b/>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1CAF25F4"/>
    <w:multiLevelType w:val="hybridMultilevel"/>
    <w:tmpl w:val="5EA0A5EA"/>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BE4978"/>
    <w:multiLevelType w:val="hybridMultilevel"/>
    <w:tmpl w:val="A560D1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nsid w:val="1DEB6E90"/>
    <w:multiLevelType w:val="multilevel"/>
    <w:tmpl w:val="9B2E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0016BF9"/>
    <w:multiLevelType w:val="hybridMultilevel"/>
    <w:tmpl w:val="445CD6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6E5314"/>
    <w:multiLevelType w:val="multilevel"/>
    <w:tmpl w:val="C1160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866F57"/>
    <w:multiLevelType w:val="hybridMultilevel"/>
    <w:tmpl w:val="476A1CB4"/>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nsid w:val="25AD0CDF"/>
    <w:multiLevelType w:val="hybridMultilevel"/>
    <w:tmpl w:val="F3E8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F1502C"/>
    <w:multiLevelType w:val="hybridMultilevel"/>
    <w:tmpl w:val="E818A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BC60E8"/>
    <w:multiLevelType w:val="multilevel"/>
    <w:tmpl w:val="BC4AF7E6"/>
    <w:lvl w:ilvl="0">
      <w:start w:val="6"/>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nsid w:val="35815E10"/>
    <w:multiLevelType w:val="hybridMultilevel"/>
    <w:tmpl w:val="C056249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3">
    <w:nsid w:val="35C04905"/>
    <w:multiLevelType w:val="hybridMultilevel"/>
    <w:tmpl w:val="2D08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EE22E4"/>
    <w:multiLevelType w:val="hybridMultilevel"/>
    <w:tmpl w:val="9BC8CF34"/>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71C7184"/>
    <w:multiLevelType w:val="multilevel"/>
    <w:tmpl w:val="6D10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D7A348E"/>
    <w:multiLevelType w:val="hybridMultilevel"/>
    <w:tmpl w:val="CF72B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DFB0A7A"/>
    <w:multiLevelType w:val="multilevel"/>
    <w:tmpl w:val="C1160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FBE2954"/>
    <w:multiLevelType w:val="multilevel"/>
    <w:tmpl w:val="5DE2308C"/>
    <w:lvl w:ilvl="0">
      <w:start w:val="6"/>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9">
    <w:nsid w:val="462D7C9D"/>
    <w:multiLevelType w:val="hybridMultilevel"/>
    <w:tmpl w:val="EEB8A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314C63"/>
    <w:multiLevelType w:val="multilevel"/>
    <w:tmpl w:val="823A4CB4"/>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6C92434"/>
    <w:multiLevelType w:val="hybridMultilevel"/>
    <w:tmpl w:val="4622104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300A33"/>
    <w:multiLevelType w:val="hybridMultilevel"/>
    <w:tmpl w:val="5792C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851E83"/>
    <w:multiLevelType w:val="multilevel"/>
    <w:tmpl w:val="5A0A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93A5C53"/>
    <w:multiLevelType w:val="multilevel"/>
    <w:tmpl w:val="3A5654D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nsid w:val="5AAD6DFA"/>
    <w:multiLevelType w:val="hybridMultilevel"/>
    <w:tmpl w:val="B5806A58"/>
    <w:lvl w:ilvl="0" w:tplc="27D81770">
      <w:start w:val="1"/>
      <w:numFmt w:val="decimal"/>
      <w:lvlText w:val="%1."/>
      <w:lvlJc w:val="left"/>
      <w:pPr>
        <w:ind w:left="720" w:hanging="360"/>
      </w:pPr>
      <w:rPr>
        <w:rFonts w:ascii="Liberation Serif" w:eastAsia="DejaVu Sans" w:hAnsi="Liberation Serif" w:cs="Lohit Hin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5CFA38C8"/>
    <w:multiLevelType w:val="hybridMultilevel"/>
    <w:tmpl w:val="11AEB4F6"/>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FCA11B6"/>
    <w:multiLevelType w:val="hybridMultilevel"/>
    <w:tmpl w:val="27F8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8E19C6"/>
    <w:multiLevelType w:val="multilevel"/>
    <w:tmpl w:val="E178416A"/>
    <w:lvl w:ilvl="0">
      <w:start w:val="1"/>
      <w:numFmt w:val="decimal"/>
      <w:lvlText w:val="%1."/>
      <w:lvlJc w:val="left"/>
      <w:pPr>
        <w:ind w:left="720" w:hanging="360"/>
      </w:pPr>
      <w:rPr>
        <w:rFonts w:ascii="Liberation Serif" w:eastAsia="DejaVu Sans" w:hAnsi="Liberation Serif" w:cs="Lohit Hindi"/>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421175C"/>
    <w:multiLevelType w:val="hybridMultilevel"/>
    <w:tmpl w:val="43A2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49B4A39"/>
    <w:multiLevelType w:val="hybridMultilevel"/>
    <w:tmpl w:val="43A2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5C51047"/>
    <w:multiLevelType w:val="hybridMultilevel"/>
    <w:tmpl w:val="51C08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38538E"/>
    <w:multiLevelType w:val="hybridMultilevel"/>
    <w:tmpl w:val="EAD2185C"/>
    <w:lvl w:ilvl="0" w:tplc="6D68945A">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AF91944"/>
    <w:multiLevelType w:val="multilevel"/>
    <w:tmpl w:val="FA926DD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nsid w:val="6E1D1F8E"/>
    <w:multiLevelType w:val="multilevel"/>
    <w:tmpl w:val="A3C0946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4EC5B4B"/>
    <w:multiLevelType w:val="hybridMultilevel"/>
    <w:tmpl w:val="192A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AF6090"/>
    <w:multiLevelType w:val="multilevel"/>
    <w:tmpl w:val="84BC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40"/>
  </w:num>
  <w:num w:numId="3">
    <w:abstractNumId w:val="10"/>
  </w:num>
  <w:num w:numId="4">
    <w:abstractNumId w:val="13"/>
  </w:num>
  <w:num w:numId="5">
    <w:abstractNumId w:val="31"/>
  </w:num>
  <w:num w:numId="6">
    <w:abstractNumId w:val="3"/>
  </w:num>
  <w:num w:numId="7">
    <w:abstractNumId w:val="42"/>
  </w:num>
  <w:num w:numId="8">
    <w:abstractNumId w:val="41"/>
  </w:num>
  <w:num w:numId="9">
    <w:abstractNumId w:val="29"/>
  </w:num>
  <w:num w:numId="10">
    <w:abstractNumId w:val="20"/>
  </w:num>
  <w:num w:numId="11">
    <w:abstractNumId w:val="37"/>
  </w:num>
  <w:num w:numId="12">
    <w:abstractNumId w:val="23"/>
  </w:num>
  <w:num w:numId="13">
    <w:abstractNumId w:val="32"/>
  </w:num>
  <w:num w:numId="14">
    <w:abstractNumId w:val="19"/>
  </w:num>
  <w:num w:numId="15">
    <w:abstractNumId w:val="45"/>
  </w:num>
  <w:num w:numId="16">
    <w:abstractNumId w:val="46"/>
  </w:num>
  <w:num w:numId="17">
    <w:abstractNumId w:val="25"/>
  </w:num>
  <w:num w:numId="18">
    <w:abstractNumId w:val="11"/>
  </w:num>
  <w:num w:numId="19">
    <w:abstractNumId w:val="12"/>
  </w:num>
  <w:num w:numId="20">
    <w:abstractNumId w:val="36"/>
  </w:num>
  <w:num w:numId="21">
    <w:abstractNumId w:val="24"/>
  </w:num>
  <w:num w:numId="22">
    <w:abstractNumId w:val="9"/>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num>
  <w:num w:numId="25">
    <w:abstractNumId w:val="43"/>
  </w:num>
  <w:num w:numId="26">
    <w:abstractNumId w:val="35"/>
  </w:num>
  <w:num w:numId="27">
    <w:abstractNumId w:val="38"/>
  </w:num>
  <w:num w:numId="28">
    <w:abstractNumId w:val="26"/>
  </w:num>
  <w:num w:numId="29">
    <w:abstractNumId w:val="15"/>
  </w:num>
  <w:num w:numId="30">
    <w:abstractNumId w:val="7"/>
  </w:num>
  <w:num w:numId="31">
    <w:abstractNumId w:val="5"/>
  </w:num>
  <w:num w:numId="32">
    <w:abstractNumId w:val="18"/>
    <w:lvlOverride w:ilvl="0">
      <w:startOverride w:val="1"/>
    </w:lvlOverride>
    <w:lvlOverride w:ilvl="1"/>
    <w:lvlOverride w:ilvl="2"/>
    <w:lvlOverride w:ilvl="3"/>
    <w:lvlOverride w:ilvl="4"/>
    <w:lvlOverride w:ilvl="5"/>
    <w:lvlOverride w:ilvl="6"/>
    <w:lvlOverride w:ilvl="7"/>
    <w:lvlOverride w:ilvl="8"/>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22"/>
  </w:num>
  <w:num w:numId="36">
    <w:abstractNumId w:val="34"/>
  </w:num>
  <w:num w:numId="37">
    <w:abstractNumId w:val="4"/>
  </w:num>
  <w:num w:numId="38">
    <w:abstractNumId w:val="21"/>
  </w:num>
  <w:num w:numId="39">
    <w:abstractNumId w:val="44"/>
  </w:num>
  <w:num w:numId="40">
    <w:abstractNumId w:val="30"/>
  </w:num>
  <w:num w:numId="41">
    <w:abstractNumId w:val="28"/>
  </w:num>
  <w:num w:numId="42">
    <w:abstractNumId w:val="33"/>
  </w:num>
  <w:num w:numId="43">
    <w:abstractNumId w:val="5"/>
  </w:num>
  <w:num w:numId="44">
    <w:abstractNumId w:val="14"/>
  </w:num>
  <w:num w:numId="45">
    <w:abstractNumId w:val="17"/>
  </w:num>
  <w:num w:numId="46">
    <w:abstractNumId w:val="6"/>
  </w:num>
  <w:num w:numId="47">
    <w:abstractNumId w:val="27"/>
  </w:num>
  <w:num w:numId="48">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3313"/>
    <w:rsid w:val="00000DBF"/>
    <w:rsid w:val="00001411"/>
    <w:rsid w:val="00001E11"/>
    <w:rsid w:val="00005177"/>
    <w:rsid w:val="000056D5"/>
    <w:rsid w:val="00010493"/>
    <w:rsid w:val="000118FB"/>
    <w:rsid w:val="00015647"/>
    <w:rsid w:val="00023458"/>
    <w:rsid w:val="00025A6B"/>
    <w:rsid w:val="000309BC"/>
    <w:rsid w:val="00033338"/>
    <w:rsid w:val="000333C7"/>
    <w:rsid w:val="000345B7"/>
    <w:rsid w:val="000413A2"/>
    <w:rsid w:val="000453BA"/>
    <w:rsid w:val="0004744C"/>
    <w:rsid w:val="00050529"/>
    <w:rsid w:val="00053CDA"/>
    <w:rsid w:val="00054132"/>
    <w:rsid w:val="00065590"/>
    <w:rsid w:val="00067491"/>
    <w:rsid w:val="0007258C"/>
    <w:rsid w:val="00073163"/>
    <w:rsid w:val="00080533"/>
    <w:rsid w:val="00080CE4"/>
    <w:rsid w:val="0008302D"/>
    <w:rsid w:val="00083E18"/>
    <w:rsid w:val="00084FDD"/>
    <w:rsid w:val="0008539E"/>
    <w:rsid w:val="00090CC1"/>
    <w:rsid w:val="000945C5"/>
    <w:rsid w:val="000973E7"/>
    <w:rsid w:val="000A0D79"/>
    <w:rsid w:val="000A12AC"/>
    <w:rsid w:val="000A3ED8"/>
    <w:rsid w:val="000A71AB"/>
    <w:rsid w:val="000A73ED"/>
    <w:rsid w:val="000B2725"/>
    <w:rsid w:val="000B3025"/>
    <w:rsid w:val="000B451E"/>
    <w:rsid w:val="000C13AF"/>
    <w:rsid w:val="000C1D05"/>
    <w:rsid w:val="000C3D0D"/>
    <w:rsid w:val="000C60C7"/>
    <w:rsid w:val="000D012D"/>
    <w:rsid w:val="000D1729"/>
    <w:rsid w:val="000D6D1E"/>
    <w:rsid w:val="000E04B0"/>
    <w:rsid w:val="000E6129"/>
    <w:rsid w:val="000E61D3"/>
    <w:rsid w:val="000E754D"/>
    <w:rsid w:val="000F3045"/>
    <w:rsid w:val="000F358C"/>
    <w:rsid w:val="000F598C"/>
    <w:rsid w:val="000F7247"/>
    <w:rsid w:val="000F746A"/>
    <w:rsid w:val="000F7D91"/>
    <w:rsid w:val="001012C0"/>
    <w:rsid w:val="0011483F"/>
    <w:rsid w:val="001206C4"/>
    <w:rsid w:val="001247D3"/>
    <w:rsid w:val="0013631A"/>
    <w:rsid w:val="00137A57"/>
    <w:rsid w:val="00140BDC"/>
    <w:rsid w:val="00140F37"/>
    <w:rsid w:val="00143F1E"/>
    <w:rsid w:val="0014777A"/>
    <w:rsid w:val="00154D95"/>
    <w:rsid w:val="00154DC4"/>
    <w:rsid w:val="001637A0"/>
    <w:rsid w:val="001643CF"/>
    <w:rsid w:val="00167B4E"/>
    <w:rsid w:val="001708EC"/>
    <w:rsid w:val="00175828"/>
    <w:rsid w:val="0018149D"/>
    <w:rsid w:val="00196557"/>
    <w:rsid w:val="00196C1B"/>
    <w:rsid w:val="001A4A83"/>
    <w:rsid w:val="001A586F"/>
    <w:rsid w:val="001B0B1B"/>
    <w:rsid w:val="001B16F5"/>
    <w:rsid w:val="001B4727"/>
    <w:rsid w:val="001C1DDE"/>
    <w:rsid w:val="001C3B51"/>
    <w:rsid w:val="001C75C9"/>
    <w:rsid w:val="001C7C96"/>
    <w:rsid w:val="001D3900"/>
    <w:rsid w:val="001E6921"/>
    <w:rsid w:val="001E75C1"/>
    <w:rsid w:val="001F304B"/>
    <w:rsid w:val="00200A17"/>
    <w:rsid w:val="0020147A"/>
    <w:rsid w:val="00202F33"/>
    <w:rsid w:val="00206813"/>
    <w:rsid w:val="0020740A"/>
    <w:rsid w:val="00207A25"/>
    <w:rsid w:val="00210693"/>
    <w:rsid w:val="00211971"/>
    <w:rsid w:val="00222842"/>
    <w:rsid w:val="00233335"/>
    <w:rsid w:val="00240FAA"/>
    <w:rsid w:val="00241FCD"/>
    <w:rsid w:val="0024229E"/>
    <w:rsid w:val="00243948"/>
    <w:rsid w:val="0024479D"/>
    <w:rsid w:val="00254118"/>
    <w:rsid w:val="00255296"/>
    <w:rsid w:val="002571D4"/>
    <w:rsid w:val="002604F6"/>
    <w:rsid w:val="00261893"/>
    <w:rsid w:val="002701FD"/>
    <w:rsid w:val="00276226"/>
    <w:rsid w:val="002826D5"/>
    <w:rsid w:val="00282781"/>
    <w:rsid w:val="00283E34"/>
    <w:rsid w:val="00292594"/>
    <w:rsid w:val="002944FA"/>
    <w:rsid w:val="00294828"/>
    <w:rsid w:val="002967BD"/>
    <w:rsid w:val="00296A2C"/>
    <w:rsid w:val="002A3804"/>
    <w:rsid w:val="002A7C9F"/>
    <w:rsid w:val="002B376F"/>
    <w:rsid w:val="002B53D8"/>
    <w:rsid w:val="002B64EB"/>
    <w:rsid w:val="002C4A4D"/>
    <w:rsid w:val="002C6C9F"/>
    <w:rsid w:val="002C78E4"/>
    <w:rsid w:val="002C7EC6"/>
    <w:rsid w:val="002D08BF"/>
    <w:rsid w:val="002D1A33"/>
    <w:rsid w:val="002D1FBA"/>
    <w:rsid w:val="002D2128"/>
    <w:rsid w:val="002D711E"/>
    <w:rsid w:val="002E07F1"/>
    <w:rsid w:val="002E1925"/>
    <w:rsid w:val="002E23CF"/>
    <w:rsid w:val="002E244C"/>
    <w:rsid w:val="002E777B"/>
    <w:rsid w:val="002F1C5E"/>
    <w:rsid w:val="002F2849"/>
    <w:rsid w:val="00302C20"/>
    <w:rsid w:val="00304388"/>
    <w:rsid w:val="00307969"/>
    <w:rsid w:val="00311139"/>
    <w:rsid w:val="003148A2"/>
    <w:rsid w:val="00316EAE"/>
    <w:rsid w:val="00320B03"/>
    <w:rsid w:val="00323421"/>
    <w:rsid w:val="003247BB"/>
    <w:rsid w:val="003302B0"/>
    <w:rsid w:val="00331521"/>
    <w:rsid w:val="003445BF"/>
    <w:rsid w:val="0034478C"/>
    <w:rsid w:val="00352242"/>
    <w:rsid w:val="00352D71"/>
    <w:rsid w:val="00355605"/>
    <w:rsid w:val="00357230"/>
    <w:rsid w:val="0036008B"/>
    <w:rsid w:val="0036346E"/>
    <w:rsid w:val="003713CD"/>
    <w:rsid w:val="00374847"/>
    <w:rsid w:val="00376AC2"/>
    <w:rsid w:val="003772E2"/>
    <w:rsid w:val="003779F1"/>
    <w:rsid w:val="00381813"/>
    <w:rsid w:val="00385743"/>
    <w:rsid w:val="00385F5C"/>
    <w:rsid w:val="0039014C"/>
    <w:rsid w:val="0039109C"/>
    <w:rsid w:val="003918B8"/>
    <w:rsid w:val="00395F87"/>
    <w:rsid w:val="003975AB"/>
    <w:rsid w:val="003A4323"/>
    <w:rsid w:val="003A7B2F"/>
    <w:rsid w:val="003B1A19"/>
    <w:rsid w:val="003D5922"/>
    <w:rsid w:val="003D700F"/>
    <w:rsid w:val="003E0E69"/>
    <w:rsid w:val="003E2F55"/>
    <w:rsid w:val="003E3D2E"/>
    <w:rsid w:val="003E50B9"/>
    <w:rsid w:val="003F3FD5"/>
    <w:rsid w:val="003F7068"/>
    <w:rsid w:val="00400972"/>
    <w:rsid w:val="00403776"/>
    <w:rsid w:val="00414188"/>
    <w:rsid w:val="0041542D"/>
    <w:rsid w:val="00415818"/>
    <w:rsid w:val="00425612"/>
    <w:rsid w:val="00425B2D"/>
    <w:rsid w:val="004301DE"/>
    <w:rsid w:val="00430C64"/>
    <w:rsid w:val="00432238"/>
    <w:rsid w:val="00441EE5"/>
    <w:rsid w:val="00445F17"/>
    <w:rsid w:val="00446C2B"/>
    <w:rsid w:val="00450BAD"/>
    <w:rsid w:val="00456C06"/>
    <w:rsid w:val="00460821"/>
    <w:rsid w:val="00461CFF"/>
    <w:rsid w:val="00462027"/>
    <w:rsid w:val="0046203A"/>
    <w:rsid w:val="00463D84"/>
    <w:rsid w:val="004640E1"/>
    <w:rsid w:val="00471B32"/>
    <w:rsid w:val="00472BB7"/>
    <w:rsid w:val="004740B7"/>
    <w:rsid w:val="00477C2E"/>
    <w:rsid w:val="00480140"/>
    <w:rsid w:val="0048361E"/>
    <w:rsid w:val="00487211"/>
    <w:rsid w:val="0049223E"/>
    <w:rsid w:val="004956EC"/>
    <w:rsid w:val="004979F0"/>
    <w:rsid w:val="004B5214"/>
    <w:rsid w:val="004C09F0"/>
    <w:rsid w:val="004C0BAC"/>
    <w:rsid w:val="004C1374"/>
    <w:rsid w:val="004C165C"/>
    <w:rsid w:val="004C5B7F"/>
    <w:rsid w:val="004C7C6A"/>
    <w:rsid w:val="004D2DF4"/>
    <w:rsid w:val="004D65EC"/>
    <w:rsid w:val="004D7C97"/>
    <w:rsid w:val="004E1C14"/>
    <w:rsid w:val="004E5B00"/>
    <w:rsid w:val="004E786B"/>
    <w:rsid w:val="004E7C34"/>
    <w:rsid w:val="004F457A"/>
    <w:rsid w:val="004F6232"/>
    <w:rsid w:val="005002CA"/>
    <w:rsid w:val="005008DD"/>
    <w:rsid w:val="005037AA"/>
    <w:rsid w:val="00507E7A"/>
    <w:rsid w:val="00510CC6"/>
    <w:rsid w:val="00511CA0"/>
    <w:rsid w:val="0051564F"/>
    <w:rsid w:val="0052513B"/>
    <w:rsid w:val="0052686D"/>
    <w:rsid w:val="005321A2"/>
    <w:rsid w:val="005437E0"/>
    <w:rsid w:val="00544F14"/>
    <w:rsid w:val="00552A2D"/>
    <w:rsid w:val="00553321"/>
    <w:rsid w:val="00557186"/>
    <w:rsid w:val="00561B46"/>
    <w:rsid w:val="00561BFA"/>
    <w:rsid w:val="005733B9"/>
    <w:rsid w:val="00582669"/>
    <w:rsid w:val="00583FEA"/>
    <w:rsid w:val="00585E0A"/>
    <w:rsid w:val="00586596"/>
    <w:rsid w:val="00597B8A"/>
    <w:rsid w:val="005A0712"/>
    <w:rsid w:val="005A25EE"/>
    <w:rsid w:val="005A35A9"/>
    <w:rsid w:val="005A578F"/>
    <w:rsid w:val="005A63AA"/>
    <w:rsid w:val="005A78DD"/>
    <w:rsid w:val="005B2B4F"/>
    <w:rsid w:val="005B33E1"/>
    <w:rsid w:val="005B6C3F"/>
    <w:rsid w:val="005B74B5"/>
    <w:rsid w:val="005C0F05"/>
    <w:rsid w:val="005C425F"/>
    <w:rsid w:val="005C679B"/>
    <w:rsid w:val="005C7179"/>
    <w:rsid w:val="005E3B6C"/>
    <w:rsid w:val="005F1CB3"/>
    <w:rsid w:val="005F2A74"/>
    <w:rsid w:val="005F4903"/>
    <w:rsid w:val="006025A5"/>
    <w:rsid w:val="00603A24"/>
    <w:rsid w:val="00603FA2"/>
    <w:rsid w:val="00605FE8"/>
    <w:rsid w:val="0060782F"/>
    <w:rsid w:val="00622F11"/>
    <w:rsid w:val="00622FBF"/>
    <w:rsid w:val="006243B3"/>
    <w:rsid w:val="00630D1F"/>
    <w:rsid w:val="00630E2E"/>
    <w:rsid w:val="006362FF"/>
    <w:rsid w:val="00640EFA"/>
    <w:rsid w:val="00654435"/>
    <w:rsid w:val="00654922"/>
    <w:rsid w:val="00655444"/>
    <w:rsid w:val="006561AA"/>
    <w:rsid w:val="00660916"/>
    <w:rsid w:val="00665F24"/>
    <w:rsid w:val="00666517"/>
    <w:rsid w:val="00667E81"/>
    <w:rsid w:val="00672915"/>
    <w:rsid w:val="00672FF5"/>
    <w:rsid w:val="0068109F"/>
    <w:rsid w:val="00681EA4"/>
    <w:rsid w:val="00687048"/>
    <w:rsid w:val="00690AF5"/>
    <w:rsid w:val="00694EB4"/>
    <w:rsid w:val="00697BE0"/>
    <w:rsid w:val="006A1EAE"/>
    <w:rsid w:val="006A1F3C"/>
    <w:rsid w:val="006A23E4"/>
    <w:rsid w:val="006A65BC"/>
    <w:rsid w:val="006B0EBF"/>
    <w:rsid w:val="006B3308"/>
    <w:rsid w:val="006B6D18"/>
    <w:rsid w:val="006C6F6D"/>
    <w:rsid w:val="006D2E2E"/>
    <w:rsid w:val="006D32E4"/>
    <w:rsid w:val="006D43BF"/>
    <w:rsid w:val="006D4EE5"/>
    <w:rsid w:val="006E0DB8"/>
    <w:rsid w:val="006E1685"/>
    <w:rsid w:val="006E4114"/>
    <w:rsid w:val="006E4835"/>
    <w:rsid w:val="006F1BBA"/>
    <w:rsid w:val="006F6389"/>
    <w:rsid w:val="006F76F2"/>
    <w:rsid w:val="00706CB9"/>
    <w:rsid w:val="0071083E"/>
    <w:rsid w:val="00712361"/>
    <w:rsid w:val="007162DB"/>
    <w:rsid w:val="00722064"/>
    <w:rsid w:val="00727038"/>
    <w:rsid w:val="0074323D"/>
    <w:rsid w:val="00743EC6"/>
    <w:rsid w:val="00746F2B"/>
    <w:rsid w:val="0074715F"/>
    <w:rsid w:val="00747B55"/>
    <w:rsid w:val="00752F00"/>
    <w:rsid w:val="00753B05"/>
    <w:rsid w:val="00753B2E"/>
    <w:rsid w:val="00754871"/>
    <w:rsid w:val="007609C4"/>
    <w:rsid w:val="00762BEC"/>
    <w:rsid w:val="00763561"/>
    <w:rsid w:val="0077028F"/>
    <w:rsid w:val="007702C9"/>
    <w:rsid w:val="00771C4D"/>
    <w:rsid w:val="00774002"/>
    <w:rsid w:val="00780ED0"/>
    <w:rsid w:val="00780F53"/>
    <w:rsid w:val="00793016"/>
    <w:rsid w:val="0079776B"/>
    <w:rsid w:val="007A14EB"/>
    <w:rsid w:val="007A2352"/>
    <w:rsid w:val="007A3C1A"/>
    <w:rsid w:val="007B2D3F"/>
    <w:rsid w:val="007B3207"/>
    <w:rsid w:val="007B3519"/>
    <w:rsid w:val="007C15B1"/>
    <w:rsid w:val="007C19EF"/>
    <w:rsid w:val="007C227F"/>
    <w:rsid w:val="007C3EE3"/>
    <w:rsid w:val="007C453E"/>
    <w:rsid w:val="007C5E2B"/>
    <w:rsid w:val="007D12D7"/>
    <w:rsid w:val="007D3A45"/>
    <w:rsid w:val="007D4D6B"/>
    <w:rsid w:val="007D54A0"/>
    <w:rsid w:val="007E13CD"/>
    <w:rsid w:val="007E6FE8"/>
    <w:rsid w:val="007E7F3F"/>
    <w:rsid w:val="007F0AC8"/>
    <w:rsid w:val="007F260E"/>
    <w:rsid w:val="007F4A0F"/>
    <w:rsid w:val="00801F5D"/>
    <w:rsid w:val="00802506"/>
    <w:rsid w:val="008037A8"/>
    <w:rsid w:val="0080579F"/>
    <w:rsid w:val="00805A60"/>
    <w:rsid w:val="00806BB1"/>
    <w:rsid w:val="008075D4"/>
    <w:rsid w:val="00807B1A"/>
    <w:rsid w:val="00815555"/>
    <w:rsid w:val="00816912"/>
    <w:rsid w:val="00817C07"/>
    <w:rsid w:val="008205E6"/>
    <w:rsid w:val="008211D6"/>
    <w:rsid w:val="0082604B"/>
    <w:rsid w:val="00830CC9"/>
    <w:rsid w:val="00832844"/>
    <w:rsid w:val="008336DB"/>
    <w:rsid w:val="00834069"/>
    <w:rsid w:val="0084761F"/>
    <w:rsid w:val="00847734"/>
    <w:rsid w:val="008506D2"/>
    <w:rsid w:val="00853D38"/>
    <w:rsid w:val="008561FD"/>
    <w:rsid w:val="008601F7"/>
    <w:rsid w:val="00861E51"/>
    <w:rsid w:val="0086544C"/>
    <w:rsid w:val="00874727"/>
    <w:rsid w:val="00877A75"/>
    <w:rsid w:val="00881E35"/>
    <w:rsid w:val="008821B9"/>
    <w:rsid w:val="008848B8"/>
    <w:rsid w:val="00885644"/>
    <w:rsid w:val="0089239E"/>
    <w:rsid w:val="00892AA0"/>
    <w:rsid w:val="00895AF5"/>
    <w:rsid w:val="00895CD3"/>
    <w:rsid w:val="008979CA"/>
    <w:rsid w:val="008A046B"/>
    <w:rsid w:val="008A0BA0"/>
    <w:rsid w:val="008A1434"/>
    <w:rsid w:val="008A1621"/>
    <w:rsid w:val="008A1C0C"/>
    <w:rsid w:val="008A47EC"/>
    <w:rsid w:val="008A60A6"/>
    <w:rsid w:val="008A70C0"/>
    <w:rsid w:val="008B254D"/>
    <w:rsid w:val="008B2E16"/>
    <w:rsid w:val="008B6245"/>
    <w:rsid w:val="008B6D53"/>
    <w:rsid w:val="008C0DD9"/>
    <w:rsid w:val="008C1072"/>
    <w:rsid w:val="008C3A74"/>
    <w:rsid w:val="008C423C"/>
    <w:rsid w:val="008C557C"/>
    <w:rsid w:val="008C6DD1"/>
    <w:rsid w:val="008D0DE6"/>
    <w:rsid w:val="008D398B"/>
    <w:rsid w:val="008D47D2"/>
    <w:rsid w:val="008D59F8"/>
    <w:rsid w:val="008E24ED"/>
    <w:rsid w:val="008E58A5"/>
    <w:rsid w:val="008E784B"/>
    <w:rsid w:val="008E7A94"/>
    <w:rsid w:val="008F0A15"/>
    <w:rsid w:val="008F0DD6"/>
    <w:rsid w:val="008F2206"/>
    <w:rsid w:val="008F52B4"/>
    <w:rsid w:val="008F7F1A"/>
    <w:rsid w:val="009026F6"/>
    <w:rsid w:val="00905E6B"/>
    <w:rsid w:val="00907670"/>
    <w:rsid w:val="00913DE2"/>
    <w:rsid w:val="009171E6"/>
    <w:rsid w:val="009206E7"/>
    <w:rsid w:val="0092121E"/>
    <w:rsid w:val="00922EA7"/>
    <w:rsid w:val="009252D7"/>
    <w:rsid w:val="009263C3"/>
    <w:rsid w:val="0093212B"/>
    <w:rsid w:val="00936FC1"/>
    <w:rsid w:val="00940D36"/>
    <w:rsid w:val="00942753"/>
    <w:rsid w:val="00942805"/>
    <w:rsid w:val="009449C4"/>
    <w:rsid w:val="00946A2A"/>
    <w:rsid w:val="009551BF"/>
    <w:rsid w:val="00957E97"/>
    <w:rsid w:val="009643B6"/>
    <w:rsid w:val="009711B1"/>
    <w:rsid w:val="00973BF4"/>
    <w:rsid w:val="00974EE1"/>
    <w:rsid w:val="00975F22"/>
    <w:rsid w:val="00982135"/>
    <w:rsid w:val="0099080D"/>
    <w:rsid w:val="00992B5A"/>
    <w:rsid w:val="00995156"/>
    <w:rsid w:val="00997501"/>
    <w:rsid w:val="009A5E0A"/>
    <w:rsid w:val="009B117E"/>
    <w:rsid w:val="009B1A5F"/>
    <w:rsid w:val="009B2CC0"/>
    <w:rsid w:val="009B56BF"/>
    <w:rsid w:val="009B5937"/>
    <w:rsid w:val="009C5FCF"/>
    <w:rsid w:val="009D2ACD"/>
    <w:rsid w:val="009D318C"/>
    <w:rsid w:val="009D3835"/>
    <w:rsid w:val="009D51B7"/>
    <w:rsid w:val="009E0122"/>
    <w:rsid w:val="009E47AF"/>
    <w:rsid w:val="009E5E6A"/>
    <w:rsid w:val="009E6621"/>
    <w:rsid w:val="009E67C2"/>
    <w:rsid w:val="009F4EAB"/>
    <w:rsid w:val="009F6407"/>
    <w:rsid w:val="00A01483"/>
    <w:rsid w:val="00A02C95"/>
    <w:rsid w:val="00A02CD2"/>
    <w:rsid w:val="00A06330"/>
    <w:rsid w:val="00A12C50"/>
    <w:rsid w:val="00A21081"/>
    <w:rsid w:val="00A23494"/>
    <w:rsid w:val="00A24D6A"/>
    <w:rsid w:val="00A26851"/>
    <w:rsid w:val="00A309C2"/>
    <w:rsid w:val="00A318F2"/>
    <w:rsid w:val="00A32D60"/>
    <w:rsid w:val="00A32F80"/>
    <w:rsid w:val="00A336E7"/>
    <w:rsid w:val="00A342FB"/>
    <w:rsid w:val="00A34B23"/>
    <w:rsid w:val="00A40E92"/>
    <w:rsid w:val="00A447C8"/>
    <w:rsid w:val="00A45C7A"/>
    <w:rsid w:val="00A51CDF"/>
    <w:rsid w:val="00A57847"/>
    <w:rsid w:val="00A6145A"/>
    <w:rsid w:val="00A6189A"/>
    <w:rsid w:val="00A64570"/>
    <w:rsid w:val="00A65174"/>
    <w:rsid w:val="00A7113C"/>
    <w:rsid w:val="00A71568"/>
    <w:rsid w:val="00A723CB"/>
    <w:rsid w:val="00A7392A"/>
    <w:rsid w:val="00A77C1C"/>
    <w:rsid w:val="00A77F50"/>
    <w:rsid w:val="00A82933"/>
    <w:rsid w:val="00A8318E"/>
    <w:rsid w:val="00A87C31"/>
    <w:rsid w:val="00A90543"/>
    <w:rsid w:val="00A95C53"/>
    <w:rsid w:val="00A97CAF"/>
    <w:rsid w:val="00AA67B7"/>
    <w:rsid w:val="00AB0FAF"/>
    <w:rsid w:val="00AB2A86"/>
    <w:rsid w:val="00AB549F"/>
    <w:rsid w:val="00AB7833"/>
    <w:rsid w:val="00AC33D0"/>
    <w:rsid w:val="00AC3B62"/>
    <w:rsid w:val="00AE1E31"/>
    <w:rsid w:val="00AE5C32"/>
    <w:rsid w:val="00AE6199"/>
    <w:rsid w:val="00AE7C14"/>
    <w:rsid w:val="00AF0B0E"/>
    <w:rsid w:val="00AF0B56"/>
    <w:rsid w:val="00AF0D65"/>
    <w:rsid w:val="00AF1E5F"/>
    <w:rsid w:val="00AF481C"/>
    <w:rsid w:val="00AF67E7"/>
    <w:rsid w:val="00AF7098"/>
    <w:rsid w:val="00AF796C"/>
    <w:rsid w:val="00B001B1"/>
    <w:rsid w:val="00B026D4"/>
    <w:rsid w:val="00B02ADA"/>
    <w:rsid w:val="00B04673"/>
    <w:rsid w:val="00B12847"/>
    <w:rsid w:val="00B1522B"/>
    <w:rsid w:val="00B326DA"/>
    <w:rsid w:val="00B33E5F"/>
    <w:rsid w:val="00B340A2"/>
    <w:rsid w:val="00B350B1"/>
    <w:rsid w:val="00B36640"/>
    <w:rsid w:val="00B42092"/>
    <w:rsid w:val="00B46315"/>
    <w:rsid w:val="00B46972"/>
    <w:rsid w:val="00B50FD6"/>
    <w:rsid w:val="00B55C54"/>
    <w:rsid w:val="00B564CF"/>
    <w:rsid w:val="00B613BE"/>
    <w:rsid w:val="00B65B0B"/>
    <w:rsid w:val="00B702FB"/>
    <w:rsid w:val="00B81B49"/>
    <w:rsid w:val="00B84FEC"/>
    <w:rsid w:val="00B85A42"/>
    <w:rsid w:val="00B861DD"/>
    <w:rsid w:val="00B9062B"/>
    <w:rsid w:val="00B91386"/>
    <w:rsid w:val="00B9158D"/>
    <w:rsid w:val="00B946DE"/>
    <w:rsid w:val="00B96EE7"/>
    <w:rsid w:val="00BA2CAF"/>
    <w:rsid w:val="00BA63DA"/>
    <w:rsid w:val="00BA6412"/>
    <w:rsid w:val="00BB4223"/>
    <w:rsid w:val="00BB474A"/>
    <w:rsid w:val="00BC2597"/>
    <w:rsid w:val="00BC4A74"/>
    <w:rsid w:val="00BC6B9C"/>
    <w:rsid w:val="00BC6F99"/>
    <w:rsid w:val="00BD43EB"/>
    <w:rsid w:val="00BD4A58"/>
    <w:rsid w:val="00BE1ADD"/>
    <w:rsid w:val="00BE37F5"/>
    <w:rsid w:val="00BE73D7"/>
    <w:rsid w:val="00BF04FA"/>
    <w:rsid w:val="00C01890"/>
    <w:rsid w:val="00C019E9"/>
    <w:rsid w:val="00C05630"/>
    <w:rsid w:val="00C06399"/>
    <w:rsid w:val="00C06DCF"/>
    <w:rsid w:val="00C06E9B"/>
    <w:rsid w:val="00C12E01"/>
    <w:rsid w:val="00C16E32"/>
    <w:rsid w:val="00C22D52"/>
    <w:rsid w:val="00C25A78"/>
    <w:rsid w:val="00C27A1E"/>
    <w:rsid w:val="00C27CD1"/>
    <w:rsid w:val="00C3083C"/>
    <w:rsid w:val="00C315B0"/>
    <w:rsid w:val="00C3435B"/>
    <w:rsid w:val="00C351E1"/>
    <w:rsid w:val="00C3786A"/>
    <w:rsid w:val="00C4009E"/>
    <w:rsid w:val="00C407EE"/>
    <w:rsid w:val="00C40E64"/>
    <w:rsid w:val="00C509F4"/>
    <w:rsid w:val="00C560C8"/>
    <w:rsid w:val="00C7229F"/>
    <w:rsid w:val="00C72379"/>
    <w:rsid w:val="00C73DD1"/>
    <w:rsid w:val="00C763E6"/>
    <w:rsid w:val="00C764D2"/>
    <w:rsid w:val="00C83FF0"/>
    <w:rsid w:val="00C84218"/>
    <w:rsid w:val="00C852C7"/>
    <w:rsid w:val="00C9572C"/>
    <w:rsid w:val="00CA31D6"/>
    <w:rsid w:val="00CA3313"/>
    <w:rsid w:val="00CA5383"/>
    <w:rsid w:val="00CA63F8"/>
    <w:rsid w:val="00CB77E2"/>
    <w:rsid w:val="00CC06F2"/>
    <w:rsid w:val="00CC1DD9"/>
    <w:rsid w:val="00CC7D79"/>
    <w:rsid w:val="00CE210E"/>
    <w:rsid w:val="00CE5D07"/>
    <w:rsid w:val="00CF4780"/>
    <w:rsid w:val="00CF7FE7"/>
    <w:rsid w:val="00D01F07"/>
    <w:rsid w:val="00D04247"/>
    <w:rsid w:val="00D060AC"/>
    <w:rsid w:val="00D06DF6"/>
    <w:rsid w:val="00D12338"/>
    <w:rsid w:val="00D13126"/>
    <w:rsid w:val="00D150AC"/>
    <w:rsid w:val="00D15D45"/>
    <w:rsid w:val="00D16DD1"/>
    <w:rsid w:val="00D16FF6"/>
    <w:rsid w:val="00D20B0C"/>
    <w:rsid w:val="00D326CF"/>
    <w:rsid w:val="00D3323F"/>
    <w:rsid w:val="00D360CB"/>
    <w:rsid w:val="00D36684"/>
    <w:rsid w:val="00D4071D"/>
    <w:rsid w:val="00D41B4A"/>
    <w:rsid w:val="00D44210"/>
    <w:rsid w:val="00D4429B"/>
    <w:rsid w:val="00D44B36"/>
    <w:rsid w:val="00D46CD3"/>
    <w:rsid w:val="00D50A36"/>
    <w:rsid w:val="00D5345D"/>
    <w:rsid w:val="00D5353D"/>
    <w:rsid w:val="00D538D5"/>
    <w:rsid w:val="00D6036E"/>
    <w:rsid w:val="00D6118B"/>
    <w:rsid w:val="00D61898"/>
    <w:rsid w:val="00D715AC"/>
    <w:rsid w:val="00D77256"/>
    <w:rsid w:val="00D81DE1"/>
    <w:rsid w:val="00D831F5"/>
    <w:rsid w:val="00D840C9"/>
    <w:rsid w:val="00D84FDB"/>
    <w:rsid w:val="00D9056F"/>
    <w:rsid w:val="00D92E84"/>
    <w:rsid w:val="00D9314F"/>
    <w:rsid w:val="00D971DE"/>
    <w:rsid w:val="00DB0A6C"/>
    <w:rsid w:val="00DB4C47"/>
    <w:rsid w:val="00DB566A"/>
    <w:rsid w:val="00DB690F"/>
    <w:rsid w:val="00DB747A"/>
    <w:rsid w:val="00DC3DAB"/>
    <w:rsid w:val="00DC50CC"/>
    <w:rsid w:val="00DC5BD3"/>
    <w:rsid w:val="00DD2A3B"/>
    <w:rsid w:val="00DE0E40"/>
    <w:rsid w:val="00DE21DB"/>
    <w:rsid w:val="00DE24EB"/>
    <w:rsid w:val="00DE7380"/>
    <w:rsid w:val="00DF4EBE"/>
    <w:rsid w:val="00E01A6C"/>
    <w:rsid w:val="00E11B98"/>
    <w:rsid w:val="00E207D5"/>
    <w:rsid w:val="00E247C7"/>
    <w:rsid w:val="00E26188"/>
    <w:rsid w:val="00E309B2"/>
    <w:rsid w:val="00E30E15"/>
    <w:rsid w:val="00E36260"/>
    <w:rsid w:val="00E4098D"/>
    <w:rsid w:val="00E4329B"/>
    <w:rsid w:val="00E43DF5"/>
    <w:rsid w:val="00E451D9"/>
    <w:rsid w:val="00E5051C"/>
    <w:rsid w:val="00E50549"/>
    <w:rsid w:val="00E529E1"/>
    <w:rsid w:val="00E53244"/>
    <w:rsid w:val="00E622DB"/>
    <w:rsid w:val="00E6493F"/>
    <w:rsid w:val="00E721AF"/>
    <w:rsid w:val="00E73BC2"/>
    <w:rsid w:val="00E80C8A"/>
    <w:rsid w:val="00E91092"/>
    <w:rsid w:val="00E92555"/>
    <w:rsid w:val="00E951AE"/>
    <w:rsid w:val="00E957A9"/>
    <w:rsid w:val="00E965C0"/>
    <w:rsid w:val="00E965CD"/>
    <w:rsid w:val="00EA26F0"/>
    <w:rsid w:val="00EA5B9A"/>
    <w:rsid w:val="00EB6852"/>
    <w:rsid w:val="00EC0B37"/>
    <w:rsid w:val="00EC1B1C"/>
    <w:rsid w:val="00EC3779"/>
    <w:rsid w:val="00ED4995"/>
    <w:rsid w:val="00ED79DE"/>
    <w:rsid w:val="00EE6576"/>
    <w:rsid w:val="00EE75DC"/>
    <w:rsid w:val="00EF4A19"/>
    <w:rsid w:val="00F0546A"/>
    <w:rsid w:val="00F06CE7"/>
    <w:rsid w:val="00F124C9"/>
    <w:rsid w:val="00F12CC2"/>
    <w:rsid w:val="00F14AB1"/>
    <w:rsid w:val="00F20F7E"/>
    <w:rsid w:val="00F21801"/>
    <w:rsid w:val="00F22835"/>
    <w:rsid w:val="00F2578E"/>
    <w:rsid w:val="00F2650B"/>
    <w:rsid w:val="00F26BF5"/>
    <w:rsid w:val="00F31872"/>
    <w:rsid w:val="00F31FA5"/>
    <w:rsid w:val="00F33DCA"/>
    <w:rsid w:val="00F35C00"/>
    <w:rsid w:val="00F362BA"/>
    <w:rsid w:val="00F3786E"/>
    <w:rsid w:val="00F4779D"/>
    <w:rsid w:val="00F50A12"/>
    <w:rsid w:val="00F50E29"/>
    <w:rsid w:val="00F54BE3"/>
    <w:rsid w:val="00F578EE"/>
    <w:rsid w:val="00F6237F"/>
    <w:rsid w:val="00F628B0"/>
    <w:rsid w:val="00F7340B"/>
    <w:rsid w:val="00F82978"/>
    <w:rsid w:val="00F9011C"/>
    <w:rsid w:val="00F917C5"/>
    <w:rsid w:val="00F91A67"/>
    <w:rsid w:val="00FA0232"/>
    <w:rsid w:val="00FA08BB"/>
    <w:rsid w:val="00FA1253"/>
    <w:rsid w:val="00FA1F2E"/>
    <w:rsid w:val="00FA31B9"/>
    <w:rsid w:val="00FA49A6"/>
    <w:rsid w:val="00FB233B"/>
    <w:rsid w:val="00FB3BD7"/>
    <w:rsid w:val="00FC477F"/>
    <w:rsid w:val="00FD0738"/>
    <w:rsid w:val="00FD1799"/>
    <w:rsid w:val="00FD27F1"/>
    <w:rsid w:val="00FD7E1B"/>
    <w:rsid w:val="00FE178E"/>
    <w:rsid w:val="00FE6D15"/>
    <w:rsid w:val="00FF2F1F"/>
    <w:rsid w:val="00FF42D7"/>
    <w:rsid w:val="00FF46CB"/>
    <w:rsid w:val="00FF6F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CA0822-DE3C-4E39-8316-DD9A30032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37E0"/>
    <w:pPr>
      <w:spacing w:after="200" w:line="276" w:lineRule="auto"/>
    </w:pPr>
    <w:rPr>
      <w:sz w:val="22"/>
      <w:szCs w:val="22"/>
    </w:rPr>
  </w:style>
  <w:style w:type="paragraph" w:styleId="Heading1">
    <w:name w:val="heading 1"/>
    <w:basedOn w:val="Normal"/>
    <w:next w:val="Normal"/>
    <w:link w:val="Heading1Char"/>
    <w:uiPriority w:val="9"/>
    <w:qFormat/>
    <w:rsid w:val="00D9056F"/>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320B03"/>
    <w:pPr>
      <w:keepNext/>
      <w:keepLines/>
      <w:spacing w:before="40" w:after="0"/>
      <w:outlineLvl w:val="1"/>
    </w:pPr>
    <w:rPr>
      <w:rFonts w:asciiTheme="majorHAnsi" w:eastAsiaTheme="majorEastAsia" w:hAnsiTheme="majorHAnsi" w:cstheme="majorBidi"/>
      <w:color w:val="21798E" w:themeColor="accent1" w:themeShade="BF"/>
      <w:sz w:val="26"/>
      <w:szCs w:val="26"/>
    </w:rPr>
  </w:style>
  <w:style w:type="paragraph" w:styleId="Heading3">
    <w:name w:val="heading 3"/>
    <w:basedOn w:val="Normal"/>
    <w:next w:val="Normal"/>
    <w:link w:val="Heading3Char"/>
    <w:uiPriority w:val="9"/>
    <w:semiHidden/>
    <w:unhideWhenUsed/>
    <w:qFormat/>
    <w:rsid w:val="008F0A15"/>
    <w:pPr>
      <w:keepNext/>
      <w:keepLines/>
      <w:spacing w:before="200" w:after="0"/>
      <w:outlineLvl w:val="2"/>
    </w:pPr>
    <w:rPr>
      <w:rFonts w:asciiTheme="majorHAnsi" w:eastAsiaTheme="majorEastAsia" w:hAnsiTheme="majorHAnsi" w:cstheme="majorBidi"/>
      <w:b/>
      <w:bCs/>
      <w:color w:val="2DA2BF" w:themeColor="accent1"/>
    </w:rPr>
  </w:style>
  <w:style w:type="paragraph" w:styleId="Heading4">
    <w:name w:val="heading 4"/>
    <w:basedOn w:val="Normal"/>
    <w:next w:val="Normal"/>
    <w:link w:val="Heading4Char"/>
    <w:uiPriority w:val="9"/>
    <w:semiHidden/>
    <w:unhideWhenUsed/>
    <w:qFormat/>
    <w:rsid w:val="0071083E"/>
    <w:pPr>
      <w:keepNext/>
      <w:keepLines/>
      <w:spacing w:before="40" w:after="0"/>
      <w:outlineLvl w:val="3"/>
    </w:pPr>
    <w:rPr>
      <w:rFonts w:asciiTheme="majorHAnsi" w:eastAsiaTheme="majorEastAsia" w:hAnsiTheme="majorHAnsi" w:cstheme="majorBidi"/>
      <w:i/>
      <w:iCs/>
      <w:color w:val="21798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33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313"/>
    <w:rPr>
      <w:rFonts w:ascii="Tahoma" w:hAnsi="Tahoma" w:cs="Tahoma"/>
      <w:sz w:val="16"/>
      <w:szCs w:val="16"/>
    </w:rPr>
  </w:style>
  <w:style w:type="character" w:styleId="Hyperlink">
    <w:name w:val="Hyperlink"/>
    <w:basedOn w:val="DefaultParagraphFont"/>
    <w:uiPriority w:val="99"/>
    <w:unhideWhenUsed/>
    <w:rsid w:val="009F4EAB"/>
    <w:rPr>
      <w:color w:val="0000FF"/>
      <w:u w:val="single"/>
    </w:rPr>
  </w:style>
  <w:style w:type="character" w:styleId="Strong">
    <w:name w:val="Strong"/>
    <w:basedOn w:val="DefaultParagraphFont"/>
    <w:uiPriority w:val="22"/>
    <w:qFormat/>
    <w:rsid w:val="000F7D91"/>
    <w:rPr>
      <w:b/>
      <w:bCs/>
    </w:rPr>
  </w:style>
  <w:style w:type="paragraph" w:styleId="Header">
    <w:name w:val="header"/>
    <w:basedOn w:val="Normal"/>
    <w:link w:val="HeaderChar"/>
    <w:uiPriority w:val="99"/>
    <w:unhideWhenUsed/>
    <w:rsid w:val="000F7D91"/>
    <w:pPr>
      <w:tabs>
        <w:tab w:val="center" w:pos="4680"/>
        <w:tab w:val="right" w:pos="9360"/>
      </w:tabs>
    </w:pPr>
  </w:style>
  <w:style w:type="character" w:customStyle="1" w:styleId="HeaderChar">
    <w:name w:val="Header Char"/>
    <w:basedOn w:val="DefaultParagraphFont"/>
    <w:link w:val="Header"/>
    <w:uiPriority w:val="99"/>
    <w:rsid w:val="000F7D91"/>
    <w:rPr>
      <w:sz w:val="22"/>
      <w:szCs w:val="22"/>
    </w:rPr>
  </w:style>
  <w:style w:type="paragraph" w:styleId="Footer">
    <w:name w:val="footer"/>
    <w:basedOn w:val="Normal"/>
    <w:link w:val="FooterChar"/>
    <w:uiPriority w:val="99"/>
    <w:unhideWhenUsed/>
    <w:rsid w:val="000F7D91"/>
    <w:pPr>
      <w:tabs>
        <w:tab w:val="center" w:pos="4680"/>
        <w:tab w:val="right" w:pos="9360"/>
      </w:tabs>
    </w:pPr>
  </w:style>
  <w:style w:type="character" w:customStyle="1" w:styleId="FooterChar">
    <w:name w:val="Footer Char"/>
    <w:basedOn w:val="DefaultParagraphFont"/>
    <w:link w:val="Footer"/>
    <w:uiPriority w:val="99"/>
    <w:rsid w:val="000F7D91"/>
    <w:rPr>
      <w:sz w:val="22"/>
      <w:szCs w:val="22"/>
    </w:rPr>
  </w:style>
  <w:style w:type="paragraph" w:styleId="NormalWeb">
    <w:name w:val="Normal (Web)"/>
    <w:basedOn w:val="Normal"/>
    <w:uiPriority w:val="99"/>
    <w:rsid w:val="000F7D91"/>
    <w:pPr>
      <w:spacing w:before="100" w:beforeAutospacing="1" w:after="100" w:afterAutospacing="1" w:line="240" w:lineRule="auto"/>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D9056F"/>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D9056F"/>
    <w:pPr>
      <w:keepLines/>
      <w:spacing w:before="480" w:after="0"/>
      <w:outlineLvl w:val="9"/>
    </w:pPr>
    <w:rPr>
      <w:color w:val="365F91"/>
      <w:kern w:val="0"/>
      <w:sz w:val="28"/>
      <w:szCs w:val="28"/>
    </w:rPr>
  </w:style>
  <w:style w:type="paragraph" w:styleId="TOC2">
    <w:name w:val="toc 2"/>
    <w:basedOn w:val="Normal"/>
    <w:next w:val="Normal"/>
    <w:autoRedefine/>
    <w:uiPriority w:val="39"/>
    <w:unhideWhenUsed/>
    <w:qFormat/>
    <w:rsid w:val="00D9056F"/>
    <w:pPr>
      <w:spacing w:after="0"/>
      <w:ind w:left="220"/>
    </w:pPr>
    <w:rPr>
      <w:rFonts w:cs="Calibri"/>
      <w:smallCaps/>
      <w:sz w:val="20"/>
      <w:szCs w:val="20"/>
    </w:rPr>
  </w:style>
  <w:style w:type="paragraph" w:styleId="TOC1">
    <w:name w:val="toc 1"/>
    <w:basedOn w:val="Normal"/>
    <w:next w:val="Normal"/>
    <w:autoRedefine/>
    <w:uiPriority w:val="39"/>
    <w:unhideWhenUsed/>
    <w:qFormat/>
    <w:rsid w:val="00C560C8"/>
    <w:pPr>
      <w:spacing w:before="120" w:after="120"/>
      <w:outlineLvl w:val="0"/>
    </w:pPr>
    <w:rPr>
      <w:rFonts w:cs="Calibri"/>
      <w:b/>
      <w:bCs/>
      <w:caps/>
      <w:sz w:val="24"/>
      <w:szCs w:val="24"/>
    </w:rPr>
  </w:style>
  <w:style w:type="paragraph" w:styleId="TOC3">
    <w:name w:val="toc 3"/>
    <w:basedOn w:val="Normal"/>
    <w:next w:val="Normal"/>
    <w:autoRedefine/>
    <w:uiPriority w:val="39"/>
    <w:unhideWhenUsed/>
    <w:qFormat/>
    <w:rsid w:val="00D9056F"/>
    <w:pPr>
      <w:spacing w:after="0"/>
      <w:ind w:left="440"/>
    </w:pPr>
    <w:rPr>
      <w:rFonts w:cs="Calibri"/>
      <w:i/>
      <w:iCs/>
      <w:sz w:val="20"/>
      <w:szCs w:val="20"/>
    </w:rPr>
  </w:style>
  <w:style w:type="table" w:styleId="TableGrid">
    <w:name w:val="Table Grid"/>
    <w:basedOn w:val="TableNormal"/>
    <w:uiPriority w:val="1"/>
    <w:rsid w:val="00460821"/>
    <w:rPr>
      <w:rFonts w:eastAsia="Times New Roman"/>
      <w:sz w:val="22"/>
      <w:szCs w:val="22"/>
      <w:lang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C560C8"/>
    <w:pPr>
      <w:spacing w:after="0"/>
      <w:ind w:left="660"/>
    </w:pPr>
    <w:rPr>
      <w:rFonts w:cs="Calibri"/>
      <w:sz w:val="18"/>
      <w:szCs w:val="18"/>
    </w:rPr>
  </w:style>
  <w:style w:type="paragraph" w:styleId="TOC5">
    <w:name w:val="toc 5"/>
    <w:basedOn w:val="Normal"/>
    <w:next w:val="Normal"/>
    <w:autoRedefine/>
    <w:uiPriority w:val="39"/>
    <w:unhideWhenUsed/>
    <w:rsid w:val="00C560C8"/>
    <w:pPr>
      <w:spacing w:after="0"/>
      <w:ind w:left="880"/>
    </w:pPr>
    <w:rPr>
      <w:rFonts w:cs="Calibri"/>
      <w:sz w:val="18"/>
      <w:szCs w:val="18"/>
    </w:rPr>
  </w:style>
  <w:style w:type="paragraph" w:styleId="TOC6">
    <w:name w:val="toc 6"/>
    <w:basedOn w:val="Normal"/>
    <w:next w:val="Normal"/>
    <w:autoRedefine/>
    <w:uiPriority w:val="39"/>
    <w:unhideWhenUsed/>
    <w:rsid w:val="00C560C8"/>
    <w:pPr>
      <w:spacing w:after="0"/>
      <w:ind w:left="1100"/>
    </w:pPr>
    <w:rPr>
      <w:rFonts w:cs="Calibri"/>
      <w:sz w:val="18"/>
      <w:szCs w:val="18"/>
    </w:rPr>
  </w:style>
  <w:style w:type="paragraph" w:styleId="TOC7">
    <w:name w:val="toc 7"/>
    <w:basedOn w:val="Normal"/>
    <w:next w:val="Normal"/>
    <w:autoRedefine/>
    <w:uiPriority w:val="39"/>
    <w:unhideWhenUsed/>
    <w:rsid w:val="00C560C8"/>
    <w:pPr>
      <w:spacing w:after="0"/>
      <w:ind w:left="1320"/>
    </w:pPr>
    <w:rPr>
      <w:rFonts w:cs="Calibri"/>
      <w:sz w:val="18"/>
      <w:szCs w:val="18"/>
    </w:rPr>
  </w:style>
  <w:style w:type="paragraph" w:styleId="TOC8">
    <w:name w:val="toc 8"/>
    <w:basedOn w:val="Normal"/>
    <w:next w:val="Normal"/>
    <w:autoRedefine/>
    <w:uiPriority w:val="39"/>
    <w:unhideWhenUsed/>
    <w:rsid w:val="00C560C8"/>
    <w:pPr>
      <w:spacing w:after="0"/>
      <w:ind w:left="1540"/>
    </w:pPr>
    <w:rPr>
      <w:rFonts w:cs="Calibri"/>
      <w:sz w:val="18"/>
      <w:szCs w:val="18"/>
    </w:rPr>
  </w:style>
  <w:style w:type="paragraph" w:styleId="TOC9">
    <w:name w:val="toc 9"/>
    <w:basedOn w:val="Normal"/>
    <w:next w:val="Normal"/>
    <w:autoRedefine/>
    <w:uiPriority w:val="39"/>
    <w:unhideWhenUsed/>
    <w:rsid w:val="00C560C8"/>
    <w:pPr>
      <w:spacing w:after="0"/>
      <w:ind w:left="1760"/>
    </w:pPr>
    <w:rPr>
      <w:rFonts w:cs="Calibri"/>
      <w:sz w:val="18"/>
      <w:szCs w:val="18"/>
    </w:rPr>
  </w:style>
  <w:style w:type="paragraph" w:customStyle="1" w:styleId="Default">
    <w:name w:val="Default"/>
    <w:rsid w:val="0024479D"/>
    <w:pPr>
      <w:autoSpaceDE w:val="0"/>
      <w:autoSpaceDN w:val="0"/>
      <w:adjustRightInd w:val="0"/>
    </w:pPr>
    <w:rPr>
      <w:rFonts w:ascii="HMPPCF+TimesNewRoman" w:hAnsi="HMPPCF+TimesNewRoman" w:cs="HMPPCF+TimesNewRoman"/>
      <w:color w:val="000000"/>
      <w:sz w:val="24"/>
      <w:szCs w:val="24"/>
      <w:lang w:val="en-IN" w:eastAsia="en-IN"/>
    </w:rPr>
  </w:style>
  <w:style w:type="paragraph" w:styleId="ListParagraph">
    <w:name w:val="List Paragraph"/>
    <w:basedOn w:val="Normal"/>
    <w:link w:val="ListParagraphChar"/>
    <w:uiPriority w:val="34"/>
    <w:qFormat/>
    <w:rsid w:val="00A02CD2"/>
    <w:pPr>
      <w:ind w:left="720"/>
    </w:pPr>
  </w:style>
  <w:style w:type="character" w:styleId="Emphasis">
    <w:name w:val="Emphasis"/>
    <w:basedOn w:val="DefaultParagraphFont"/>
    <w:uiPriority w:val="20"/>
    <w:qFormat/>
    <w:rsid w:val="00E11B98"/>
    <w:rPr>
      <w:i/>
      <w:iCs/>
    </w:rPr>
  </w:style>
  <w:style w:type="paragraph" w:styleId="Caption">
    <w:name w:val="caption"/>
    <w:basedOn w:val="Normal"/>
    <w:next w:val="Normal"/>
    <w:uiPriority w:val="35"/>
    <w:qFormat/>
    <w:rsid w:val="00DB4C47"/>
    <w:pPr>
      <w:autoSpaceDE w:val="0"/>
      <w:autoSpaceDN w:val="0"/>
      <w:adjustRightInd w:val="0"/>
      <w:spacing w:after="0" w:line="240" w:lineRule="auto"/>
    </w:pPr>
    <w:rPr>
      <w:rFonts w:ascii="TimesNewRoman" w:eastAsia="Times New Roman" w:hAnsi="TimesNewRoman"/>
      <w:b/>
      <w:sz w:val="28"/>
      <w:szCs w:val="24"/>
      <w:u w:val="single"/>
    </w:rPr>
  </w:style>
  <w:style w:type="character" w:customStyle="1" w:styleId="apple-converted-space">
    <w:name w:val="apple-converted-space"/>
    <w:basedOn w:val="DefaultParagraphFont"/>
    <w:rsid w:val="00080533"/>
  </w:style>
  <w:style w:type="character" w:styleId="HTMLCode">
    <w:name w:val="HTML Code"/>
    <w:basedOn w:val="DefaultParagraphFont"/>
    <w:uiPriority w:val="99"/>
    <w:semiHidden/>
    <w:unhideWhenUsed/>
    <w:rsid w:val="00080533"/>
    <w:rPr>
      <w:rFonts w:ascii="Courier New" w:eastAsia="Times New Roman" w:hAnsi="Courier New" w:cs="Courier New"/>
      <w:sz w:val="20"/>
      <w:szCs w:val="20"/>
    </w:rPr>
  </w:style>
  <w:style w:type="paragraph" w:styleId="BodyText">
    <w:name w:val="Body Text"/>
    <w:basedOn w:val="Normal"/>
    <w:link w:val="BodyTextChar"/>
    <w:rsid w:val="00F06CE7"/>
    <w:pPr>
      <w:widowControl w:val="0"/>
      <w:suppressAutoHyphens/>
      <w:spacing w:after="140" w:line="288" w:lineRule="auto"/>
    </w:pPr>
    <w:rPr>
      <w:rFonts w:ascii="Liberation Serif" w:eastAsia="Droid Sans Fallback" w:hAnsi="Liberation Serif" w:cs="FreeSans"/>
      <w:kern w:val="1"/>
      <w:sz w:val="24"/>
      <w:szCs w:val="24"/>
      <w:lang w:val="en-IN" w:eastAsia="hi-IN" w:bidi="hi-IN"/>
    </w:rPr>
  </w:style>
  <w:style w:type="character" w:customStyle="1" w:styleId="BodyTextChar">
    <w:name w:val="Body Text Char"/>
    <w:basedOn w:val="DefaultParagraphFont"/>
    <w:link w:val="BodyText"/>
    <w:rsid w:val="00F06CE7"/>
    <w:rPr>
      <w:rFonts w:ascii="Liberation Serif" w:eastAsia="Droid Sans Fallback" w:hAnsi="Liberation Serif" w:cs="FreeSans"/>
      <w:kern w:val="1"/>
      <w:sz w:val="24"/>
      <w:szCs w:val="24"/>
      <w:lang w:val="en-IN" w:eastAsia="hi-IN" w:bidi="hi-IN"/>
    </w:rPr>
  </w:style>
  <w:style w:type="paragraph" w:customStyle="1" w:styleId="Heading">
    <w:name w:val="Heading"/>
    <w:basedOn w:val="Normal"/>
    <w:next w:val="BodyText"/>
    <w:rsid w:val="00A71568"/>
    <w:pPr>
      <w:keepNext/>
      <w:widowControl w:val="0"/>
      <w:suppressAutoHyphens/>
      <w:spacing w:before="240" w:after="120" w:line="240" w:lineRule="auto"/>
    </w:pPr>
    <w:rPr>
      <w:rFonts w:ascii="Liberation Sans" w:eastAsia="Droid Sans Fallback" w:hAnsi="Liberation Sans" w:cs="FreeSans"/>
      <w:kern w:val="1"/>
      <w:sz w:val="28"/>
      <w:szCs w:val="28"/>
      <w:lang w:val="en-IN" w:eastAsia="hi-IN" w:bidi="hi-IN"/>
    </w:rPr>
  </w:style>
  <w:style w:type="paragraph" w:styleId="Title">
    <w:name w:val="Title"/>
    <w:basedOn w:val="Heading"/>
    <w:next w:val="BodyText"/>
    <w:link w:val="TitleChar"/>
    <w:qFormat/>
    <w:rsid w:val="00352242"/>
    <w:pPr>
      <w:jc w:val="center"/>
    </w:pPr>
    <w:rPr>
      <w:b/>
      <w:bCs/>
      <w:sz w:val="56"/>
      <w:szCs w:val="56"/>
    </w:rPr>
  </w:style>
  <w:style w:type="character" w:customStyle="1" w:styleId="TitleChar">
    <w:name w:val="Title Char"/>
    <w:basedOn w:val="DefaultParagraphFont"/>
    <w:link w:val="Title"/>
    <w:rsid w:val="00352242"/>
    <w:rPr>
      <w:rFonts w:ascii="Liberation Sans" w:eastAsia="Droid Sans Fallback" w:hAnsi="Liberation Sans" w:cs="FreeSans"/>
      <w:b/>
      <w:bCs/>
      <w:kern w:val="1"/>
      <w:sz w:val="56"/>
      <w:szCs w:val="56"/>
      <w:lang w:val="en-IN" w:eastAsia="hi-IN" w:bidi="hi-IN"/>
    </w:rPr>
  </w:style>
  <w:style w:type="paragraph" w:customStyle="1" w:styleId="TableContents">
    <w:name w:val="Table Contents"/>
    <w:basedOn w:val="Normal"/>
    <w:rsid w:val="00352242"/>
    <w:pPr>
      <w:widowControl w:val="0"/>
      <w:suppressLineNumbers/>
      <w:suppressAutoHyphens/>
      <w:spacing w:after="0" w:line="240" w:lineRule="auto"/>
    </w:pPr>
    <w:rPr>
      <w:rFonts w:ascii="Liberation Serif" w:eastAsia="Droid Sans Fallback" w:hAnsi="Liberation Serif" w:cs="FreeSans"/>
      <w:kern w:val="1"/>
      <w:sz w:val="24"/>
      <w:szCs w:val="24"/>
      <w:lang w:val="en-IN" w:eastAsia="hi-IN" w:bidi="hi-IN"/>
    </w:rPr>
  </w:style>
  <w:style w:type="character" w:customStyle="1" w:styleId="Heading2Char">
    <w:name w:val="Heading 2 Char"/>
    <w:basedOn w:val="DefaultParagraphFont"/>
    <w:link w:val="Heading2"/>
    <w:uiPriority w:val="9"/>
    <w:semiHidden/>
    <w:rsid w:val="00320B03"/>
    <w:rPr>
      <w:rFonts w:asciiTheme="majorHAnsi" w:eastAsiaTheme="majorEastAsia" w:hAnsiTheme="majorHAnsi" w:cstheme="majorBidi"/>
      <w:color w:val="21798E" w:themeColor="accent1" w:themeShade="BF"/>
      <w:sz w:val="26"/>
      <w:szCs w:val="26"/>
    </w:rPr>
  </w:style>
  <w:style w:type="table" w:customStyle="1" w:styleId="PlainTable41">
    <w:name w:val="Plain Table 41"/>
    <w:basedOn w:val="TableNormal"/>
    <w:uiPriority w:val="44"/>
    <w:rsid w:val="00A723CB"/>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rpit">
    <w:name w:val="Arpit"/>
    <w:basedOn w:val="Normal"/>
    <w:next w:val="Normal"/>
    <w:link w:val="ArpitChar"/>
    <w:rsid w:val="00FD7E1B"/>
    <w:pPr>
      <w:spacing w:after="0" w:line="360" w:lineRule="auto"/>
      <w:jc w:val="both"/>
    </w:pPr>
    <w:rPr>
      <w:rFonts w:ascii="Times New Roman" w:eastAsia="Times New Roman" w:hAnsi="Times New Roman"/>
      <w:sz w:val="24"/>
      <w:szCs w:val="24"/>
    </w:rPr>
  </w:style>
  <w:style w:type="character" w:customStyle="1" w:styleId="ArpitChar">
    <w:name w:val="Arpit Char"/>
    <w:basedOn w:val="DefaultParagraphFont"/>
    <w:link w:val="Arpit"/>
    <w:rsid w:val="00FD7E1B"/>
    <w:rPr>
      <w:rFonts w:ascii="Times New Roman" w:eastAsia="Times New Roman" w:hAnsi="Times New Roman"/>
      <w:sz w:val="24"/>
      <w:szCs w:val="24"/>
    </w:rPr>
  </w:style>
  <w:style w:type="character" w:customStyle="1" w:styleId="Heading3Char">
    <w:name w:val="Heading 3 Char"/>
    <w:basedOn w:val="DefaultParagraphFont"/>
    <w:link w:val="Heading3"/>
    <w:uiPriority w:val="9"/>
    <w:semiHidden/>
    <w:rsid w:val="008F0A15"/>
    <w:rPr>
      <w:rFonts w:asciiTheme="majorHAnsi" w:eastAsiaTheme="majorEastAsia" w:hAnsiTheme="majorHAnsi" w:cstheme="majorBidi"/>
      <w:b/>
      <w:bCs/>
      <w:color w:val="2DA2BF" w:themeColor="accent1"/>
      <w:sz w:val="22"/>
      <w:szCs w:val="22"/>
    </w:rPr>
  </w:style>
  <w:style w:type="paragraph" w:customStyle="1" w:styleId="warning">
    <w:name w:val="warning"/>
    <w:basedOn w:val="Normal"/>
    <w:rsid w:val="008F0A15"/>
    <w:pPr>
      <w:spacing w:before="100" w:beforeAutospacing="1" w:after="100" w:afterAutospacing="1" w:line="240" w:lineRule="auto"/>
    </w:pPr>
    <w:rPr>
      <w:rFonts w:ascii="Times New Roman" w:eastAsia="Times New Roman" w:hAnsi="Times New Roman"/>
      <w:sz w:val="24"/>
      <w:szCs w:val="24"/>
    </w:rPr>
  </w:style>
  <w:style w:type="character" w:customStyle="1" w:styleId="author">
    <w:name w:val="author"/>
    <w:basedOn w:val="DefaultParagraphFont"/>
    <w:rsid w:val="00AF796C"/>
  </w:style>
  <w:style w:type="character" w:customStyle="1" w:styleId="ListParagraphChar">
    <w:name w:val="List Paragraph Char"/>
    <w:basedOn w:val="DefaultParagraphFont"/>
    <w:link w:val="ListParagraph"/>
    <w:uiPriority w:val="99"/>
    <w:locked/>
    <w:rsid w:val="00C407EE"/>
    <w:rPr>
      <w:sz w:val="22"/>
      <w:szCs w:val="22"/>
    </w:rPr>
  </w:style>
  <w:style w:type="character" w:customStyle="1" w:styleId="Heading4Char">
    <w:name w:val="Heading 4 Char"/>
    <w:basedOn w:val="DefaultParagraphFont"/>
    <w:link w:val="Heading4"/>
    <w:uiPriority w:val="9"/>
    <w:semiHidden/>
    <w:rsid w:val="0071083E"/>
    <w:rPr>
      <w:rFonts w:asciiTheme="majorHAnsi" w:eastAsiaTheme="majorEastAsia" w:hAnsiTheme="majorHAnsi" w:cstheme="majorBidi"/>
      <w:i/>
      <w:iCs/>
      <w:color w:val="21798E"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0126">
      <w:bodyDiv w:val="1"/>
      <w:marLeft w:val="0"/>
      <w:marRight w:val="0"/>
      <w:marTop w:val="0"/>
      <w:marBottom w:val="0"/>
      <w:divBdr>
        <w:top w:val="none" w:sz="0" w:space="0" w:color="auto"/>
        <w:left w:val="none" w:sz="0" w:space="0" w:color="auto"/>
        <w:bottom w:val="none" w:sz="0" w:space="0" w:color="auto"/>
        <w:right w:val="none" w:sz="0" w:space="0" w:color="auto"/>
      </w:divBdr>
    </w:div>
    <w:div w:id="45184138">
      <w:bodyDiv w:val="1"/>
      <w:marLeft w:val="0"/>
      <w:marRight w:val="0"/>
      <w:marTop w:val="0"/>
      <w:marBottom w:val="0"/>
      <w:divBdr>
        <w:top w:val="none" w:sz="0" w:space="0" w:color="auto"/>
        <w:left w:val="none" w:sz="0" w:space="0" w:color="auto"/>
        <w:bottom w:val="none" w:sz="0" w:space="0" w:color="auto"/>
        <w:right w:val="none" w:sz="0" w:space="0" w:color="auto"/>
      </w:divBdr>
    </w:div>
    <w:div w:id="147676683">
      <w:bodyDiv w:val="1"/>
      <w:marLeft w:val="0"/>
      <w:marRight w:val="0"/>
      <w:marTop w:val="0"/>
      <w:marBottom w:val="0"/>
      <w:divBdr>
        <w:top w:val="none" w:sz="0" w:space="0" w:color="auto"/>
        <w:left w:val="none" w:sz="0" w:space="0" w:color="auto"/>
        <w:bottom w:val="none" w:sz="0" w:space="0" w:color="auto"/>
        <w:right w:val="none" w:sz="0" w:space="0" w:color="auto"/>
      </w:divBdr>
      <w:divsChild>
        <w:div w:id="243683159">
          <w:marLeft w:val="547"/>
          <w:marRight w:val="0"/>
          <w:marTop w:val="200"/>
          <w:marBottom w:val="0"/>
          <w:divBdr>
            <w:top w:val="none" w:sz="0" w:space="0" w:color="auto"/>
            <w:left w:val="none" w:sz="0" w:space="0" w:color="auto"/>
            <w:bottom w:val="none" w:sz="0" w:space="0" w:color="auto"/>
            <w:right w:val="none" w:sz="0" w:space="0" w:color="auto"/>
          </w:divBdr>
        </w:div>
        <w:div w:id="522132721">
          <w:marLeft w:val="547"/>
          <w:marRight w:val="0"/>
          <w:marTop w:val="200"/>
          <w:marBottom w:val="0"/>
          <w:divBdr>
            <w:top w:val="none" w:sz="0" w:space="0" w:color="auto"/>
            <w:left w:val="none" w:sz="0" w:space="0" w:color="auto"/>
            <w:bottom w:val="none" w:sz="0" w:space="0" w:color="auto"/>
            <w:right w:val="none" w:sz="0" w:space="0" w:color="auto"/>
          </w:divBdr>
        </w:div>
        <w:div w:id="1151867773">
          <w:marLeft w:val="547"/>
          <w:marRight w:val="0"/>
          <w:marTop w:val="200"/>
          <w:marBottom w:val="0"/>
          <w:divBdr>
            <w:top w:val="none" w:sz="0" w:space="0" w:color="auto"/>
            <w:left w:val="none" w:sz="0" w:space="0" w:color="auto"/>
            <w:bottom w:val="none" w:sz="0" w:space="0" w:color="auto"/>
            <w:right w:val="none" w:sz="0" w:space="0" w:color="auto"/>
          </w:divBdr>
        </w:div>
        <w:div w:id="1294747743">
          <w:marLeft w:val="547"/>
          <w:marRight w:val="0"/>
          <w:marTop w:val="200"/>
          <w:marBottom w:val="0"/>
          <w:divBdr>
            <w:top w:val="none" w:sz="0" w:space="0" w:color="auto"/>
            <w:left w:val="none" w:sz="0" w:space="0" w:color="auto"/>
            <w:bottom w:val="none" w:sz="0" w:space="0" w:color="auto"/>
            <w:right w:val="none" w:sz="0" w:space="0" w:color="auto"/>
          </w:divBdr>
        </w:div>
      </w:divsChild>
    </w:div>
    <w:div w:id="212890198">
      <w:bodyDiv w:val="1"/>
      <w:marLeft w:val="0"/>
      <w:marRight w:val="0"/>
      <w:marTop w:val="0"/>
      <w:marBottom w:val="0"/>
      <w:divBdr>
        <w:top w:val="none" w:sz="0" w:space="0" w:color="auto"/>
        <w:left w:val="none" w:sz="0" w:space="0" w:color="auto"/>
        <w:bottom w:val="none" w:sz="0" w:space="0" w:color="auto"/>
        <w:right w:val="none" w:sz="0" w:space="0" w:color="auto"/>
      </w:divBdr>
      <w:divsChild>
        <w:div w:id="1832792795">
          <w:marLeft w:val="720"/>
          <w:marRight w:val="0"/>
          <w:marTop w:val="0"/>
          <w:marBottom w:val="0"/>
          <w:divBdr>
            <w:top w:val="none" w:sz="0" w:space="0" w:color="auto"/>
            <w:left w:val="none" w:sz="0" w:space="0" w:color="auto"/>
            <w:bottom w:val="none" w:sz="0" w:space="0" w:color="auto"/>
            <w:right w:val="none" w:sz="0" w:space="0" w:color="auto"/>
          </w:divBdr>
        </w:div>
      </w:divsChild>
    </w:div>
    <w:div w:id="216358073">
      <w:bodyDiv w:val="1"/>
      <w:marLeft w:val="0"/>
      <w:marRight w:val="0"/>
      <w:marTop w:val="0"/>
      <w:marBottom w:val="0"/>
      <w:divBdr>
        <w:top w:val="none" w:sz="0" w:space="0" w:color="auto"/>
        <w:left w:val="none" w:sz="0" w:space="0" w:color="auto"/>
        <w:bottom w:val="none" w:sz="0" w:space="0" w:color="auto"/>
        <w:right w:val="none" w:sz="0" w:space="0" w:color="auto"/>
      </w:divBdr>
      <w:divsChild>
        <w:div w:id="959258860">
          <w:marLeft w:val="547"/>
          <w:marRight w:val="0"/>
          <w:marTop w:val="200"/>
          <w:marBottom w:val="0"/>
          <w:divBdr>
            <w:top w:val="none" w:sz="0" w:space="0" w:color="auto"/>
            <w:left w:val="none" w:sz="0" w:space="0" w:color="auto"/>
            <w:bottom w:val="none" w:sz="0" w:space="0" w:color="auto"/>
            <w:right w:val="none" w:sz="0" w:space="0" w:color="auto"/>
          </w:divBdr>
        </w:div>
        <w:div w:id="1211845918">
          <w:marLeft w:val="547"/>
          <w:marRight w:val="0"/>
          <w:marTop w:val="200"/>
          <w:marBottom w:val="0"/>
          <w:divBdr>
            <w:top w:val="none" w:sz="0" w:space="0" w:color="auto"/>
            <w:left w:val="none" w:sz="0" w:space="0" w:color="auto"/>
            <w:bottom w:val="none" w:sz="0" w:space="0" w:color="auto"/>
            <w:right w:val="none" w:sz="0" w:space="0" w:color="auto"/>
          </w:divBdr>
        </w:div>
        <w:div w:id="1772355811">
          <w:marLeft w:val="547"/>
          <w:marRight w:val="0"/>
          <w:marTop w:val="200"/>
          <w:marBottom w:val="0"/>
          <w:divBdr>
            <w:top w:val="none" w:sz="0" w:space="0" w:color="auto"/>
            <w:left w:val="none" w:sz="0" w:space="0" w:color="auto"/>
            <w:bottom w:val="none" w:sz="0" w:space="0" w:color="auto"/>
            <w:right w:val="none" w:sz="0" w:space="0" w:color="auto"/>
          </w:divBdr>
        </w:div>
        <w:div w:id="1921402826">
          <w:marLeft w:val="547"/>
          <w:marRight w:val="0"/>
          <w:marTop w:val="200"/>
          <w:marBottom w:val="0"/>
          <w:divBdr>
            <w:top w:val="none" w:sz="0" w:space="0" w:color="auto"/>
            <w:left w:val="none" w:sz="0" w:space="0" w:color="auto"/>
            <w:bottom w:val="none" w:sz="0" w:space="0" w:color="auto"/>
            <w:right w:val="none" w:sz="0" w:space="0" w:color="auto"/>
          </w:divBdr>
        </w:div>
        <w:div w:id="1987659815">
          <w:marLeft w:val="547"/>
          <w:marRight w:val="0"/>
          <w:marTop w:val="200"/>
          <w:marBottom w:val="0"/>
          <w:divBdr>
            <w:top w:val="none" w:sz="0" w:space="0" w:color="auto"/>
            <w:left w:val="none" w:sz="0" w:space="0" w:color="auto"/>
            <w:bottom w:val="none" w:sz="0" w:space="0" w:color="auto"/>
            <w:right w:val="none" w:sz="0" w:space="0" w:color="auto"/>
          </w:divBdr>
        </w:div>
      </w:divsChild>
    </w:div>
    <w:div w:id="242882196">
      <w:bodyDiv w:val="1"/>
      <w:marLeft w:val="0"/>
      <w:marRight w:val="0"/>
      <w:marTop w:val="0"/>
      <w:marBottom w:val="0"/>
      <w:divBdr>
        <w:top w:val="none" w:sz="0" w:space="0" w:color="auto"/>
        <w:left w:val="none" w:sz="0" w:space="0" w:color="auto"/>
        <w:bottom w:val="none" w:sz="0" w:space="0" w:color="auto"/>
        <w:right w:val="none" w:sz="0" w:space="0" w:color="auto"/>
      </w:divBdr>
    </w:div>
    <w:div w:id="263459999">
      <w:bodyDiv w:val="1"/>
      <w:marLeft w:val="0"/>
      <w:marRight w:val="0"/>
      <w:marTop w:val="0"/>
      <w:marBottom w:val="0"/>
      <w:divBdr>
        <w:top w:val="none" w:sz="0" w:space="0" w:color="auto"/>
        <w:left w:val="none" w:sz="0" w:space="0" w:color="auto"/>
        <w:bottom w:val="none" w:sz="0" w:space="0" w:color="auto"/>
        <w:right w:val="none" w:sz="0" w:space="0" w:color="auto"/>
      </w:divBdr>
      <w:divsChild>
        <w:div w:id="1195731005">
          <w:marLeft w:val="720"/>
          <w:marRight w:val="0"/>
          <w:marTop w:val="0"/>
          <w:marBottom w:val="0"/>
          <w:divBdr>
            <w:top w:val="none" w:sz="0" w:space="0" w:color="auto"/>
            <w:left w:val="none" w:sz="0" w:space="0" w:color="auto"/>
            <w:bottom w:val="none" w:sz="0" w:space="0" w:color="auto"/>
            <w:right w:val="none" w:sz="0" w:space="0" w:color="auto"/>
          </w:divBdr>
        </w:div>
      </w:divsChild>
    </w:div>
    <w:div w:id="275448802">
      <w:bodyDiv w:val="1"/>
      <w:marLeft w:val="0"/>
      <w:marRight w:val="0"/>
      <w:marTop w:val="0"/>
      <w:marBottom w:val="0"/>
      <w:divBdr>
        <w:top w:val="none" w:sz="0" w:space="0" w:color="auto"/>
        <w:left w:val="none" w:sz="0" w:space="0" w:color="auto"/>
        <w:bottom w:val="none" w:sz="0" w:space="0" w:color="auto"/>
        <w:right w:val="none" w:sz="0" w:space="0" w:color="auto"/>
      </w:divBdr>
    </w:div>
    <w:div w:id="290673340">
      <w:bodyDiv w:val="1"/>
      <w:marLeft w:val="0"/>
      <w:marRight w:val="0"/>
      <w:marTop w:val="0"/>
      <w:marBottom w:val="0"/>
      <w:divBdr>
        <w:top w:val="none" w:sz="0" w:space="0" w:color="auto"/>
        <w:left w:val="none" w:sz="0" w:space="0" w:color="auto"/>
        <w:bottom w:val="none" w:sz="0" w:space="0" w:color="auto"/>
        <w:right w:val="none" w:sz="0" w:space="0" w:color="auto"/>
      </w:divBdr>
    </w:div>
    <w:div w:id="332071851">
      <w:bodyDiv w:val="1"/>
      <w:marLeft w:val="0"/>
      <w:marRight w:val="0"/>
      <w:marTop w:val="0"/>
      <w:marBottom w:val="0"/>
      <w:divBdr>
        <w:top w:val="none" w:sz="0" w:space="0" w:color="auto"/>
        <w:left w:val="none" w:sz="0" w:space="0" w:color="auto"/>
        <w:bottom w:val="none" w:sz="0" w:space="0" w:color="auto"/>
        <w:right w:val="none" w:sz="0" w:space="0" w:color="auto"/>
      </w:divBdr>
    </w:div>
    <w:div w:id="417100094">
      <w:bodyDiv w:val="1"/>
      <w:marLeft w:val="0"/>
      <w:marRight w:val="0"/>
      <w:marTop w:val="0"/>
      <w:marBottom w:val="0"/>
      <w:divBdr>
        <w:top w:val="none" w:sz="0" w:space="0" w:color="auto"/>
        <w:left w:val="none" w:sz="0" w:space="0" w:color="auto"/>
        <w:bottom w:val="none" w:sz="0" w:space="0" w:color="auto"/>
        <w:right w:val="none" w:sz="0" w:space="0" w:color="auto"/>
      </w:divBdr>
    </w:div>
    <w:div w:id="462041790">
      <w:bodyDiv w:val="1"/>
      <w:marLeft w:val="0"/>
      <w:marRight w:val="0"/>
      <w:marTop w:val="0"/>
      <w:marBottom w:val="0"/>
      <w:divBdr>
        <w:top w:val="none" w:sz="0" w:space="0" w:color="auto"/>
        <w:left w:val="none" w:sz="0" w:space="0" w:color="auto"/>
        <w:bottom w:val="none" w:sz="0" w:space="0" w:color="auto"/>
        <w:right w:val="none" w:sz="0" w:space="0" w:color="auto"/>
      </w:divBdr>
    </w:div>
    <w:div w:id="581333252">
      <w:bodyDiv w:val="1"/>
      <w:marLeft w:val="0"/>
      <w:marRight w:val="0"/>
      <w:marTop w:val="0"/>
      <w:marBottom w:val="0"/>
      <w:divBdr>
        <w:top w:val="none" w:sz="0" w:space="0" w:color="auto"/>
        <w:left w:val="none" w:sz="0" w:space="0" w:color="auto"/>
        <w:bottom w:val="none" w:sz="0" w:space="0" w:color="auto"/>
        <w:right w:val="none" w:sz="0" w:space="0" w:color="auto"/>
      </w:divBdr>
      <w:divsChild>
        <w:div w:id="1836801708">
          <w:marLeft w:val="0"/>
          <w:marRight w:val="0"/>
          <w:marTop w:val="0"/>
          <w:marBottom w:val="0"/>
          <w:divBdr>
            <w:top w:val="none" w:sz="0" w:space="0" w:color="auto"/>
            <w:left w:val="none" w:sz="0" w:space="0" w:color="auto"/>
            <w:bottom w:val="none" w:sz="0" w:space="0" w:color="auto"/>
            <w:right w:val="none" w:sz="0" w:space="0" w:color="auto"/>
          </w:divBdr>
          <w:divsChild>
            <w:div w:id="17476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736">
      <w:bodyDiv w:val="1"/>
      <w:marLeft w:val="0"/>
      <w:marRight w:val="0"/>
      <w:marTop w:val="0"/>
      <w:marBottom w:val="0"/>
      <w:divBdr>
        <w:top w:val="none" w:sz="0" w:space="0" w:color="auto"/>
        <w:left w:val="none" w:sz="0" w:space="0" w:color="auto"/>
        <w:bottom w:val="none" w:sz="0" w:space="0" w:color="auto"/>
        <w:right w:val="none" w:sz="0" w:space="0" w:color="auto"/>
      </w:divBdr>
      <w:divsChild>
        <w:div w:id="2122070047">
          <w:marLeft w:val="720"/>
          <w:marRight w:val="0"/>
          <w:marTop w:val="0"/>
          <w:marBottom w:val="0"/>
          <w:divBdr>
            <w:top w:val="none" w:sz="0" w:space="0" w:color="auto"/>
            <w:left w:val="none" w:sz="0" w:space="0" w:color="auto"/>
            <w:bottom w:val="none" w:sz="0" w:space="0" w:color="auto"/>
            <w:right w:val="none" w:sz="0" w:space="0" w:color="auto"/>
          </w:divBdr>
        </w:div>
      </w:divsChild>
    </w:div>
    <w:div w:id="649670320">
      <w:bodyDiv w:val="1"/>
      <w:marLeft w:val="0"/>
      <w:marRight w:val="0"/>
      <w:marTop w:val="0"/>
      <w:marBottom w:val="0"/>
      <w:divBdr>
        <w:top w:val="none" w:sz="0" w:space="0" w:color="auto"/>
        <w:left w:val="none" w:sz="0" w:space="0" w:color="auto"/>
        <w:bottom w:val="none" w:sz="0" w:space="0" w:color="auto"/>
        <w:right w:val="none" w:sz="0" w:space="0" w:color="auto"/>
      </w:divBdr>
      <w:divsChild>
        <w:div w:id="1668049665">
          <w:marLeft w:val="720"/>
          <w:marRight w:val="0"/>
          <w:marTop w:val="0"/>
          <w:marBottom w:val="0"/>
          <w:divBdr>
            <w:top w:val="none" w:sz="0" w:space="0" w:color="auto"/>
            <w:left w:val="none" w:sz="0" w:space="0" w:color="auto"/>
            <w:bottom w:val="none" w:sz="0" w:space="0" w:color="auto"/>
            <w:right w:val="none" w:sz="0" w:space="0" w:color="auto"/>
          </w:divBdr>
        </w:div>
      </w:divsChild>
    </w:div>
    <w:div w:id="675040024">
      <w:bodyDiv w:val="1"/>
      <w:marLeft w:val="0"/>
      <w:marRight w:val="0"/>
      <w:marTop w:val="0"/>
      <w:marBottom w:val="0"/>
      <w:divBdr>
        <w:top w:val="none" w:sz="0" w:space="0" w:color="auto"/>
        <w:left w:val="none" w:sz="0" w:space="0" w:color="auto"/>
        <w:bottom w:val="none" w:sz="0" w:space="0" w:color="auto"/>
        <w:right w:val="none" w:sz="0" w:space="0" w:color="auto"/>
      </w:divBdr>
      <w:divsChild>
        <w:div w:id="36970814">
          <w:marLeft w:val="547"/>
          <w:marRight w:val="0"/>
          <w:marTop w:val="200"/>
          <w:marBottom w:val="0"/>
          <w:divBdr>
            <w:top w:val="none" w:sz="0" w:space="0" w:color="auto"/>
            <w:left w:val="none" w:sz="0" w:space="0" w:color="auto"/>
            <w:bottom w:val="none" w:sz="0" w:space="0" w:color="auto"/>
            <w:right w:val="none" w:sz="0" w:space="0" w:color="auto"/>
          </w:divBdr>
        </w:div>
        <w:div w:id="325674458">
          <w:marLeft w:val="547"/>
          <w:marRight w:val="0"/>
          <w:marTop w:val="200"/>
          <w:marBottom w:val="0"/>
          <w:divBdr>
            <w:top w:val="none" w:sz="0" w:space="0" w:color="auto"/>
            <w:left w:val="none" w:sz="0" w:space="0" w:color="auto"/>
            <w:bottom w:val="none" w:sz="0" w:space="0" w:color="auto"/>
            <w:right w:val="none" w:sz="0" w:space="0" w:color="auto"/>
          </w:divBdr>
        </w:div>
        <w:div w:id="759715957">
          <w:marLeft w:val="547"/>
          <w:marRight w:val="0"/>
          <w:marTop w:val="200"/>
          <w:marBottom w:val="0"/>
          <w:divBdr>
            <w:top w:val="none" w:sz="0" w:space="0" w:color="auto"/>
            <w:left w:val="none" w:sz="0" w:space="0" w:color="auto"/>
            <w:bottom w:val="none" w:sz="0" w:space="0" w:color="auto"/>
            <w:right w:val="none" w:sz="0" w:space="0" w:color="auto"/>
          </w:divBdr>
        </w:div>
        <w:div w:id="817503171">
          <w:marLeft w:val="547"/>
          <w:marRight w:val="0"/>
          <w:marTop w:val="200"/>
          <w:marBottom w:val="0"/>
          <w:divBdr>
            <w:top w:val="none" w:sz="0" w:space="0" w:color="auto"/>
            <w:left w:val="none" w:sz="0" w:space="0" w:color="auto"/>
            <w:bottom w:val="none" w:sz="0" w:space="0" w:color="auto"/>
            <w:right w:val="none" w:sz="0" w:space="0" w:color="auto"/>
          </w:divBdr>
        </w:div>
        <w:div w:id="999501689">
          <w:marLeft w:val="547"/>
          <w:marRight w:val="0"/>
          <w:marTop w:val="200"/>
          <w:marBottom w:val="0"/>
          <w:divBdr>
            <w:top w:val="none" w:sz="0" w:space="0" w:color="auto"/>
            <w:left w:val="none" w:sz="0" w:space="0" w:color="auto"/>
            <w:bottom w:val="none" w:sz="0" w:space="0" w:color="auto"/>
            <w:right w:val="none" w:sz="0" w:space="0" w:color="auto"/>
          </w:divBdr>
        </w:div>
        <w:div w:id="1985968843">
          <w:marLeft w:val="547"/>
          <w:marRight w:val="0"/>
          <w:marTop w:val="200"/>
          <w:marBottom w:val="0"/>
          <w:divBdr>
            <w:top w:val="none" w:sz="0" w:space="0" w:color="auto"/>
            <w:left w:val="none" w:sz="0" w:space="0" w:color="auto"/>
            <w:bottom w:val="none" w:sz="0" w:space="0" w:color="auto"/>
            <w:right w:val="none" w:sz="0" w:space="0" w:color="auto"/>
          </w:divBdr>
        </w:div>
      </w:divsChild>
    </w:div>
    <w:div w:id="777287541">
      <w:bodyDiv w:val="1"/>
      <w:marLeft w:val="0"/>
      <w:marRight w:val="0"/>
      <w:marTop w:val="0"/>
      <w:marBottom w:val="0"/>
      <w:divBdr>
        <w:top w:val="none" w:sz="0" w:space="0" w:color="auto"/>
        <w:left w:val="none" w:sz="0" w:space="0" w:color="auto"/>
        <w:bottom w:val="none" w:sz="0" w:space="0" w:color="auto"/>
        <w:right w:val="none" w:sz="0" w:space="0" w:color="auto"/>
      </w:divBdr>
    </w:div>
    <w:div w:id="782069272">
      <w:bodyDiv w:val="1"/>
      <w:marLeft w:val="0"/>
      <w:marRight w:val="0"/>
      <w:marTop w:val="0"/>
      <w:marBottom w:val="0"/>
      <w:divBdr>
        <w:top w:val="none" w:sz="0" w:space="0" w:color="auto"/>
        <w:left w:val="none" w:sz="0" w:space="0" w:color="auto"/>
        <w:bottom w:val="none" w:sz="0" w:space="0" w:color="auto"/>
        <w:right w:val="none" w:sz="0" w:space="0" w:color="auto"/>
      </w:divBdr>
    </w:div>
    <w:div w:id="784426412">
      <w:bodyDiv w:val="1"/>
      <w:marLeft w:val="0"/>
      <w:marRight w:val="0"/>
      <w:marTop w:val="0"/>
      <w:marBottom w:val="0"/>
      <w:divBdr>
        <w:top w:val="none" w:sz="0" w:space="0" w:color="auto"/>
        <w:left w:val="none" w:sz="0" w:space="0" w:color="auto"/>
        <w:bottom w:val="none" w:sz="0" w:space="0" w:color="auto"/>
        <w:right w:val="none" w:sz="0" w:space="0" w:color="auto"/>
      </w:divBdr>
    </w:div>
    <w:div w:id="785151219">
      <w:bodyDiv w:val="1"/>
      <w:marLeft w:val="0"/>
      <w:marRight w:val="0"/>
      <w:marTop w:val="0"/>
      <w:marBottom w:val="0"/>
      <w:divBdr>
        <w:top w:val="none" w:sz="0" w:space="0" w:color="auto"/>
        <w:left w:val="none" w:sz="0" w:space="0" w:color="auto"/>
        <w:bottom w:val="none" w:sz="0" w:space="0" w:color="auto"/>
        <w:right w:val="none" w:sz="0" w:space="0" w:color="auto"/>
      </w:divBdr>
      <w:divsChild>
        <w:div w:id="2033218289">
          <w:marLeft w:val="336"/>
          <w:marRight w:val="0"/>
          <w:marTop w:val="120"/>
          <w:marBottom w:val="312"/>
          <w:divBdr>
            <w:top w:val="none" w:sz="0" w:space="0" w:color="auto"/>
            <w:left w:val="none" w:sz="0" w:space="0" w:color="auto"/>
            <w:bottom w:val="none" w:sz="0" w:space="0" w:color="auto"/>
            <w:right w:val="none" w:sz="0" w:space="0" w:color="auto"/>
          </w:divBdr>
          <w:divsChild>
            <w:div w:id="921178266">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790854488">
      <w:bodyDiv w:val="1"/>
      <w:marLeft w:val="0"/>
      <w:marRight w:val="0"/>
      <w:marTop w:val="0"/>
      <w:marBottom w:val="0"/>
      <w:divBdr>
        <w:top w:val="none" w:sz="0" w:space="0" w:color="auto"/>
        <w:left w:val="none" w:sz="0" w:space="0" w:color="auto"/>
        <w:bottom w:val="none" w:sz="0" w:space="0" w:color="auto"/>
        <w:right w:val="none" w:sz="0" w:space="0" w:color="auto"/>
      </w:divBdr>
    </w:div>
    <w:div w:id="818690239">
      <w:bodyDiv w:val="1"/>
      <w:marLeft w:val="0"/>
      <w:marRight w:val="0"/>
      <w:marTop w:val="0"/>
      <w:marBottom w:val="0"/>
      <w:divBdr>
        <w:top w:val="none" w:sz="0" w:space="0" w:color="auto"/>
        <w:left w:val="none" w:sz="0" w:space="0" w:color="auto"/>
        <w:bottom w:val="none" w:sz="0" w:space="0" w:color="auto"/>
        <w:right w:val="none" w:sz="0" w:space="0" w:color="auto"/>
      </w:divBdr>
    </w:div>
    <w:div w:id="875043012">
      <w:bodyDiv w:val="1"/>
      <w:marLeft w:val="0"/>
      <w:marRight w:val="0"/>
      <w:marTop w:val="0"/>
      <w:marBottom w:val="0"/>
      <w:divBdr>
        <w:top w:val="none" w:sz="0" w:space="0" w:color="auto"/>
        <w:left w:val="none" w:sz="0" w:space="0" w:color="auto"/>
        <w:bottom w:val="none" w:sz="0" w:space="0" w:color="auto"/>
        <w:right w:val="none" w:sz="0" w:space="0" w:color="auto"/>
      </w:divBdr>
    </w:div>
    <w:div w:id="891696084">
      <w:bodyDiv w:val="1"/>
      <w:marLeft w:val="0"/>
      <w:marRight w:val="0"/>
      <w:marTop w:val="0"/>
      <w:marBottom w:val="0"/>
      <w:divBdr>
        <w:top w:val="none" w:sz="0" w:space="0" w:color="auto"/>
        <w:left w:val="none" w:sz="0" w:space="0" w:color="auto"/>
        <w:bottom w:val="none" w:sz="0" w:space="0" w:color="auto"/>
        <w:right w:val="none" w:sz="0" w:space="0" w:color="auto"/>
      </w:divBdr>
    </w:div>
    <w:div w:id="910500351">
      <w:bodyDiv w:val="1"/>
      <w:marLeft w:val="0"/>
      <w:marRight w:val="0"/>
      <w:marTop w:val="0"/>
      <w:marBottom w:val="0"/>
      <w:divBdr>
        <w:top w:val="none" w:sz="0" w:space="0" w:color="auto"/>
        <w:left w:val="none" w:sz="0" w:space="0" w:color="auto"/>
        <w:bottom w:val="none" w:sz="0" w:space="0" w:color="auto"/>
        <w:right w:val="none" w:sz="0" w:space="0" w:color="auto"/>
      </w:divBdr>
      <w:divsChild>
        <w:div w:id="758135693">
          <w:marLeft w:val="547"/>
          <w:marRight w:val="0"/>
          <w:marTop w:val="200"/>
          <w:marBottom w:val="0"/>
          <w:divBdr>
            <w:top w:val="none" w:sz="0" w:space="0" w:color="auto"/>
            <w:left w:val="none" w:sz="0" w:space="0" w:color="auto"/>
            <w:bottom w:val="none" w:sz="0" w:space="0" w:color="auto"/>
            <w:right w:val="none" w:sz="0" w:space="0" w:color="auto"/>
          </w:divBdr>
        </w:div>
        <w:div w:id="1116951154">
          <w:marLeft w:val="547"/>
          <w:marRight w:val="0"/>
          <w:marTop w:val="200"/>
          <w:marBottom w:val="0"/>
          <w:divBdr>
            <w:top w:val="none" w:sz="0" w:space="0" w:color="auto"/>
            <w:left w:val="none" w:sz="0" w:space="0" w:color="auto"/>
            <w:bottom w:val="none" w:sz="0" w:space="0" w:color="auto"/>
            <w:right w:val="none" w:sz="0" w:space="0" w:color="auto"/>
          </w:divBdr>
        </w:div>
        <w:div w:id="1367950729">
          <w:marLeft w:val="547"/>
          <w:marRight w:val="0"/>
          <w:marTop w:val="200"/>
          <w:marBottom w:val="0"/>
          <w:divBdr>
            <w:top w:val="none" w:sz="0" w:space="0" w:color="auto"/>
            <w:left w:val="none" w:sz="0" w:space="0" w:color="auto"/>
            <w:bottom w:val="none" w:sz="0" w:space="0" w:color="auto"/>
            <w:right w:val="none" w:sz="0" w:space="0" w:color="auto"/>
          </w:divBdr>
        </w:div>
        <w:div w:id="1525943290">
          <w:marLeft w:val="547"/>
          <w:marRight w:val="0"/>
          <w:marTop w:val="200"/>
          <w:marBottom w:val="0"/>
          <w:divBdr>
            <w:top w:val="none" w:sz="0" w:space="0" w:color="auto"/>
            <w:left w:val="none" w:sz="0" w:space="0" w:color="auto"/>
            <w:bottom w:val="none" w:sz="0" w:space="0" w:color="auto"/>
            <w:right w:val="none" w:sz="0" w:space="0" w:color="auto"/>
          </w:divBdr>
        </w:div>
        <w:div w:id="2046246901">
          <w:marLeft w:val="547"/>
          <w:marRight w:val="0"/>
          <w:marTop w:val="200"/>
          <w:marBottom w:val="0"/>
          <w:divBdr>
            <w:top w:val="none" w:sz="0" w:space="0" w:color="auto"/>
            <w:left w:val="none" w:sz="0" w:space="0" w:color="auto"/>
            <w:bottom w:val="none" w:sz="0" w:space="0" w:color="auto"/>
            <w:right w:val="none" w:sz="0" w:space="0" w:color="auto"/>
          </w:divBdr>
        </w:div>
        <w:div w:id="2096124614">
          <w:marLeft w:val="547"/>
          <w:marRight w:val="0"/>
          <w:marTop w:val="200"/>
          <w:marBottom w:val="0"/>
          <w:divBdr>
            <w:top w:val="none" w:sz="0" w:space="0" w:color="auto"/>
            <w:left w:val="none" w:sz="0" w:space="0" w:color="auto"/>
            <w:bottom w:val="none" w:sz="0" w:space="0" w:color="auto"/>
            <w:right w:val="none" w:sz="0" w:space="0" w:color="auto"/>
          </w:divBdr>
        </w:div>
      </w:divsChild>
    </w:div>
    <w:div w:id="945966358">
      <w:bodyDiv w:val="1"/>
      <w:marLeft w:val="0"/>
      <w:marRight w:val="0"/>
      <w:marTop w:val="0"/>
      <w:marBottom w:val="0"/>
      <w:divBdr>
        <w:top w:val="none" w:sz="0" w:space="0" w:color="auto"/>
        <w:left w:val="none" w:sz="0" w:space="0" w:color="auto"/>
        <w:bottom w:val="none" w:sz="0" w:space="0" w:color="auto"/>
        <w:right w:val="none" w:sz="0" w:space="0" w:color="auto"/>
      </w:divBdr>
    </w:div>
    <w:div w:id="959722587">
      <w:bodyDiv w:val="1"/>
      <w:marLeft w:val="0"/>
      <w:marRight w:val="0"/>
      <w:marTop w:val="0"/>
      <w:marBottom w:val="0"/>
      <w:divBdr>
        <w:top w:val="none" w:sz="0" w:space="0" w:color="auto"/>
        <w:left w:val="none" w:sz="0" w:space="0" w:color="auto"/>
        <w:bottom w:val="none" w:sz="0" w:space="0" w:color="auto"/>
        <w:right w:val="none" w:sz="0" w:space="0" w:color="auto"/>
      </w:divBdr>
    </w:div>
    <w:div w:id="997685123">
      <w:bodyDiv w:val="1"/>
      <w:marLeft w:val="0"/>
      <w:marRight w:val="0"/>
      <w:marTop w:val="0"/>
      <w:marBottom w:val="0"/>
      <w:divBdr>
        <w:top w:val="none" w:sz="0" w:space="0" w:color="auto"/>
        <w:left w:val="none" w:sz="0" w:space="0" w:color="auto"/>
        <w:bottom w:val="none" w:sz="0" w:space="0" w:color="auto"/>
        <w:right w:val="none" w:sz="0" w:space="0" w:color="auto"/>
      </w:divBdr>
    </w:div>
    <w:div w:id="1009258704">
      <w:bodyDiv w:val="1"/>
      <w:marLeft w:val="0"/>
      <w:marRight w:val="0"/>
      <w:marTop w:val="0"/>
      <w:marBottom w:val="0"/>
      <w:divBdr>
        <w:top w:val="none" w:sz="0" w:space="0" w:color="auto"/>
        <w:left w:val="none" w:sz="0" w:space="0" w:color="auto"/>
        <w:bottom w:val="none" w:sz="0" w:space="0" w:color="auto"/>
        <w:right w:val="none" w:sz="0" w:space="0" w:color="auto"/>
      </w:divBdr>
    </w:div>
    <w:div w:id="1022979487">
      <w:bodyDiv w:val="1"/>
      <w:marLeft w:val="0"/>
      <w:marRight w:val="0"/>
      <w:marTop w:val="0"/>
      <w:marBottom w:val="0"/>
      <w:divBdr>
        <w:top w:val="none" w:sz="0" w:space="0" w:color="auto"/>
        <w:left w:val="none" w:sz="0" w:space="0" w:color="auto"/>
        <w:bottom w:val="none" w:sz="0" w:space="0" w:color="auto"/>
        <w:right w:val="none" w:sz="0" w:space="0" w:color="auto"/>
      </w:divBdr>
      <w:divsChild>
        <w:div w:id="153885736">
          <w:marLeft w:val="547"/>
          <w:marRight w:val="0"/>
          <w:marTop w:val="200"/>
          <w:marBottom w:val="0"/>
          <w:divBdr>
            <w:top w:val="none" w:sz="0" w:space="0" w:color="auto"/>
            <w:left w:val="none" w:sz="0" w:space="0" w:color="auto"/>
            <w:bottom w:val="none" w:sz="0" w:space="0" w:color="auto"/>
            <w:right w:val="none" w:sz="0" w:space="0" w:color="auto"/>
          </w:divBdr>
        </w:div>
        <w:div w:id="1425110649">
          <w:marLeft w:val="547"/>
          <w:marRight w:val="0"/>
          <w:marTop w:val="200"/>
          <w:marBottom w:val="0"/>
          <w:divBdr>
            <w:top w:val="none" w:sz="0" w:space="0" w:color="auto"/>
            <w:left w:val="none" w:sz="0" w:space="0" w:color="auto"/>
            <w:bottom w:val="none" w:sz="0" w:space="0" w:color="auto"/>
            <w:right w:val="none" w:sz="0" w:space="0" w:color="auto"/>
          </w:divBdr>
        </w:div>
        <w:div w:id="1580754789">
          <w:marLeft w:val="547"/>
          <w:marRight w:val="0"/>
          <w:marTop w:val="200"/>
          <w:marBottom w:val="0"/>
          <w:divBdr>
            <w:top w:val="none" w:sz="0" w:space="0" w:color="auto"/>
            <w:left w:val="none" w:sz="0" w:space="0" w:color="auto"/>
            <w:bottom w:val="none" w:sz="0" w:space="0" w:color="auto"/>
            <w:right w:val="none" w:sz="0" w:space="0" w:color="auto"/>
          </w:divBdr>
        </w:div>
        <w:div w:id="1681619777">
          <w:marLeft w:val="547"/>
          <w:marRight w:val="0"/>
          <w:marTop w:val="200"/>
          <w:marBottom w:val="0"/>
          <w:divBdr>
            <w:top w:val="none" w:sz="0" w:space="0" w:color="auto"/>
            <w:left w:val="none" w:sz="0" w:space="0" w:color="auto"/>
            <w:bottom w:val="none" w:sz="0" w:space="0" w:color="auto"/>
            <w:right w:val="none" w:sz="0" w:space="0" w:color="auto"/>
          </w:divBdr>
        </w:div>
      </w:divsChild>
    </w:div>
    <w:div w:id="1034888571">
      <w:bodyDiv w:val="1"/>
      <w:marLeft w:val="0"/>
      <w:marRight w:val="0"/>
      <w:marTop w:val="0"/>
      <w:marBottom w:val="0"/>
      <w:divBdr>
        <w:top w:val="none" w:sz="0" w:space="0" w:color="auto"/>
        <w:left w:val="none" w:sz="0" w:space="0" w:color="auto"/>
        <w:bottom w:val="none" w:sz="0" w:space="0" w:color="auto"/>
        <w:right w:val="none" w:sz="0" w:space="0" w:color="auto"/>
      </w:divBdr>
    </w:div>
    <w:div w:id="1091200902">
      <w:bodyDiv w:val="1"/>
      <w:marLeft w:val="0"/>
      <w:marRight w:val="0"/>
      <w:marTop w:val="0"/>
      <w:marBottom w:val="0"/>
      <w:divBdr>
        <w:top w:val="none" w:sz="0" w:space="0" w:color="auto"/>
        <w:left w:val="none" w:sz="0" w:space="0" w:color="auto"/>
        <w:bottom w:val="none" w:sz="0" w:space="0" w:color="auto"/>
        <w:right w:val="none" w:sz="0" w:space="0" w:color="auto"/>
      </w:divBdr>
    </w:div>
    <w:div w:id="1101023245">
      <w:bodyDiv w:val="1"/>
      <w:marLeft w:val="0"/>
      <w:marRight w:val="0"/>
      <w:marTop w:val="0"/>
      <w:marBottom w:val="0"/>
      <w:divBdr>
        <w:top w:val="none" w:sz="0" w:space="0" w:color="auto"/>
        <w:left w:val="none" w:sz="0" w:space="0" w:color="auto"/>
        <w:bottom w:val="none" w:sz="0" w:space="0" w:color="auto"/>
        <w:right w:val="none" w:sz="0" w:space="0" w:color="auto"/>
      </w:divBdr>
    </w:div>
    <w:div w:id="1114401214">
      <w:bodyDiv w:val="1"/>
      <w:marLeft w:val="0"/>
      <w:marRight w:val="0"/>
      <w:marTop w:val="0"/>
      <w:marBottom w:val="0"/>
      <w:divBdr>
        <w:top w:val="none" w:sz="0" w:space="0" w:color="auto"/>
        <w:left w:val="none" w:sz="0" w:space="0" w:color="auto"/>
        <w:bottom w:val="none" w:sz="0" w:space="0" w:color="auto"/>
        <w:right w:val="none" w:sz="0" w:space="0" w:color="auto"/>
      </w:divBdr>
      <w:divsChild>
        <w:div w:id="161700775">
          <w:marLeft w:val="547"/>
          <w:marRight w:val="0"/>
          <w:marTop w:val="96"/>
          <w:marBottom w:val="0"/>
          <w:divBdr>
            <w:top w:val="none" w:sz="0" w:space="0" w:color="auto"/>
            <w:left w:val="none" w:sz="0" w:space="0" w:color="auto"/>
            <w:bottom w:val="none" w:sz="0" w:space="0" w:color="auto"/>
            <w:right w:val="none" w:sz="0" w:space="0" w:color="auto"/>
          </w:divBdr>
        </w:div>
        <w:div w:id="702360324">
          <w:marLeft w:val="547"/>
          <w:marRight w:val="0"/>
          <w:marTop w:val="96"/>
          <w:marBottom w:val="0"/>
          <w:divBdr>
            <w:top w:val="none" w:sz="0" w:space="0" w:color="auto"/>
            <w:left w:val="none" w:sz="0" w:space="0" w:color="auto"/>
            <w:bottom w:val="none" w:sz="0" w:space="0" w:color="auto"/>
            <w:right w:val="none" w:sz="0" w:space="0" w:color="auto"/>
          </w:divBdr>
        </w:div>
        <w:div w:id="1082798906">
          <w:marLeft w:val="547"/>
          <w:marRight w:val="0"/>
          <w:marTop w:val="96"/>
          <w:marBottom w:val="0"/>
          <w:divBdr>
            <w:top w:val="none" w:sz="0" w:space="0" w:color="auto"/>
            <w:left w:val="none" w:sz="0" w:space="0" w:color="auto"/>
            <w:bottom w:val="none" w:sz="0" w:space="0" w:color="auto"/>
            <w:right w:val="none" w:sz="0" w:space="0" w:color="auto"/>
          </w:divBdr>
        </w:div>
        <w:div w:id="1426147178">
          <w:marLeft w:val="547"/>
          <w:marRight w:val="0"/>
          <w:marTop w:val="96"/>
          <w:marBottom w:val="0"/>
          <w:divBdr>
            <w:top w:val="none" w:sz="0" w:space="0" w:color="auto"/>
            <w:left w:val="none" w:sz="0" w:space="0" w:color="auto"/>
            <w:bottom w:val="none" w:sz="0" w:space="0" w:color="auto"/>
            <w:right w:val="none" w:sz="0" w:space="0" w:color="auto"/>
          </w:divBdr>
        </w:div>
      </w:divsChild>
    </w:div>
    <w:div w:id="1182476127">
      <w:bodyDiv w:val="1"/>
      <w:marLeft w:val="0"/>
      <w:marRight w:val="0"/>
      <w:marTop w:val="0"/>
      <w:marBottom w:val="0"/>
      <w:divBdr>
        <w:top w:val="none" w:sz="0" w:space="0" w:color="auto"/>
        <w:left w:val="none" w:sz="0" w:space="0" w:color="auto"/>
        <w:bottom w:val="none" w:sz="0" w:space="0" w:color="auto"/>
        <w:right w:val="none" w:sz="0" w:space="0" w:color="auto"/>
      </w:divBdr>
    </w:div>
    <w:div w:id="1200434363">
      <w:bodyDiv w:val="1"/>
      <w:marLeft w:val="0"/>
      <w:marRight w:val="0"/>
      <w:marTop w:val="0"/>
      <w:marBottom w:val="0"/>
      <w:divBdr>
        <w:top w:val="none" w:sz="0" w:space="0" w:color="auto"/>
        <w:left w:val="none" w:sz="0" w:space="0" w:color="auto"/>
        <w:bottom w:val="none" w:sz="0" w:space="0" w:color="auto"/>
        <w:right w:val="none" w:sz="0" w:space="0" w:color="auto"/>
      </w:divBdr>
    </w:div>
    <w:div w:id="1265764495">
      <w:bodyDiv w:val="1"/>
      <w:marLeft w:val="0"/>
      <w:marRight w:val="0"/>
      <w:marTop w:val="0"/>
      <w:marBottom w:val="0"/>
      <w:divBdr>
        <w:top w:val="none" w:sz="0" w:space="0" w:color="auto"/>
        <w:left w:val="none" w:sz="0" w:space="0" w:color="auto"/>
        <w:bottom w:val="none" w:sz="0" w:space="0" w:color="auto"/>
        <w:right w:val="none" w:sz="0" w:space="0" w:color="auto"/>
      </w:divBdr>
    </w:div>
    <w:div w:id="1296137847">
      <w:bodyDiv w:val="1"/>
      <w:marLeft w:val="0"/>
      <w:marRight w:val="0"/>
      <w:marTop w:val="0"/>
      <w:marBottom w:val="0"/>
      <w:divBdr>
        <w:top w:val="none" w:sz="0" w:space="0" w:color="auto"/>
        <w:left w:val="none" w:sz="0" w:space="0" w:color="auto"/>
        <w:bottom w:val="none" w:sz="0" w:space="0" w:color="auto"/>
        <w:right w:val="none" w:sz="0" w:space="0" w:color="auto"/>
      </w:divBdr>
      <w:divsChild>
        <w:div w:id="577596032">
          <w:marLeft w:val="0"/>
          <w:marRight w:val="0"/>
          <w:marTop w:val="0"/>
          <w:marBottom w:val="0"/>
          <w:divBdr>
            <w:top w:val="none" w:sz="0" w:space="0" w:color="auto"/>
            <w:left w:val="none" w:sz="0" w:space="0" w:color="auto"/>
            <w:bottom w:val="none" w:sz="0" w:space="0" w:color="auto"/>
            <w:right w:val="none" w:sz="0" w:space="0" w:color="auto"/>
          </w:divBdr>
        </w:div>
        <w:div w:id="1453094675">
          <w:marLeft w:val="0"/>
          <w:marRight w:val="0"/>
          <w:marTop w:val="0"/>
          <w:marBottom w:val="0"/>
          <w:divBdr>
            <w:top w:val="none" w:sz="0" w:space="0" w:color="auto"/>
            <w:left w:val="none" w:sz="0" w:space="0" w:color="auto"/>
            <w:bottom w:val="none" w:sz="0" w:space="0" w:color="auto"/>
            <w:right w:val="none" w:sz="0" w:space="0" w:color="auto"/>
          </w:divBdr>
        </w:div>
        <w:div w:id="1067537274">
          <w:marLeft w:val="0"/>
          <w:marRight w:val="0"/>
          <w:marTop w:val="0"/>
          <w:marBottom w:val="0"/>
          <w:divBdr>
            <w:top w:val="none" w:sz="0" w:space="0" w:color="auto"/>
            <w:left w:val="none" w:sz="0" w:space="0" w:color="auto"/>
            <w:bottom w:val="none" w:sz="0" w:space="0" w:color="auto"/>
            <w:right w:val="none" w:sz="0" w:space="0" w:color="auto"/>
          </w:divBdr>
        </w:div>
        <w:div w:id="548612037">
          <w:marLeft w:val="0"/>
          <w:marRight w:val="0"/>
          <w:marTop w:val="0"/>
          <w:marBottom w:val="0"/>
          <w:divBdr>
            <w:top w:val="none" w:sz="0" w:space="0" w:color="auto"/>
            <w:left w:val="none" w:sz="0" w:space="0" w:color="auto"/>
            <w:bottom w:val="none" w:sz="0" w:space="0" w:color="auto"/>
            <w:right w:val="none" w:sz="0" w:space="0" w:color="auto"/>
          </w:divBdr>
        </w:div>
      </w:divsChild>
    </w:div>
    <w:div w:id="1318878294">
      <w:bodyDiv w:val="1"/>
      <w:marLeft w:val="0"/>
      <w:marRight w:val="0"/>
      <w:marTop w:val="0"/>
      <w:marBottom w:val="0"/>
      <w:divBdr>
        <w:top w:val="none" w:sz="0" w:space="0" w:color="auto"/>
        <w:left w:val="none" w:sz="0" w:space="0" w:color="auto"/>
        <w:bottom w:val="none" w:sz="0" w:space="0" w:color="auto"/>
        <w:right w:val="none" w:sz="0" w:space="0" w:color="auto"/>
      </w:divBdr>
      <w:divsChild>
        <w:div w:id="1261647828">
          <w:marLeft w:val="0"/>
          <w:marRight w:val="0"/>
          <w:marTop w:val="0"/>
          <w:marBottom w:val="0"/>
          <w:divBdr>
            <w:top w:val="none" w:sz="0" w:space="0" w:color="auto"/>
            <w:left w:val="none" w:sz="0" w:space="0" w:color="auto"/>
            <w:bottom w:val="none" w:sz="0" w:space="0" w:color="auto"/>
            <w:right w:val="none" w:sz="0" w:space="0" w:color="auto"/>
          </w:divBdr>
        </w:div>
      </w:divsChild>
    </w:div>
    <w:div w:id="1389645908">
      <w:bodyDiv w:val="1"/>
      <w:marLeft w:val="0"/>
      <w:marRight w:val="0"/>
      <w:marTop w:val="0"/>
      <w:marBottom w:val="0"/>
      <w:divBdr>
        <w:top w:val="none" w:sz="0" w:space="0" w:color="auto"/>
        <w:left w:val="none" w:sz="0" w:space="0" w:color="auto"/>
        <w:bottom w:val="none" w:sz="0" w:space="0" w:color="auto"/>
        <w:right w:val="none" w:sz="0" w:space="0" w:color="auto"/>
      </w:divBdr>
    </w:div>
    <w:div w:id="1410687719">
      <w:bodyDiv w:val="1"/>
      <w:marLeft w:val="0"/>
      <w:marRight w:val="0"/>
      <w:marTop w:val="0"/>
      <w:marBottom w:val="0"/>
      <w:divBdr>
        <w:top w:val="none" w:sz="0" w:space="0" w:color="auto"/>
        <w:left w:val="none" w:sz="0" w:space="0" w:color="auto"/>
        <w:bottom w:val="none" w:sz="0" w:space="0" w:color="auto"/>
        <w:right w:val="none" w:sz="0" w:space="0" w:color="auto"/>
      </w:divBdr>
    </w:div>
    <w:div w:id="1462263878">
      <w:bodyDiv w:val="1"/>
      <w:marLeft w:val="0"/>
      <w:marRight w:val="0"/>
      <w:marTop w:val="0"/>
      <w:marBottom w:val="0"/>
      <w:divBdr>
        <w:top w:val="none" w:sz="0" w:space="0" w:color="auto"/>
        <w:left w:val="none" w:sz="0" w:space="0" w:color="auto"/>
        <w:bottom w:val="none" w:sz="0" w:space="0" w:color="auto"/>
        <w:right w:val="none" w:sz="0" w:space="0" w:color="auto"/>
      </w:divBdr>
    </w:div>
    <w:div w:id="1473062322">
      <w:bodyDiv w:val="1"/>
      <w:marLeft w:val="0"/>
      <w:marRight w:val="0"/>
      <w:marTop w:val="0"/>
      <w:marBottom w:val="0"/>
      <w:divBdr>
        <w:top w:val="none" w:sz="0" w:space="0" w:color="auto"/>
        <w:left w:val="none" w:sz="0" w:space="0" w:color="auto"/>
        <w:bottom w:val="none" w:sz="0" w:space="0" w:color="auto"/>
        <w:right w:val="none" w:sz="0" w:space="0" w:color="auto"/>
      </w:divBdr>
    </w:div>
    <w:div w:id="1480851656">
      <w:bodyDiv w:val="1"/>
      <w:marLeft w:val="0"/>
      <w:marRight w:val="0"/>
      <w:marTop w:val="0"/>
      <w:marBottom w:val="0"/>
      <w:divBdr>
        <w:top w:val="none" w:sz="0" w:space="0" w:color="auto"/>
        <w:left w:val="none" w:sz="0" w:space="0" w:color="auto"/>
        <w:bottom w:val="none" w:sz="0" w:space="0" w:color="auto"/>
        <w:right w:val="none" w:sz="0" w:space="0" w:color="auto"/>
      </w:divBdr>
      <w:divsChild>
        <w:div w:id="12540226">
          <w:marLeft w:val="547"/>
          <w:marRight w:val="0"/>
          <w:marTop w:val="200"/>
          <w:marBottom w:val="0"/>
          <w:divBdr>
            <w:top w:val="none" w:sz="0" w:space="0" w:color="auto"/>
            <w:left w:val="none" w:sz="0" w:space="0" w:color="auto"/>
            <w:bottom w:val="none" w:sz="0" w:space="0" w:color="auto"/>
            <w:right w:val="none" w:sz="0" w:space="0" w:color="auto"/>
          </w:divBdr>
        </w:div>
        <w:div w:id="346105498">
          <w:marLeft w:val="547"/>
          <w:marRight w:val="0"/>
          <w:marTop w:val="200"/>
          <w:marBottom w:val="0"/>
          <w:divBdr>
            <w:top w:val="none" w:sz="0" w:space="0" w:color="auto"/>
            <w:left w:val="none" w:sz="0" w:space="0" w:color="auto"/>
            <w:bottom w:val="none" w:sz="0" w:space="0" w:color="auto"/>
            <w:right w:val="none" w:sz="0" w:space="0" w:color="auto"/>
          </w:divBdr>
        </w:div>
        <w:div w:id="1427116892">
          <w:marLeft w:val="547"/>
          <w:marRight w:val="0"/>
          <w:marTop w:val="200"/>
          <w:marBottom w:val="0"/>
          <w:divBdr>
            <w:top w:val="none" w:sz="0" w:space="0" w:color="auto"/>
            <w:left w:val="none" w:sz="0" w:space="0" w:color="auto"/>
            <w:bottom w:val="none" w:sz="0" w:space="0" w:color="auto"/>
            <w:right w:val="none" w:sz="0" w:space="0" w:color="auto"/>
          </w:divBdr>
        </w:div>
        <w:div w:id="1514295891">
          <w:marLeft w:val="547"/>
          <w:marRight w:val="0"/>
          <w:marTop w:val="200"/>
          <w:marBottom w:val="0"/>
          <w:divBdr>
            <w:top w:val="none" w:sz="0" w:space="0" w:color="auto"/>
            <w:left w:val="none" w:sz="0" w:space="0" w:color="auto"/>
            <w:bottom w:val="none" w:sz="0" w:space="0" w:color="auto"/>
            <w:right w:val="none" w:sz="0" w:space="0" w:color="auto"/>
          </w:divBdr>
        </w:div>
        <w:div w:id="1957515011">
          <w:marLeft w:val="547"/>
          <w:marRight w:val="0"/>
          <w:marTop w:val="200"/>
          <w:marBottom w:val="0"/>
          <w:divBdr>
            <w:top w:val="none" w:sz="0" w:space="0" w:color="auto"/>
            <w:left w:val="none" w:sz="0" w:space="0" w:color="auto"/>
            <w:bottom w:val="none" w:sz="0" w:space="0" w:color="auto"/>
            <w:right w:val="none" w:sz="0" w:space="0" w:color="auto"/>
          </w:divBdr>
        </w:div>
      </w:divsChild>
    </w:div>
    <w:div w:id="1511140300">
      <w:bodyDiv w:val="1"/>
      <w:marLeft w:val="0"/>
      <w:marRight w:val="0"/>
      <w:marTop w:val="0"/>
      <w:marBottom w:val="0"/>
      <w:divBdr>
        <w:top w:val="none" w:sz="0" w:space="0" w:color="auto"/>
        <w:left w:val="none" w:sz="0" w:space="0" w:color="auto"/>
        <w:bottom w:val="none" w:sz="0" w:space="0" w:color="auto"/>
        <w:right w:val="none" w:sz="0" w:space="0" w:color="auto"/>
      </w:divBdr>
    </w:div>
    <w:div w:id="1575041562">
      <w:bodyDiv w:val="1"/>
      <w:marLeft w:val="0"/>
      <w:marRight w:val="0"/>
      <w:marTop w:val="0"/>
      <w:marBottom w:val="0"/>
      <w:divBdr>
        <w:top w:val="none" w:sz="0" w:space="0" w:color="auto"/>
        <w:left w:val="none" w:sz="0" w:space="0" w:color="auto"/>
        <w:bottom w:val="none" w:sz="0" w:space="0" w:color="auto"/>
        <w:right w:val="none" w:sz="0" w:space="0" w:color="auto"/>
      </w:divBdr>
    </w:div>
    <w:div w:id="1625110306">
      <w:bodyDiv w:val="1"/>
      <w:marLeft w:val="0"/>
      <w:marRight w:val="0"/>
      <w:marTop w:val="0"/>
      <w:marBottom w:val="0"/>
      <w:divBdr>
        <w:top w:val="none" w:sz="0" w:space="0" w:color="auto"/>
        <w:left w:val="none" w:sz="0" w:space="0" w:color="auto"/>
        <w:bottom w:val="none" w:sz="0" w:space="0" w:color="auto"/>
        <w:right w:val="none" w:sz="0" w:space="0" w:color="auto"/>
      </w:divBdr>
    </w:div>
    <w:div w:id="1697777832">
      <w:bodyDiv w:val="1"/>
      <w:marLeft w:val="0"/>
      <w:marRight w:val="0"/>
      <w:marTop w:val="0"/>
      <w:marBottom w:val="0"/>
      <w:divBdr>
        <w:top w:val="none" w:sz="0" w:space="0" w:color="auto"/>
        <w:left w:val="none" w:sz="0" w:space="0" w:color="auto"/>
        <w:bottom w:val="none" w:sz="0" w:space="0" w:color="auto"/>
        <w:right w:val="none" w:sz="0" w:space="0" w:color="auto"/>
      </w:divBdr>
    </w:div>
    <w:div w:id="1734084907">
      <w:bodyDiv w:val="1"/>
      <w:marLeft w:val="0"/>
      <w:marRight w:val="0"/>
      <w:marTop w:val="0"/>
      <w:marBottom w:val="0"/>
      <w:divBdr>
        <w:top w:val="none" w:sz="0" w:space="0" w:color="auto"/>
        <w:left w:val="none" w:sz="0" w:space="0" w:color="auto"/>
        <w:bottom w:val="none" w:sz="0" w:space="0" w:color="auto"/>
        <w:right w:val="none" w:sz="0" w:space="0" w:color="auto"/>
      </w:divBdr>
    </w:div>
    <w:div w:id="1743793397">
      <w:bodyDiv w:val="1"/>
      <w:marLeft w:val="0"/>
      <w:marRight w:val="0"/>
      <w:marTop w:val="0"/>
      <w:marBottom w:val="0"/>
      <w:divBdr>
        <w:top w:val="none" w:sz="0" w:space="0" w:color="auto"/>
        <w:left w:val="none" w:sz="0" w:space="0" w:color="auto"/>
        <w:bottom w:val="none" w:sz="0" w:space="0" w:color="auto"/>
        <w:right w:val="none" w:sz="0" w:space="0" w:color="auto"/>
      </w:divBdr>
    </w:div>
    <w:div w:id="1844201406">
      <w:bodyDiv w:val="1"/>
      <w:marLeft w:val="0"/>
      <w:marRight w:val="0"/>
      <w:marTop w:val="0"/>
      <w:marBottom w:val="0"/>
      <w:divBdr>
        <w:top w:val="none" w:sz="0" w:space="0" w:color="auto"/>
        <w:left w:val="none" w:sz="0" w:space="0" w:color="auto"/>
        <w:bottom w:val="none" w:sz="0" w:space="0" w:color="auto"/>
        <w:right w:val="none" w:sz="0" w:space="0" w:color="auto"/>
      </w:divBdr>
    </w:div>
    <w:div w:id="1876965558">
      <w:bodyDiv w:val="1"/>
      <w:marLeft w:val="0"/>
      <w:marRight w:val="0"/>
      <w:marTop w:val="0"/>
      <w:marBottom w:val="0"/>
      <w:divBdr>
        <w:top w:val="none" w:sz="0" w:space="0" w:color="auto"/>
        <w:left w:val="none" w:sz="0" w:space="0" w:color="auto"/>
        <w:bottom w:val="none" w:sz="0" w:space="0" w:color="auto"/>
        <w:right w:val="none" w:sz="0" w:space="0" w:color="auto"/>
      </w:divBdr>
    </w:div>
    <w:div w:id="1901283326">
      <w:bodyDiv w:val="1"/>
      <w:marLeft w:val="0"/>
      <w:marRight w:val="0"/>
      <w:marTop w:val="0"/>
      <w:marBottom w:val="0"/>
      <w:divBdr>
        <w:top w:val="none" w:sz="0" w:space="0" w:color="auto"/>
        <w:left w:val="none" w:sz="0" w:space="0" w:color="auto"/>
        <w:bottom w:val="none" w:sz="0" w:space="0" w:color="auto"/>
        <w:right w:val="none" w:sz="0" w:space="0" w:color="auto"/>
      </w:divBdr>
    </w:div>
    <w:div w:id="1961912261">
      <w:bodyDiv w:val="1"/>
      <w:marLeft w:val="0"/>
      <w:marRight w:val="0"/>
      <w:marTop w:val="0"/>
      <w:marBottom w:val="0"/>
      <w:divBdr>
        <w:top w:val="none" w:sz="0" w:space="0" w:color="auto"/>
        <w:left w:val="none" w:sz="0" w:space="0" w:color="auto"/>
        <w:bottom w:val="none" w:sz="0" w:space="0" w:color="auto"/>
        <w:right w:val="none" w:sz="0" w:space="0" w:color="auto"/>
      </w:divBdr>
    </w:div>
    <w:div w:id="1973049201">
      <w:bodyDiv w:val="1"/>
      <w:marLeft w:val="0"/>
      <w:marRight w:val="0"/>
      <w:marTop w:val="0"/>
      <w:marBottom w:val="0"/>
      <w:divBdr>
        <w:top w:val="none" w:sz="0" w:space="0" w:color="auto"/>
        <w:left w:val="none" w:sz="0" w:space="0" w:color="auto"/>
        <w:bottom w:val="none" w:sz="0" w:space="0" w:color="auto"/>
        <w:right w:val="none" w:sz="0" w:space="0" w:color="auto"/>
      </w:divBdr>
    </w:div>
    <w:div w:id="1997100040">
      <w:bodyDiv w:val="1"/>
      <w:marLeft w:val="0"/>
      <w:marRight w:val="0"/>
      <w:marTop w:val="0"/>
      <w:marBottom w:val="0"/>
      <w:divBdr>
        <w:top w:val="none" w:sz="0" w:space="0" w:color="auto"/>
        <w:left w:val="none" w:sz="0" w:space="0" w:color="auto"/>
        <w:bottom w:val="none" w:sz="0" w:space="0" w:color="auto"/>
        <w:right w:val="none" w:sz="0" w:space="0" w:color="auto"/>
      </w:divBdr>
      <w:divsChild>
        <w:div w:id="506753771">
          <w:marLeft w:val="547"/>
          <w:marRight w:val="0"/>
          <w:marTop w:val="200"/>
          <w:marBottom w:val="0"/>
          <w:divBdr>
            <w:top w:val="none" w:sz="0" w:space="0" w:color="auto"/>
            <w:left w:val="none" w:sz="0" w:space="0" w:color="auto"/>
            <w:bottom w:val="none" w:sz="0" w:space="0" w:color="auto"/>
            <w:right w:val="none" w:sz="0" w:space="0" w:color="auto"/>
          </w:divBdr>
        </w:div>
        <w:div w:id="1002929094">
          <w:marLeft w:val="547"/>
          <w:marRight w:val="0"/>
          <w:marTop w:val="200"/>
          <w:marBottom w:val="0"/>
          <w:divBdr>
            <w:top w:val="none" w:sz="0" w:space="0" w:color="auto"/>
            <w:left w:val="none" w:sz="0" w:space="0" w:color="auto"/>
            <w:bottom w:val="none" w:sz="0" w:space="0" w:color="auto"/>
            <w:right w:val="none" w:sz="0" w:space="0" w:color="auto"/>
          </w:divBdr>
        </w:div>
        <w:div w:id="1351033007">
          <w:marLeft w:val="547"/>
          <w:marRight w:val="0"/>
          <w:marTop w:val="200"/>
          <w:marBottom w:val="0"/>
          <w:divBdr>
            <w:top w:val="none" w:sz="0" w:space="0" w:color="auto"/>
            <w:left w:val="none" w:sz="0" w:space="0" w:color="auto"/>
            <w:bottom w:val="none" w:sz="0" w:space="0" w:color="auto"/>
            <w:right w:val="none" w:sz="0" w:space="0" w:color="auto"/>
          </w:divBdr>
        </w:div>
        <w:div w:id="1499923986">
          <w:marLeft w:val="547"/>
          <w:marRight w:val="0"/>
          <w:marTop w:val="200"/>
          <w:marBottom w:val="0"/>
          <w:divBdr>
            <w:top w:val="none" w:sz="0" w:space="0" w:color="auto"/>
            <w:left w:val="none" w:sz="0" w:space="0" w:color="auto"/>
            <w:bottom w:val="none" w:sz="0" w:space="0" w:color="auto"/>
            <w:right w:val="none" w:sz="0" w:space="0" w:color="auto"/>
          </w:divBdr>
        </w:div>
      </w:divsChild>
    </w:div>
    <w:div w:id="2001349454">
      <w:bodyDiv w:val="1"/>
      <w:marLeft w:val="0"/>
      <w:marRight w:val="0"/>
      <w:marTop w:val="0"/>
      <w:marBottom w:val="0"/>
      <w:divBdr>
        <w:top w:val="none" w:sz="0" w:space="0" w:color="auto"/>
        <w:left w:val="none" w:sz="0" w:space="0" w:color="auto"/>
        <w:bottom w:val="none" w:sz="0" w:space="0" w:color="auto"/>
        <w:right w:val="none" w:sz="0" w:space="0" w:color="auto"/>
      </w:divBdr>
    </w:div>
    <w:div w:id="2059039998">
      <w:bodyDiv w:val="1"/>
      <w:marLeft w:val="0"/>
      <w:marRight w:val="0"/>
      <w:marTop w:val="0"/>
      <w:marBottom w:val="0"/>
      <w:divBdr>
        <w:top w:val="none" w:sz="0" w:space="0" w:color="auto"/>
        <w:left w:val="none" w:sz="0" w:space="0" w:color="auto"/>
        <w:bottom w:val="none" w:sz="0" w:space="0" w:color="auto"/>
        <w:right w:val="none" w:sz="0" w:space="0" w:color="auto"/>
      </w:divBdr>
    </w:div>
    <w:div w:id="2070378421">
      <w:bodyDiv w:val="1"/>
      <w:marLeft w:val="0"/>
      <w:marRight w:val="0"/>
      <w:marTop w:val="0"/>
      <w:marBottom w:val="0"/>
      <w:divBdr>
        <w:top w:val="none" w:sz="0" w:space="0" w:color="auto"/>
        <w:left w:val="none" w:sz="0" w:space="0" w:color="auto"/>
        <w:bottom w:val="none" w:sz="0" w:space="0" w:color="auto"/>
        <w:right w:val="none" w:sz="0" w:space="0" w:color="auto"/>
      </w:divBdr>
    </w:div>
    <w:div w:id="2146312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_mining" TargetMode="External"/><Relationship Id="rId18" Type="http://schemas.openxmlformats.org/officeDocument/2006/relationships/hyperlink" Target="https://en.wikipedia.org/wiki/Machine_learning" TargetMode="External"/><Relationship Id="rId26" Type="http://schemas.openxmlformats.org/officeDocument/2006/relationships/hyperlink" Target="https://en.wikipedia.org/wiki/Image_analysis" TargetMode="External"/><Relationship Id="rId39" Type="http://schemas.openxmlformats.org/officeDocument/2006/relationships/hyperlink" Target="https://www.analyticsvidhya.com/wp-content/uploads/2015/08/IkBzK.png" TargetMode="External"/><Relationship Id="rId21" Type="http://schemas.openxmlformats.org/officeDocument/2006/relationships/hyperlink" Target="https://en.wikipedia.org/wiki/Pattern_recognition" TargetMode="External"/><Relationship Id="rId34" Type="http://schemas.openxmlformats.org/officeDocument/2006/relationships/hyperlink" Target="https://en.wikipedia.org/wiki/Data_compression" TargetMode="External"/><Relationship Id="rId42" Type="http://schemas.openxmlformats.org/officeDocument/2006/relationships/hyperlink" Target="https://www.analyticsvidhya.com/wp-content/uploads/2015/08/Linear_Regression.png" TargetMode="Externa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oleObject" Target="embeddings/oleObject4.bin"/><Relationship Id="rId68" Type="http://schemas.openxmlformats.org/officeDocument/2006/relationships/image" Target="media/image2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s://en.wikipedia.org/wiki/Data_analysis" TargetMode="External"/><Relationship Id="rId29" Type="http://schemas.openxmlformats.org/officeDocument/2006/relationships/hyperlink" Target="https://en.wikipedia.org/wiki/Information_retrieval" TargetMode="External"/><Relationship Id="rId11" Type="http://schemas.openxmlformats.org/officeDocument/2006/relationships/image" Target="media/image4.png"/><Relationship Id="rId24" Type="http://schemas.openxmlformats.org/officeDocument/2006/relationships/hyperlink" Target="https://en.wikipedia.org/wiki/Image_analysis" TargetMode="External"/><Relationship Id="rId32" Type="http://schemas.openxmlformats.org/officeDocument/2006/relationships/hyperlink" Target="https://en.wikipedia.org/wiki/Bioinformatics" TargetMode="External"/><Relationship Id="rId37" Type="http://schemas.openxmlformats.org/officeDocument/2006/relationships/hyperlink" Target="https://en.wikipedia.org/wiki/Computer_graphics" TargetMode="External"/><Relationship Id="rId40" Type="http://schemas.openxmlformats.org/officeDocument/2006/relationships/image" Target="media/image5.png"/><Relationship Id="rId45" Type="http://schemas.openxmlformats.org/officeDocument/2006/relationships/image" Target="media/image9.jpeg"/><Relationship Id="rId53" Type="http://schemas.openxmlformats.org/officeDocument/2006/relationships/image" Target="media/image17.png"/><Relationship Id="rId58" Type="http://schemas.openxmlformats.org/officeDocument/2006/relationships/image" Target="media/image21.png"/><Relationship Id="rId66" Type="http://schemas.openxmlformats.org/officeDocument/2006/relationships/image" Target="media/image25.png"/><Relationship Id="rId74" Type="http://schemas.openxmlformats.org/officeDocument/2006/relationships/hyperlink" Target="http://www.stackoverflow.com"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3.bin"/><Relationship Id="rId10" Type="http://schemas.openxmlformats.org/officeDocument/2006/relationships/image" Target="media/image3.jpeg"/><Relationship Id="rId19" Type="http://schemas.openxmlformats.org/officeDocument/2006/relationships/hyperlink" Target="https://en.wikipedia.org/wiki/Machine_learning" TargetMode="External"/><Relationship Id="rId31" Type="http://schemas.openxmlformats.org/officeDocument/2006/relationships/hyperlink" Target="https://en.wikipedia.org/wiki/Bioinformatics" TargetMode="External"/><Relationship Id="rId44" Type="http://schemas.openxmlformats.org/officeDocument/2006/relationships/image" Target="media/image8.jpeg"/><Relationship Id="rId52" Type="http://schemas.openxmlformats.org/officeDocument/2006/relationships/image" Target="media/image16.png"/><Relationship Id="rId60" Type="http://schemas.openxmlformats.org/officeDocument/2006/relationships/image" Target="media/image22.png"/><Relationship Id="rId65" Type="http://schemas.openxmlformats.org/officeDocument/2006/relationships/oleObject" Target="embeddings/oleObject5.bin"/><Relationship Id="rId73" Type="http://schemas.openxmlformats.org/officeDocument/2006/relationships/hyperlink" Target="http://amzn.to/2m7BTl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Statistics" TargetMode="External"/><Relationship Id="rId22" Type="http://schemas.openxmlformats.org/officeDocument/2006/relationships/hyperlink" Target="https://en.wikipedia.org/wiki/Pattern_recognition" TargetMode="External"/><Relationship Id="rId27" Type="http://schemas.openxmlformats.org/officeDocument/2006/relationships/hyperlink" Target="https://en.wikipedia.org/wiki/Image_analysis" TargetMode="External"/><Relationship Id="rId30" Type="http://schemas.openxmlformats.org/officeDocument/2006/relationships/hyperlink" Target="https://en.wikipedia.org/wiki/Information_retrieval" TargetMode="External"/><Relationship Id="rId35" Type="http://schemas.openxmlformats.org/officeDocument/2006/relationships/hyperlink" Target="https://en.wikipedia.org/wiki/Data_compression"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4.png"/><Relationship Id="rId69" Type="http://schemas.openxmlformats.org/officeDocument/2006/relationships/oleObject" Target="embeddings/oleObject7.bin"/><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15.png"/><Relationship Id="rId72"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en.wikipedia.org/wiki/Data_mining" TargetMode="External"/><Relationship Id="rId17" Type="http://schemas.openxmlformats.org/officeDocument/2006/relationships/hyperlink" Target="https://en.wikipedia.org/wiki/Data_analysis" TargetMode="External"/><Relationship Id="rId25" Type="http://schemas.openxmlformats.org/officeDocument/2006/relationships/hyperlink" Target="https://en.wikipedia.org/wiki/Image_analysis" TargetMode="External"/><Relationship Id="rId33" Type="http://schemas.openxmlformats.org/officeDocument/2006/relationships/hyperlink" Target="https://en.wikipedia.org/wiki/Bioinformatics" TargetMode="External"/><Relationship Id="rId38" Type="http://schemas.openxmlformats.org/officeDocument/2006/relationships/hyperlink" Target="https://en.wikipedia.org/wiki/Computer_graphics" TargetMode="External"/><Relationship Id="rId46" Type="http://schemas.openxmlformats.org/officeDocument/2006/relationships/image" Target="media/image10.png"/><Relationship Id="rId59" Type="http://schemas.openxmlformats.org/officeDocument/2006/relationships/oleObject" Target="embeddings/oleObject2.bin"/><Relationship Id="rId67" Type="http://schemas.openxmlformats.org/officeDocument/2006/relationships/oleObject" Target="embeddings/oleObject6.bin"/><Relationship Id="rId20" Type="http://schemas.openxmlformats.org/officeDocument/2006/relationships/hyperlink" Target="https://en.wikipedia.org/wiki/Machine_learning" TargetMode="External"/><Relationship Id="rId41" Type="http://schemas.openxmlformats.org/officeDocument/2006/relationships/image" Target="media/image6.png"/><Relationship Id="rId54" Type="http://schemas.openxmlformats.org/officeDocument/2006/relationships/image" Target="media/image18.jpeg"/><Relationship Id="rId62" Type="http://schemas.openxmlformats.org/officeDocument/2006/relationships/image" Target="media/image23.png"/><Relationship Id="rId70" Type="http://schemas.openxmlformats.org/officeDocument/2006/relationships/image" Target="media/image27.jpeg"/><Relationship Id="rId75" Type="http://schemas.openxmlformats.org/officeDocument/2006/relationships/hyperlink" Target="http://developers.googl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tatistics" TargetMode="External"/><Relationship Id="rId23" Type="http://schemas.openxmlformats.org/officeDocument/2006/relationships/hyperlink" Target="https://en.wikipedia.org/wiki/Pattern_recognition" TargetMode="External"/><Relationship Id="rId28" Type="http://schemas.openxmlformats.org/officeDocument/2006/relationships/hyperlink" Target="https://en.wikipedia.org/wiki/Information_retrieval" TargetMode="External"/><Relationship Id="rId36" Type="http://schemas.openxmlformats.org/officeDocument/2006/relationships/hyperlink" Target="https://en.wikipedia.org/wiki/Computer_graphics" TargetMode="External"/><Relationship Id="rId49" Type="http://schemas.openxmlformats.org/officeDocument/2006/relationships/image" Target="media/image13.jpeg"/><Relationship Id="rId57"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C87983-6C33-4BA5-BB55-FFB80CA7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56</Pages>
  <Words>9705</Words>
  <Characters>55325</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INTRODUCTION</vt:lpstr>
    </vt:vector>
  </TitlesOfParts>
  <Company>Hewlett-Packard</Company>
  <LinksUpToDate>false</LinksUpToDate>
  <CharactersWithSpaces>64901</CharactersWithSpaces>
  <SharedDoc>false</SharedDoc>
  <HLinks>
    <vt:vector size="36" baseType="variant">
      <vt:variant>
        <vt:i4>5505089</vt:i4>
      </vt:variant>
      <vt:variant>
        <vt:i4>30</vt:i4>
      </vt:variant>
      <vt:variant>
        <vt:i4>0</vt:i4>
      </vt:variant>
      <vt:variant>
        <vt:i4>5</vt:i4>
      </vt:variant>
      <vt:variant>
        <vt:lpwstr>http://www.carpoolworld.com/</vt:lpwstr>
      </vt:variant>
      <vt:variant>
        <vt:lpwstr/>
      </vt:variant>
      <vt:variant>
        <vt:i4>3604514</vt:i4>
      </vt:variant>
      <vt:variant>
        <vt:i4>27</vt:i4>
      </vt:variant>
      <vt:variant>
        <vt:i4>0</vt:i4>
      </vt:variant>
      <vt:variant>
        <vt:i4>5</vt:i4>
      </vt:variant>
      <vt:variant>
        <vt:lpwstr>http://www.mithfahren.com/</vt:lpwstr>
      </vt:variant>
      <vt:variant>
        <vt:lpwstr/>
      </vt:variant>
      <vt:variant>
        <vt:i4>4063280</vt:i4>
      </vt:variant>
      <vt:variant>
        <vt:i4>24</vt:i4>
      </vt:variant>
      <vt:variant>
        <vt:i4>0</vt:i4>
      </vt:variant>
      <vt:variant>
        <vt:i4>5</vt:i4>
      </vt:variant>
      <vt:variant>
        <vt:lpwstr>http://www.rideonline.com/</vt:lpwstr>
      </vt:variant>
      <vt:variant>
        <vt:lpwstr/>
      </vt:variant>
      <vt:variant>
        <vt:i4>1704021</vt:i4>
      </vt:variant>
      <vt:variant>
        <vt:i4>21</vt:i4>
      </vt:variant>
      <vt:variant>
        <vt:i4>0</vt:i4>
      </vt:variant>
      <vt:variant>
        <vt:i4>5</vt:i4>
      </vt:variant>
      <vt:variant>
        <vt:lpwstr>http://developers.google.com/</vt:lpwstr>
      </vt:variant>
      <vt:variant>
        <vt:lpwstr/>
      </vt:variant>
      <vt:variant>
        <vt:i4>4390917</vt:i4>
      </vt:variant>
      <vt:variant>
        <vt:i4>18</vt:i4>
      </vt:variant>
      <vt:variant>
        <vt:i4>0</vt:i4>
      </vt:variant>
      <vt:variant>
        <vt:i4>5</vt:i4>
      </vt:variant>
      <vt:variant>
        <vt:lpwstr>http://www.stackoverflow.com/</vt:lpwstr>
      </vt:variant>
      <vt:variant>
        <vt:lpwstr/>
      </vt:variant>
      <vt:variant>
        <vt:i4>7274571</vt:i4>
      </vt:variant>
      <vt:variant>
        <vt:i4>15</vt:i4>
      </vt:variant>
      <vt:variant>
        <vt:i4>0</vt:i4>
      </vt:variant>
      <vt:variant>
        <vt:i4>5</vt:i4>
      </vt:variant>
      <vt:variant>
        <vt:lpwstr>mailto:a@b.com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shree</dc:creator>
  <cp:lastModifiedBy>Synoriq</cp:lastModifiedBy>
  <cp:revision>23</cp:revision>
  <cp:lastPrinted>2011-03-25T05:08:00Z</cp:lastPrinted>
  <dcterms:created xsi:type="dcterms:W3CDTF">2019-12-05T20:45:00Z</dcterms:created>
  <dcterms:modified xsi:type="dcterms:W3CDTF">2020-05-10T08:13:00Z</dcterms:modified>
</cp:coreProperties>
</file>